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142A793" w14:textId="77777777" w:rsidR="00DA21EA" w:rsidRDefault="00DA21EA"/>
    <w:p w14:paraId="5523AD0F" w14:textId="77777777" w:rsidR="00DA21EA" w:rsidRDefault="00064CA0">
      <w:pPr>
        <w:pStyle w:val="DateTitlePage"/>
        <w:rPr>
          <w:lang w:eastAsia="en-US"/>
        </w:rPr>
      </w:pPr>
      <w:r>
        <w:rPr>
          <w:noProof/>
          <w:lang w:eastAsia="en-US"/>
        </w:rPr>
        <w:drawing>
          <wp:anchor distT="0" distB="0" distL="114935" distR="114935" simplePos="0" relativeHeight="251657728" behindDoc="0" locked="0" layoutInCell="1" allowOverlap="1" wp14:anchorId="3A7D147E" wp14:editId="6B87FB7D">
            <wp:simplePos x="0" y="0"/>
            <wp:positionH relativeFrom="margin">
              <wp:posOffset>-54610</wp:posOffset>
            </wp:positionH>
            <wp:positionV relativeFrom="paragraph">
              <wp:posOffset>99695</wp:posOffset>
            </wp:positionV>
            <wp:extent cx="4762500" cy="1137285"/>
            <wp:effectExtent l="0" t="0" r="0" b="5715"/>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l="-40" t="-294" r="-40" b="-294"/>
                    <a:stretch>
                      <a:fillRect/>
                    </a:stretch>
                  </pic:blipFill>
                  <pic:spPr bwMode="auto">
                    <a:xfrm>
                      <a:off x="0" y="0"/>
                      <a:ext cx="4762500" cy="11372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54B2FF8D" w14:textId="77777777" w:rsidR="00DA21EA" w:rsidRDefault="00DA21EA">
      <w:pPr>
        <w:pStyle w:val="DateTitlePage"/>
        <w:ind w:left="0"/>
        <w:rPr>
          <w:lang w:eastAsia="en-US"/>
        </w:rPr>
      </w:pPr>
    </w:p>
    <w:p w14:paraId="72029BA9" w14:textId="77777777" w:rsidR="00DA21EA" w:rsidRDefault="00DA21EA">
      <w:pPr>
        <w:pStyle w:val="DateTitlePage"/>
        <w:rPr>
          <w:lang w:eastAsia="en-US"/>
        </w:rPr>
      </w:pPr>
    </w:p>
    <w:p w14:paraId="691AA19F" w14:textId="77777777" w:rsidR="00DA21EA" w:rsidRDefault="00DA21EA">
      <w:pPr>
        <w:pStyle w:val="DateTitlePage"/>
      </w:pPr>
    </w:p>
    <w:p w14:paraId="3DB73B16" w14:textId="77777777" w:rsidR="00DA21EA" w:rsidRDefault="00DA21EA">
      <w:pPr>
        <w:pStyle w:val="DateTitlePage"/>
      </w:pPr>
    </w:p>
    <w:p w14:paraId="39628B2B" w14:textId="77777777" w:rsidR="00DA21EA" w:rsidRDefault="00DA21EA">
      <w:pPr>
        <w:pStyle w:val="DocTitle"/>
      </w:pPr>
    </w:p>
    <w:p w14:paraId="1481B1BD" w14:textId="777F2057" w:rsidR="00DA21EA" w:rsidRPr="00640936" w:rsidRDefault="006B0F5D">
      <w:pPr>
        <w:pStyle w:val="DocTitle"/>
        <w:rPr>
          <w:color w:val="000000"/>
        </w:rPr>
      </w:pPr>
      <w:proofErr w:type="spellStart"/>
      <w:r w:rsidRPr="006B0F5D">
        <w:rPr>
          <w:color w:val="000000"/>
        </w:rPr>
        <w:t>Insyde</w:t>
      </w:r>
      <w:proofErr w:type="spellEnd"/>
      <w:r w:rsidR="006C5430">
        <w:rPr>
          <w:color w:val="000000"/>
        </w:rPr>
        <w:t xml:space="preserve"> </w:t>
      </w:r>
      <w:proofErr w:type="spellStart"/>
      <w:r w:rsidRPr="006B0F5D">
        <w:rPr>
          <w:color w:val="000000"/>
        </w:rPr>
        <w:t>PlatformInfo</w:t>
      </w:r>
      <w:proofErr w:type="spellEnd"/>
      <w:r w:rsidRPr="006B0F5D">
        <w:rPr>
          <w:color w:val="000000"/>
        </w:rPr>
        <w:t xml:space="preserve"> Technical Reference</w:t>
      </w:r>
    </w:p>
    <w:p w14:paraId="4E8C4D37" w14:textId="77777777" w:rsidR="00DA21EA" w:rsidRDefault="00DA21EA">
      <w:pPr>
        <w:pStyle w:val="DateTitlePage"/>
        <w:rPr>
          <w:color w:val="auto"/>
        </w:rPr>
      </w:pPr>
    </w:p>
    <w:p w14:paraId="777B219A" w14:textId="77777777" w:rsidR="00DA21EA" w:rsidRDefault="00DA21EA">
      <w:pPr>
        <w:pStyle w:val="DateTitlePage"/>
        <w:rPr>
          <w:color w:val="auto"/>
        </w:rPr>
      </w:pPr>
    </w:p>
    <w:p w14:paraId="49C4FCFE" w14:textId="1E083F6B" w:rsidR="00DA21EA" w:rsidRPr="00640936" w:rsidRDefault="00DA21EA">
      <w:pPr>
        <w:pStyle w:val="DateTitlePage"/>
        <w:ind w:left="0"/>
        <w:rPr>
          <w:lang w:eastAsia="zh-TW"/>
        </w:rPr>
      </w:pPr>
      <w:r w:rsidRPr="00640936">
        <w:rPr>
          <w:color w:val="auto"/>
        </w:rPr>
        <w:t xml:space="preserve">Revision </w:t>
      </w:r>
      <w:r w:rsidR="006B0F5D">
        <w:rPr>
          <w:rFonts w:hint="eastAsia"/>
          <w:color w:val="auto"/>
          <w:lang w:eastAsia="zh-TW"/>
        </w:rPr>
        <w:t>1</w:t>
      </w:r>
      <w:r w:rsidR="006B0F5D">
        <w:rPr>
          <w:color w:val="auto"/>
          <w:lang w:eastAsia="zh-TW"/>
        </w:rPr>
        <w:t>.</w:t>
      </w:r>
      <w:r w:rsidR="00896C95">
        <w:rPr>
          <w:color w:val="auto"/>
          <w:lang w:eastAsia="zh-TW"/>
        </w:rPr>
        <w:t>7</w:t>
      </w:r>
    </w:p>
    <w:p w14:paraId="252A736B" w14:textId="481DE5FF" w:rsidR="00DA21EA" w:rsidRPr="00640936" w:rsidRDefault="00896C95" w:rsidP="00640936">
      <w:pPr>
        <w:pStyle w:val="DateTitlePage"/>
        <w:ind w:left="0"/>
      </w:pPr>
      <w:r>
        <w:rPr>
          <w:color w:val="auto"/>
        </w:rPr>
        <w:t>Nov</w:t>
      </w:r>
      <w:r w:rsidR="00F4268C">
        <w:rPr>
          <w:color w:val="auto"/>
        </w:rPr>
        <w:t>.</w:t>
      </w:r>
      <w:r w:rsidR="00DA21EA" w:rsidRPr="00640936">
        <w:rPr>
          <w:color w:val="auto"/>
        </w:rPr>
        <w:t xml:space="preserve"> </w:t>
      </w:r>
      <w:r w:rsidR="006B0F5D">
        <w:rPr>
          <w:color w:val="auto"/>
        </w:rPr>
        <w:t>202</w:t>
      </w:r>
      <w:r w:rsidR="001914B5">
        <w:rPr>
          <w:color w:val="auto"/>
        </w:rPr>
        <w:t>3</w:t>
      </w:r>
      <w:r w:rsidR="00DA21EA" w:rsidRPr="00640936">
        <w:rPr>
          <w:color w:val="auto"/>
        </w:rPr>
        <w:t xml:space="preserve"> </w:t>
      </w:r>
    </w:p>
    <w:p w14:paraId="689A8CDC" w14:textId="77777777" w:rsidR="00DA21EA" w:rsidRDefault="00064CA0" w:rsidP="00640936">
      <w:pPr>
        <w:pStyle w:val="DateTitlePage"/>
        <w:ind w:left="0"/>
        <w:rPr>
          <w:b w:val="0"/>
          <w:color w:val="FF0000"/>
        </w:rPr>
      </w:pPr>
      <w:r w:rsidRPr="00A54152">
        <w:rPr>
          <w:noProof/>
          <w:lang w:eastAsia="en-US"/>
        </w:rPr>
        <w:drawing>
          <wp:inline distT="0" distB="0" distL="0" distR="0" wp14:anchorId="5AC7E2D2" wp14:editId="377868A3">
            <wp:extent cx="904240" cy="904240"/>
            <wp:effectExtent l="0" t="0" r="0" b="0"/>
            <wp:docPr id="3" name="Picture 16" descr="Company-Confident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ompany-Confidentia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4240" cy="904240"/>
                    </a:xfrm>
                    <a:prstGeom prst="rect">
                      <a:avLst/>
                    </a:prstGeom>
                    <a:noFill/>
                    <a:ln>
                      <a:noFill/>
                    </a:ln>
                  </pic:spPr>
                </pic:pic>
              </a:graphicData>
            </a:graphic>
          </wp:inline>
        </w:drawing>
      </w:r>
    </w:p>
    <w:p w14:paraId="0C1ACE95" w14:textId="77777777" w:rsidR="00DA21EA" w:rsidRDefault="00DA21EA" w:rsidP="00640936">
      <w:pPr>
        <w:pStyle w:val="DateTitlePage"/>
        <w:ind w:left="0"/>
      </w:pPr>
    </w:p>
    <w:p w14:paraId="7B73EADD" w14:textId="77777777" w:rsidR="00DA21EA" w:rsidRDefault="00DA21EA" w:rsidP="00640936">
      <w:pPr>
        <w:pStyle w:val="DateTitlePage"/>
        <w:ind w:left="0"/>
      </w:pPr>
    </w:p>
    <w:p w14:paraId="29061E17" w14:textId="77777777" w:rsidR="00DA21EA" w:rsidRDefault="00DA21EA">
      <w:pPr>
        <w:pStyle w:val="Body"/>
      </w:pPr>
    </w:p>
    <w:p w14:paraId="6ABD314B" w14:textId="77777777" w:rsidR="00DA21EA" w:rsidRDefault="00DA21EA">
      <w:pPr>
        <w:pStyle w:val="Body"/>
      </w:pPr>
    </w:p>
    <w:p w14:paraId="7718FB63" w14:textId="77777777" w:rsidR="00DA21EA" w:rsidRDefault="00DA21EA">
      <w:pPr>
        <w:pStyle w:val="Body"/>
      </w:pPr>
    </w:p>
    <w:p w14:paraId="1470E972" w14:textId="77777777" w:rsidR="00DA21EA" w:rsidRDefault="00DA21EA">
      <w:pPr>
        <w:pStyle w:val="Body"/>
      </w:pPr>
    </w:p>
    <w:p w14:paraId="4AB88438" w14:textId="77777777" w:rsidR="00DA21EA" w:rsidRDefault="00DA21EA">
      <w:pPr>
        <w:pStyle w:val="Body"/>
      </w:pPr>
    </w:p>
    <w:p w14:paraId="23B52EF7" w14:textId="77777777" w:rsidR="00DA21EA" w:rsidRDefault="00DA21EA">
      <w:pPr>
        <w:pStyle w:val="Body"/>
      </w:pPr>
    </w:p>
    <w:p w14:paraId="78D76C4E" w14:textId="77777777" w:rsidR="00DA21EA" w:rsidRDefault="00DA21EA">
      <w:pPr>
        <w:pStyle w:val="Body"/>
      </w:pPr>
    </w:p>
    <w:p w14:paraId="7B62DD79" w14:textId="77777777" w:rsidR="00DA21EA" w:rsidRDefault="00DA21EA">
      <w:pPr>
        <w:pStyle w:val="Body"/>
      </w:pPr>
    </w:p>
    <w:p w14:paraId="1AD775F4" w14:textId="77777777" w:rsidR="00DA21EA" w:rsidRDefault="00DA21EA">
      <w:pPr>
        <w:pStyle w:val="Body"/>
      </w:pPr>
    </w:p>
    <w:p w14:paraId="56D4C304" w14:textId="77777777" w:rsidR="00DA21EA" w:rsidRDefault="00DA21EA">
      <w:pPr>
        <w:pStyle w:val="Body"/>
      </w:pPr>
    </w:p>
    <w:p w14:paraId="3B4A6531" w14:textId="77777777" w:rsidR="00DA21EA" w:rsidRDefault="00DA21EA">
      <w:pPr>
        <w:pStyle w:val="Body"/>
      </w:pPr>
    </w:p>
    <w:p w14:paraId="3018E27E" w14:textId="77777777" w:rsidR="00DA21EA" w:rsidRDefault="00DA21EA">
      <w:pPr>
        <w:pStyle w:val="Body"/>
      </w:pPr>
    </w:p>
    <w:p w14:paraId="4981B105" w14:textId="77777777" w:rsidR="00640936" w:rsidRPr="00BE4879" w:rsidRDefault="00640936">
      <w:pPr>
        <w:pStyle w:val="Body"/>
        <w:rPr>
          <w:rFonts w:eastAsia="SimSun"/>
        </w:rPr>
      </w:pPr>
    </w:p>
    <w:p w14:paraId="0F70E9F5" w14:textId="23998CAE" w:rsidR="00DA21EA" w:rsidRDefault="001A5462">
      <w:pPr>
        <w:pStyle w:val="Body"/>
      </w:pPr>
      <w:r>
        <w:lastRenderedPageBreak/>
        <w:t>Copyright (c) 20</w:t>
      </w:r>
      <w:r w:rsidR="004D24D1">
        <w:t>2</w:t>
      </w:r>
      <w:r w:rsidR="00821D5B">
        <w:t>3</w:t>
      </w:r>
      <w:r w:rsidR="00DA21EA">
        <w:t xml:space="preserve">, All Rights Reserved. </w:t>
      </w:r>
      <w:proofErr w:type="spellStart"/>
      <w:r w:rsidR="00DA21EA">
        <w:t>Insyde</w:t>
      </w:r>
      <w:proofErr w:type="spellEnd"/>
      <w:r w:rsidR="00DA21EA">
        <w:t xml:space="preserve"> Software.</w:t>
      </w:r>
    </w:p>
    <w:p w14:paraId="79CC0702" w14:textId="77777777" w:rsidR="00DA21EA" w:rsidRDefault="00DA21EA">
      <w:pPr>
        <w:pStyle w:val="Body"/>
      </w:pPr>
      <w:r>
        <w:t xml:space="preserve">No part of this publication may be reproduced, transmitted, transcribed, stored in a retrieval system, or translated into any language or computer language, in any form, or by any means, electronic, mechanical, magnetic, optical, chemical, manual or otherwise, without the prior written permission of </w:t>
      </w:r>
      <w:proofErr w:type="spellStart"/>
      <w:r>
        <w:t>Insyde</w:t>
      </w:r>
      <w:proofErr w:type="spellEnd"/>
      <w:r>
        <w:t xml:space="preserve"> Software Corp.</w:t>
      </w:r>
    </w:p>
    <w:p w14:paraId="2335E1F9" w14:textId="77777777" w:rsidR="00DA21EA" w:rsidRDefault="00DA21EA">
      <w:pPr>
        <w:pStyle w:val="StyleSubHeadingAccent6"/>
      </w:pPr>
      <w:bookmarkStart w:id="0" w:name="_Toc151039747"/>
      <w:r>
        <w:t>Disclaimer</w:t>
      </w:r>
      <w:bookmarkEnd w:id="0"/>
    </w:p>
    <w:p w14:paraId="652AC5E0" w14:textId="77777777" w:rsidR="00DA21EA" w:rsidRDefault="00DA21EA">
      <w:pPr>
        <w:pStyle w:val="Body"/>
      </w:pPr>
      <w:proofErr w:type="spellStart"/>
      <w:r>
        <w:t>Insyde</w:t>
      </w:r>
      <w:proofErr w:type="spellEnd"/>
      <w:r>
        <w:t xml:space="preserve"> Software provides this document and the programs "as is" without warranty of any kind, either expressed or implied, including, but not limited to, the implied warranties of merchantability or fitness for a particular purpose.</w:t>
      </w:r>
    </w:p>
    <w:p w14:paraId="34F619F6" w14:textId="77777777" w:rsidR="00DA21EA" w:rsidRDefault="00DA21EA">
      <w:pPr>
        <w:pStyle w:val="Body"/>
      </w:pPr>
      <w:r>
        <w:t xml:space="preserve">This document could contain technical inaccuracies or typographical errors. Changes are periodically made to the information herein; these changes will be incorporated in future revisions of this document. </w:t>
      </w:r>
      <w:proofErr w:type="spellStart"/>
      <w:r>
        <w:t>Insyde</w:t>
      </w:r>
      <w:proofErr w:type="spellEnd"/>
      <w:r>
        <w:t xml:space="preserve"> Software is under no obligation to notify any person of the changes.</w:t>
      </w:r>
    </w:p>
    <w:p w14:paraId="604EC84F" w14:textId="77777777" w:rsidR="00DA21EA" w:rsidRDefault="00DA21EA">
      <w:pPr>
        <w:pStyle w:val="Body"/>
      </w:pPr>
      <w:r>
        <w:t>The following trademarks are used in this document:</w:t>
      </w:r>
    </w:p>
    <w:p w14:paraId="496765A7" w14:textId="77777777" w:rsidR="00DA21EA" w:rsidRDefault="00DA21EA">
      <w:pPr>
        <w:pStyle w:val="Body"/>
      </w:pPr>
      <w:proofErr w:type="spellStart"/>
      <w:r>
        <w:t>Insyde</w:t>
      </w:r>
      <w:proofErr w:type="spellEnd"/>
      <w:r>
        <w:t xml:space="preserve"> and InsydeH2O are registered trademarks or trademarks of </w:t>
      </w:r>
      <w:proofErr w:type="spellStart"/>
      <w:r>
        <w:t>Insyde</w:t>
      </w:r>
      <w:proofErr w:type="spellEnd"/>
      <w:r>
        <w:t xml:space="preserve"> Software. All other trademarks or trade names are property of their respective holders.</w:t>
      </w:r>
    </w:p>
    <w:p w14:paraId="1EB3812D" w14:textId="77777777" w:rsidR="00DA21EA" w:rsidRPr="00000FD1" w:rsidRDefault="00DA21EA">
      <w:pPr>
        <w:pStyle w:val="HeadingTOC"/>
        <w:rPr>
          <w:i w:val="0"/>
        </w:rPr>
      </w:pPr>
      <w:r w:rsidRPr="00000FD1">
        <w:rPr>
          <w:i w:val="0"/>
        </w:rPr>
        <w:lastRenderedPageBreak/>
        <w:t>Contents</w:t>
      </w:r>
    </w:p>
    <w:sdt>
      <w:sdtPr>
        <w:rPr>
          <w:rFonts w:ascii="Verdana" w:eastAsiaTheme="minorEastAsia" w:hAnsi="Verdana" w:cs="Verdana"/>
          <w:color w:val="auto"/>
          <w:sz w:val="18"/>
          <w:szCs w:val="20"/>
          <w:lang w:val="zh-TW" w:eastAsia="zh-CN"/>
        </w:rPr>
        <w:id w:val="293495301"/>
        <w:docPartObj>
          <w:docPartGallery w:val="Table of Contents"/>
          <w:docPartUnique/>
        </w:docPartObj>
      </w:sdtPr>
      <w:sdtEndPr>
        <w:rPr>
          <w:b/>
          <w:bCs/>
        </w:rPr>
      </w:sdtEndPr>
      <w:sdtContent>
        <w:p w14:paraId="04F11815" w14:textId="046A9AC0" w:rsidR="00AA3906" w:rsidRDefault="00AA3906">
          <w:pPr>
            <w:pStyle w:val="af7"/>
          </w:pPr>
          <w:r>
            <w:rPr>
              <w:lang w:val="zh-TW"/>
            </w:rPr>
            <w:t>目錄</w:t>
          </w:r>
        </w:p>
        <w:p w14:paraId="6EB58DF8" w14:textId="519FA564" w:rsidR="008820D4" w:rsidRDefault="004B2EBB">
          <w:pPr>
            <w:pStyle w:val="40"/>
            <w:rPr>
              <w:rFonts w:asciiTheme="minorHAnsi" w:hAnsiTheme="minorHAnsi" w:cstheme="minorBidi"/>
              <w:noProof/>
              <w:color w:val="auto"/>
              <w:kern w:val="2"/>
              <w:sz w:val="24"/>
              <w:szCs w:val="22"/>
              <w:lang w:eastAsia="zh-TW"/>
              <w14:ligatures w14:val="standardContextual"/>
            </w:rPr>
          </w:pPr>
          <w:r>
            <w:rPr>
              <w:lang w:eastAsia="en-US"/>
            </w:rPr>
            <w:fldChar w:fldCharType="begin"/>
          </w:r>
          <w:r>
            <w:rPr>
              <w:lang w:eastAsia="en-US"/>
            </w:rPr>
            <w:instrText xml:space="preserve"> TOC \o "1-4" \h \z \u </w:instrText>
          </w:r>
          <w:r>
            <w:rPr>
              <w:lang w:eastAsia="en-US"/>
            </w:rPr>
            <w:fldChar w:fldCharType="separate"/>
          </w:r>
          <w:hyperlink w:anchor="_Toc151039747" w:history="1">
            <w:r w:rsidR="008820D4" w:rsidRPr="004A78EC">
              <w:rPr>
                <w:rStyle w:val="a4"/>
                <w:noProof/>
              </w:rPr>
              <w:t>Disclaimer</w:t>
            </w:r>
            <w:r w:rsidR="008820D4">
              <w:rPr>
                <w:noProof/>
                <w:webHidden/>
              </w:rPr>
              <w:tab/>
            </w:r>
            <w:r w:rsidR="008820D4">
              <w:rPr>
                <w:noProof/>
                <w:webHidden/>
              </w:rPr>
              <w:fldChar w:fldCharType="begin"/>
            </w:r>
            <w:r w:rsidR="008820D4">
              <w:rPr>
                <w:noProof/>
                <w:webHidden/>
              </w:rPr>
              <w:instrText xml:space="preserve"> PAGEREF _Toc151039747 \h </w:instrText>
            </w:r>
            <w:r w:rsidR="008820D4">
              <w:rPr>
                <w:noProof/>
                <w:webHidden/>
              </w:rPr>
            </w:r>
            <w:r w:rsidR="008820D4">
              <w:rPr>
                <w:noProof/>
                <w:webHidden/>
              </w:rPr>
              <w:fldChar w:fldCharType="separate"/>
            </w:r>
            <w:r w:rsidR="008820D4">
              <w:rPr>
                <w:noProof/>
                <w:webHidden/>
              </w:rPr>
              <w:t>2</w:t>
            </w:r>
            <w:r w:rsidR="008820D4">
              <w:rPr>
                <w:noProof/>
                <w:webHidden/>
              </w:rPr>
              <w:fldChar w:fldCharType="end"/>
            </w:r>
          </w:hyperlink>
        </w:p>
        <w:p w14:paraId="46144F71" w14:textId="225F1E9E" w:rsidR="008820D4" w:rsidRDefault="00000000">
          <w:pPr>
            <w:pStyle w:val="10"/>
            <w:rPr>
              <w:rFonts w:asciiTheme="minorHAnsi" w:hAnsiTheme="minorHAnsi" w:cstheme="minorBidi"/>
              <w:noProof/>
              <w:color w:val="auto"/>
              <w:kern w:val="2"/>
              <w:sz w:val="24"/>
              <w:szCs w:val="22"/>
              <w:lang w:eastAsia="zh-TW"/>
              <w14:ligatures w14:val="standardContextual"/>
            </w:rPr>
          </w:pPr>
          <w:hyperlink w:anchor="_Toc151039748" w:history="1">
            <w:r w:rsidR="008820D4" w:rsidRPr="004A78EC">
              <w:rPr>
                <w:rStyle w:val="a4"/>
                <w:noProof/>
              </w:rPr>
              <w:t>1</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rPr>
              <w:t>Introduction</w:t>
            </w:r>
            <w:r w:rsidR="008820D4">
              <w:rPr>
                <w:noProof/>
                <w:webHidden/>
              </w:rPr>
              <w:tab/>
            </w:r>
            <w:r w:rsidR="008820D4">
              <w:rPr>
                <w:noProof/>
                <w:webHidden/>
              </w:rPr>
              <w:fldChar w:fldCharType="begin"/>
            </w:r>
            <w:r w:rsidR="008820D4">
              <w:rPr>
                <w:noProof/>
                <w:webHidden/>
              </w:rPr>
              <w:instrText xml:space="preserve"> PAGEREF _Toc151039748 \h </w:instrText>
            </w:r>
            <w:r w:rsidR="008820D4">
              <w:rPr>
                <w:noProof/>
                <w:webHidden/>
              </w:rPr>
            </w:r>
            <w:r w:rsidR="008820D4">
              <w:rPr>
                <w:noProof/>
                <w:webHidden/>
              </w:rPr>
              <w:fldChar w:fldCharType="separate"/>
            </w:r>
            <w:r w:rsidR="008820D4">
              <w:rPr>
                <w:noProof/>
                <w:webHidden/>
              </w:rPr>
              <w:t>8</w:t>
            </w:r>
            <w:r w:rsidR="008820D4">
              <w:rPr>
                <w:noProof/>
                <w:webHidden/>
              </w:rPr>
              <w:fldChar w:fldCharType="end"/>
            </w:r>
          </w:hyperlink>
        </w:p>
        <w:p w14:paraId="14386EB5" w14:textId="1A5C1F8C" w:rsidR="008820D4" w:rsidRDefault="00000000">
          <w:pPr>
            <w:pStyle w:val="20"/>
            <w:tabs>
              <w:tab w:val="left" w:pos="1560"/>
            </w:tabs>
            <w:rPr>
              <w:rFonts w:asciiTheme="minorHAnsi" w:hAnsiTheme="minorHAnsi" w:cstheme="minorBidi"/>
              <w:noProof/>
              <w:color w:val="auto"/>
              <w:kern w:val="2"/>
              <w:sz w:val="24"/>
              <w:szCs w:val="22"/>
              <w:lang w:eastAsia="zh-TW"/>
              <w14:ligatures w14:val="standardContextual"/>
            </w:rPr>
          </w:pPr>
          <w:hyperlink w:anchor="_Toc151039749" w:history="1">
            <w:r w:rsidR="008820D4" w:rsidRPr="004A78EC">
              <w:rPr>
                <w:rStyle w:val="a4"/>
                <w:noProof/>
              </w:rPr>
              <w:t>1.1</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rPr>
              <w:t>Overview</w:t>
            </w:r>
            <w:r w:rsidR="008820D4">
              <w:rPr>
                <w:noProof/>
                <w:webHidden/>
              </w:rPr>
              <w:tab/>
            </w:r>
            <w:r w:rsidR="008820D4">
              <w:rPr>
                <w:noProof/>
                <w:webHidden/>
              </w:rPr>
              <w:fldChar w:fldCharType="begin"/>
            </w:r>
            <w:r w:rsidR="008820D4">
              <w:rPr>
                <w:noProof/>
                <w:webHidden/>
              </w:rPr>
              <w:instrText xml:space="preserve"> PAGEREF _Toc151039749 \h </w:instrText>
            </w:r>
            <w:r w:rsidR="008820D4">
              <w:rPr>
                <w:noProof/>
                <w:webHidden/>
              </w:rPr>
            </w:r>
            <w:r w:rsidR="008820D4">
              <w:rPr>
                <w:noProof/>
                <w:webHidden/>
              </w:rPr>
              <w:fldChar w:fldCharType="separate"/>
            </w:r>
            <w:r w:rsidR="008820D4">
              <w:rPr>
                <w:noProof/>
                <w:webHidden/>
              </w:rPr>
              <w:t>8</w:t>
            </w:r>
            <w:r w:rsidR="008820D4">
              <w:rPr>
                <w:noProof/>
                <w:webHidden/>
              </w:rPr>
              <w:fldChar w:fldCharType="end"/>
            </w:r>
          </w:hyperlink>
        </w:p>
        <w:p w14:paraId="53FBC243" w14:textId="437CF25A" w:rsidR="008820D4" w:rsidRDefault="00000000">
          <w:pPr>
            <w:pStyle w:val="20"/>
            <w:tabs>
              <w:tab w:val="left" w:pos="1560"/>
            </w:tabs>
            <w:rPr>
              <w:rFonts w:asciiTheme="minorHAnsi" w:hAnsiTheme="minorHAnsi" w:cstheme="minorBidi"/>
              <w:noProof/>
              <w:color w:val="auto"/>
              <w:kern w:val="2"/>
              <w:sz w:val="24"/>
              <w:szCs w:val="22"/>
              <w:lang w:eastAsia="zh-TW"/>
              <w14:ligatures w14:val="standardContextual"/>
            </w:rPr>
          </w:pPr>
          <w:hyperlink w:anchor="_Toc151039750" w:history="1">
            <w:r w:rsidR="008820D4" w:rsidRPr="004A78EC">
              <w:rPr>
                <w:rStyle w:val="a4"/>
                <w:noProof/>
              </w:rPr>
              <w:t>1.2</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rPr>
              <w:t>Related Information</w:t>
            </w:r>
            <w:r w:rsidR="008820D4">
              <w:rPr>
                <w:noProof/>
                <w:webHidden/>
              </w:rPr>
              <w:tab/>
            </w:r>
            <w:r w:rsidR="008820D4">
              <w:rPr>
                <w:noProof/>
                <w:webHidden/>
              </w:rPr>
              <w:fldChar w:fldCharType="begin"/>
            </w:r>
            <w:r w:rsidR="008820D4">
              <w:rPr>
                <w:noProof/>
                <w:webHidden/>
              </w:rPr>
              <w:instrText xml:space="preserve"> PAGEREF _Toc151039750 \h </w:instrText>
            </w:r>
            <w:r w:rsidR="008820D4">
              <w:rPr>
                <w:noProof/>
                <w:webHidden/>
              </w:rPr>
            </w:r>
            <w:r w:rsidR="008820D4">
              <w:rPr>
                <w:noProof/>
                <w:webHidden/>
              </w:rPr>
              <w:fldChar w:fldCharType="separate"/>
            </w:r>
            <w:r w:rsidR="008820D4">
              <w:rPr>
                <w:noProof/>
                <w:webHidden/>
              </w:rPr>
              <w:t>8</w:t>
            </w:r>
            <w:r w:rsidR="008820D4">
              <w:rPr>
                <w:noProof/>
                <w:webHidden/>
              </w:rPr>
              <w:fldChar w:fldCharType="end"/>
            </w:r>
          </w:hyperlink>
        </w:p>
        <w:p w14:paraId="7C585A21" w14:textId="17C83714" w:rsidR="008820D4" w:rsidRDefault="00000000">
          <w:pPr>
            <w:pStyle w:val="10"/>
            <w:rPr>
              <w:rFonts w:asciiTheme="minorHAnsi" w:hAnsiTheme="minorHAnsi" w:cstheme="minorBidi"/>
              <w:noProof/>
              <w:color w:val="auto"/>
              <w:kern w:val="2"/>
              <w:sz w:val="24"/>
              <w:szCs w:val="22"/>
              <w:lang w:eastAsia="zh-TW"/>
              <w14:ligatures w14:val="standardContextual"/>
            </w:rPr>
          </w:pPr>
          <w:hyperlink w:anchor="_Toc151039751" w:history="1">
            <w:r w:rsidR="008820D4" w:rsidRPr="004A78EC">
              <w:rPr>
                <w:rStyle w:val="a4"/>
                <w:noProof/>
              </w:rPr>
              <w:t>2</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rPr>
              <w:t>Platform</w:t>
            </w:r>
            <w:r w:rsidR="008820D4" w:rsidRPr="004A78EC">
              <w:rPr>
                <w:rStyle w:val="a4"/>
                <w:noProof/>
                <w:lang w:eastAsia="zh-TW"/>
              </w:rPr>
              <w:t xml:space="preserve"> Info Overview</w:t>
            </w:r>
            <w:r w:rsidR="008820D4">
              <w:rPr>
                <w:noProof/>
                <w:webHidden/>
              </w:rPr>
              <w:tab/>
            </w:r>
            <w:r w:rsidR="008820D4">
              <w:rPr>
                <w:noProof/>
                <w:webHidden/>
              </w:rPr>
              <w:fldChar w:fldCharType="begin"/>
            </w:r>
            <w:r w:rsidR="008820D4">
              <w:rPr>
                <w:noProof/>
                <w:webHidden/>
              </w:rPr>
              <w:instrText xml:space="preserve"> PAGEREF _Toc151039751 \h </w:instrText>
            </w:r>
            <w:r w:rsidR="008820D4">
              <w:rPr>
                <w:noProof/>
                <w:webHidden/>
              </w:rPr>
            </w:r>
            <w:r w:rsidR="008820D4">
              <w:rPr>
                <w:noProof/>
                <w:webHidden/>
              </w:rPr>
              <w:fldChar w:fldCharType="separate"/>
            </w:r>
            <w:r w:rsidR="008820D4">
              <w:rPr>
                <w:noProof/>
                <w:webHidden/>
              </w:rPr>
              <w:t>9</w:t>
            </w:r>
            <w:r w:rsidR="008820D4">
              <w:rPr>
                <w:noProof/>
                <w:webHidden/>
              </w:rPr>
              <w:fldChar w:fldCharType="end"/>
            </w:r>
          </w:hyperlink>
        </w:p>
        <w:p w14:paraId="6486A35D" w14:textId="4B1CF037" w:rsidR="008820D4" w:rsidRDefault="00000000">
          <w:pPr>
            <w:pStyle w:val="20"/>
            <w:tabs>
              <w:tab w:val="left" w:pos="1560"/>
            </w:tabs>
            <w:rPr>
              <w:rFonts w:asciiTheme="minorHAnsi" w:hAnsiTheme="minorHAnsi" w:cstheme="minorBidi"/>
              <w:noProof/>
              <w:color w:val="auto"/>
              <w:kern w:val="2"/>
              <w:sz w:val="24"/>
              <w:szCs w:val="22"/>
              <w:lang w:eastAsia="zh-TW"/>
              <w14:ligatures w14:val="standardContextual"/>
            </w:rPr>
          </w:pPr>
          <w:hyperlink w:anchor="_Toc151039752" w:history="1">
            <w:r w:rsidR="008820D4" w:rsidRPr="004A78EC">
              <w:rPr>
                <w:rStyle w:val="a4"/>
                <w:noProof/>
              </w:rPr>
              <w:t>2.1</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rPr>
              <w:t>Main Feature</w:t>
            </w:r>
            <w:r w:rsidR="008820D4">
              <w:rPr>
                <w:noProof/>
                <w:webHidden/>
              </w:rPr>
              <w:tab/>
            </w:r>
            <w:r w:rsidR="008820D4">
              <w:rPr>
                <w:noProof/>
                <w:webHidden/>
              </w:rPr>
              <w:fldChar w:fldCharType="begin"/>
            </w:r>
            <w:r w:rsidR="008820D4">
              <w:rPr>
                <w:noProof/>
                <w:webHidden/>
              </w:rPr>
              <w:instrText xml:space="preserve"> PAGEREF _Toc151039752 \h </w:instrText>
            </w:r>
            <w:r w:rsidR="008820D4">
              <w:rPr>
                <w:noProof/>
                <w:webHidden/>
              </w:rPr>
            </w:r>
            <w:r w:rsidR="008820D4">
              <w:rPr>
                <w:noProof/>
                <w:webHidden/>
              </w:rPr>
              <w:fldChar w:fldCharType="separate"/>
            </w:r>
            <w:r w:rsidR="008820D4">
              <w:rPr>
                <w:noProof/>
                <w:webHidden/>
              </w:rPr>
              <w:t>9</w:t>
            </w:r>
            <w:r w:rsidR="008820D4">
              <w:rPr>
                <w:noProof/>
                <w:webHidden/>
              </w:rPr>
              <w:fldChar w:fldCharType="end"/>
            </w:r>
          </w:hyperlink>
        </w:p>
        <w:p w14:paraId="1C361EE6" w14:textId="4D0D957F"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53" w:history="1">
            <w:r w:rsidR="008820D4" w:rsidRPr="004A78EC">
              <w:rPr>
                <w:rStyle w:val="a4"/>
                <w:noProof/>
                <w:lang w:bidi="x-none"/>
              </w:rPr>
              <w:t>2.1.1</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rPr>
              <w:t>Setup Menu</w:t>
            </w:r>
            <w:r w:rsidR="008820D4">
              <w:rPr>
                <w:noProof/>
                <w:webHidden/>
              </w:rPr>
              <w:tab/>
            </w:r>
            <w:r w:rsidR="008820D4">
              <w:rPr>
                <w:noProof/>
                <w:webHidden/>
              </w:rPr>
              <w:fldChar w:fldCharType="begin"/>
            </w:r>
            <w:r w:rsidR="008820D4">
              <w:rPr>
                <w:noProof/>
                <w:webHidden/>
              </w:rPr>
              <w:instrText xml:space="preserve"> PAGEREF _Toc151039753 \h </w:instrText>
            </w:r>
            <w:r w:rsidR="008820D4">
              <w:rPr>
                <w:noProof/>
                <w:webHidden/>
              </w:rPr>
            </w:r>
            <w:r w:rsidR="008820D4">
              <w:rPr>
                <w:noProof/>
                <w:webHidden/>
              </w:rPr>
              <w:fldChar w:fldCharType="separate"/>
            </w:r>
            <w:r w:rsidR="008820D4">
              <w:rPr>
                <w:noProof/>
                <w:webHidden/>
              </w:rPr>
              <w:t>9</w:t>
            </w:r>
            <w:r w:rsidR="008820D4">
              <w:rPr>
                <w:noProof/>
                <w:webHidden/>
              </w:rPr>
              <w:fldChar w:fldCharType="end"/>
            </w:r>
          </w:hyperlink>
        </w:p>
        <w:p w14:paraId="634C178C" w14:textId="1A1595C9" w:rsidR="008820D4" w:rsidRDefault="00000000">
          <w:pPr>
            <w:pStyle w:val="40"/>
            <w:rPr>
              <w:rFonts w:asciiTheme="minorHAnsi" w:hAnsiTheme="minorHAnsi" w:cstheme="minorBidi"/>
              <w:noProof/>
              <w:color w:val="auto"/>
              <w:kern w:val="2"/>
              <w:sz w:val="24"/>
              <w:szCs w:val="22"/>
              <w:lang w:eastAsia="zh-TW"/>
              <w14:ligatures w14:val="standardContextual"/>
            </w:rPr>
          </w:pPr>
          <w:hyperlink w:anchor="_Toc151039754" w:history="1">
            <w:r w:rsidR="008820D4" w:rsidRPr="004A78EC">
              <w:rPr>
                <w:rStyle w:val="a4"/>
                <w:noProof/>
                <w:lang w:eastAsia="zh-TW"/>
              </w:rPr>
              <w:t>2.1.1.1</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Memory</w:t>
            </w:r>
            <w:r w:rsidR="008820D4">
              <w:rPr>
                <w:noProof/>
                <w:webHidden/>
              </w:rPr>
              <w:tab/>
            </w:r>
            <w:r w:rsidR="008820D4">
              <w:rPr>
                <w:noProof/>
                <w:webHidden/>
              </w:rPr>
              <w:fldChar w:fldCharType="begin"/>
            </w:r>
            <w:r w:rsidR="008820D4">
              <w:rPr>
                <w:noProof/>
                <w:webHidden/>
              </w:rPr>
              <w:instrText xml:space="preserve"> PAGEREF _Toc151039754 \h </w:instrText>
            </w:r>
            <w:r w:rsidR="008820D4">
              <w:rPr>
                <w:noProof/>
                <w:webHidden/>
              </w:rPr>
            </w:r>
            <w:r w:rsidR="008820D4">
              <w:rPr>
                <w:noProof/>
                <w:webHidden/>
              </w:rPr>
              <w:fldChar w:fldCharType="separate"/>
            </w:r>
            <w:r w:rsidR="008820D4">
              <w:rPr>
                <w:noProof/>
                <w:webHidden/>
              </w:rPr>
              <w:t>9</w:t>
            </w:r>
            <w:r w:rsidR="008820D4">
              <w:rPr>
                <w:noProof/>
                <w:webHidden/>
              </w:rPr>
              <w:fldChar w:fldCharType="end"/>
            </w:r>
          </w:hyperlink>
        </w:p>
        <w:p w14:paraId="79304653" w14:textId="716B94AB" w:rsidR="008820D4" w:rsidRDefault="00000000">
          <w:pPr>
            <w:pStyle w:val="40"/>
            <w:rPr>
              <w:rFonts w:asciiTheme="minorHAnsi" w:hAnsiTheme="minorHAnsi" w:cstheme="minorBidi"/>
              <w:noProof/>
              <w:color w:val="auto"/>
              <w:kern w:val="2"/>
              <w:sz w:val="24"/>
              <w:szCs w:val="22"/>
              <w:lang w:eastAsia="zh-TW"/>
              <w14:ligatures w14:val="standardContextual"/>
            </w:rPr>
          </w:pPr>
          <w:hyperlink w:anchor="_Toc151039755" w:history="1">
            <w:r w:rsidR="008820D4" w:rsidRPr="004A78EC">
              <w:rPr>
                <w:rStyle w:val="a4"/>
                <w:noProof/>
                <w:lang w:eastAsia="zh-TW"/>
              </w:rPr>
              <w:t>2.1.1.2</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CPU</w:t>
            </w:r>
            <w:r w:rsidR="008820D4">
              <w:rPr>
                <w:noProof/>
                <w:webHidden/>
              </w:rPr>
              <w:tab/>
            </w:r>
            <w:r w:rsidR="008820D4">
              <w:rPr>
                <w:noProof/>
                <w:webHidden/>
              </w:rPr>
              <w:fldChar w:fldCharType="begin"/>
            </w:r>
            <w:r w:rsidR="008820D4">
              <w:rPr>
                <w:noProof/>
                <w:webHidden/>
              </w:rPr>
              <w:instrText xml:space="preserve"> PAGEREF _Toc151039755 \h </w:instrText>
            </w:r>
            <w:r w:rsidR="008820D4">
              <w:rPr>
                <w:noProof/>
                <w:webHidden/>
              </w:rPr>
            </w:r>
            <w:r w:rsidR="008820D4">
              <w:rPr>
                <w:noProof/>
                <w:webHidden/>
              </w:rPr>
              <w:fldChar w:fldCharType="separate"/>
            </w:r>
            <w:r w:rsidR="008820D4">
              <w:rPr>
                <w:noProof/>
                <w:webHidden/>
              </w:rPr>
              <w:t>10</w:t>
            </w:r>
            <w:r w:rsidR="008820D4">
              <w:rPr>
                <w:noProof/>
                <w:webHidden/>
              </w:rPr>
              <w:fldChar w:fldCharType="end"/>
            </w:r>
          </w:hyperlink>
        </w:p>
        <w:p w14:paraId="4C06D0A4" w14:textId="762DD608" w:rsidR="008820D4" w:rsidRDefault="00000000">
          <w:pPr>
            <w:pStyle w:val="40"/>
            <w:rPr>
              <w:rFonts w:asciiTheme="minorHAnsi" w:hAnsiTheme="minorHAnsi" w:cstheme="minorBidi"/>
              <w:noProof/>
              <w:color w:val="auto"/>
              <w:kern w:val="2"/>
              <w:sz w:val="24"/>
              <w:szCs w:val="22"/>
              <w:lang w:eastAsia="zh-TW"/>
              <w14:ligatures w14:val="standardContextual"/>
            </w:rPr>
          </w:pPr>
          <w:hyperlink w:anchor="_Toc151039756" w:history="1">
            <w:r w:rsidR="008820D4" w:rsidRPr="004A78EC">
              <w:rPr>
                <w:rStyle w:val="a4"/>
                <w:noProof/>
                <w:lang w:eastAsia="zh-TW"/>
              </w:rPr>
              <w:t>2.1.1.3</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SATA</w:t>
            </w:r>
            <w:r w:rsidR="008820D4">
              <w:rPr>
                <w:noProof/>
                <w:webHidden/>
              </w:rPr>
              <w:tab/>
            </w:r>
            <w:r w:rsidR="008820D4">
              <w:rPr>
                <w:noProof/>
                <w:webHidden/>
              </w:rPr>
              <w:fldChar w:fldCharType="begin"/>
            </w:r>
            <w:r w:rsidR="008820D4">
              <w:rPr>
                <w:noProof/>
                <w:webHidden/>
              </w:rPr>
              <w:instrText xml:space="preserve"> PAGEREF _Toc151039756 \h </w:instrText>
            </w:r>
            <w:r w:rsidR="008820D4">
              <w:rPr>
                <w:noProof/>
                <w:webHidden/>
              </w:rPr>
            </w:r>
            <w:r w:rsidR="008820D4">
              <w:rPr>
                <w:noProof/>
                <w:webHidden/>
              </w:rPr>
              <w:fldChar w:fldCharType="separate"/>
            </w:r>
            <w:r w:rsidR="008820D4">
              <w:rPr>
                <w:noProof/>
                <w:webHidden/>
              </w:rPr>
              <w:t>11</w:t>
            </w:r>
            <w:r w:rsidR="008820D4">
              <w:rPr>
                <w:noProof/>
                <w:webHidden/>
              </w:rPr>
              <w:fldChar w:fldCharType="end"/>
            </w:r>
          </w:hyperlink>
        </w:p>
        <w:p w14:paraId="3C7F1266" w14:textId="5FBB244F" w:rsidR="008820D4" w:rsidRDefault="00000000">
          <w:pPr>
            <w:pStyle w:val="40"/>
            <w:rPr>
              <w:rFonts w:asciiTheme="minorHAnsi" w:hAnsiTheme="minorHAnsi" w:cstheme="minorBidi"/>
              <w:noProof/>
              <w:color w:val="auto"/>
              <w:kern w:val="2"/>
              <w:sz w:val="24"/>
              <w:szCs w:val="22"/>
              <w:lang w:eastAsia="zh-TW"/>
              <w14:ligatures w14:val="standardContextual"/>
            </w:rPr>
          </w:pPr>
          <w:hyperlink w:anchor="_Toc151039757" w:history="1">
            <w:r w:rsidR="008820D4" w:rsidRPr="004A78EC">
              <w:rPr>
                <w:rStyle w:val="a4"/>
                <w:noProof/>
                <w:lang w:eastAsia="zh-TW"/>
              </w:rPr>
              <w:t>2.1.1.4</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NVME</w:t>
            </w:r>
            <w:r w:rsidR="008820D4">
              <w:rPr>
                <w:noProof/>
                <w:webHidden/>
              </w:rPr>
              <w:tab/>
            </w:r>
            <w:r w:rsidR="008820D4">
              <w:rPr>
                <w:noProof/>
                <w:webHidden/>
              </w:rPr>
              <w:fldChar w:fldCharType="begin"/>
            </w:r>
            <w:r w:rsidR="008820D4">
              <w:rPr>
                <w:noProof/>
                <w:webHidden/>
              </w:rPr>
              <w:instrText xml:space="preserve"> PAGEREF _Toc151039757 \h </w:instrText>
            </w:r>
            <w:r w:rsidR="008820D4">
              <w:rPr>
                <w:noProof/>
                <w:webHidden/>
              </w:rPr>
            </w:r>
            <w:r w:rsidR="008820D4">
              <w:rPr>
                <w:noProof/>
                <w:webHidden/>
              </w:rPr>
              <w:fldChar w:fldCharType="separate"/>
            </w:r>
            <w:r w:rsidR="008820D4">
              <w:rPr>
                <w:noProof/>
                <w:webHidden/>
              </w:rPr>
              <w:t>14</w:t>
            </w:r>
            <w:r w:rsidR="008820D4">
              <w:rPr>
                <w:noProof/>
                <w:webHidden/>
              </w:rPr>
              <w:fldChar w:fldCharType="end"/>
            </w:r>
          </w:hyperlink>
        </w:p>
        <w:p w14:paraId="71F19F54" w14:textId="6602B12D" w:rsidR="008820D4" w:rsidRDefault="00000000">
          <w:pPr>
            <w:pStyle w:val="40"/>
            <w:rPr>
              <w:rFonts w:asciiTheme="minorHAnsi" w:hAnsiTheme="minorHAnsi" w:cstheme="minorBidi"/>
              <w:noProof/>
              <w:color w:val="auto"/>
              <w:kern w:val="2"/>
              <w:sz w:val="24"/>
              <w:szCs w:val="22"/>
              <w:lang w:eastAsia="zh-TW"/>
              <w14:ligatures w14:val="standardContextual"/>
            </w:rPr>
          </w:pPr>
          <w:hyperlink w:anchor="_Toc151039758" w:history="1">
            <w:r w:rsidR="008820D4" w:rsidRPr="004A78EC">
              <w:rPr>
                <w:rStyle w:val="a4"/>
                <w:noProof/>
                <w:lang w:eastAsia="zh-TW"/>
              </w:rPr>
              <w:t>2.1.1.5</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SD/eMMC</w:t>
            </w:r>
            <w:r w:rsidR="008820D4">
              <w:rPr>
                <w:noProof/>
                <w:webHidden/>
              </w:rPr>
              <w:tab/>
            </w:r>
            <w:r w:rsidR="008820D4">
              <w:rPr>
                <w:noProof/>
                <w:webHidden/>
              </w:rPr>
              <w:fldChar w:fldCharType="begin"/>
            </w:r>
            <w:r w:rsidR="008820D4">
              <w:rPr>
                <w:noProof/>
                <w:webHidden/>
              </w:rPr>
              <w:instrText xml:space="preserve"> PAGEREF _Toc151039758 \h </w:instrText>
            </w:r>
            <w:r w:rsidR="008820D4">
              <w:rPr>
                <w:noProof/>
                <w:webHidden/>
              </w:rPr>
            </w:r>
            <w:r w:rsidR="008820D4">
              <w:rPr>
                <w:noProof/>
                <w:webHidden/>
              </w:rPr>
              <w:fldChar w:fldCharType="separate"/>
            </w:r>
            <w:r w:rsidR="008820D4">
              <w:rPr>
                <w:noProof/>
                <w:webHidden/>
              </w:rPr>
              <w:t>16</w:t>
            </w:r>
            <w:r w:rsidR="008820D4">
              <w:rPr>
                <w:noProof/>
                <w:webHidden/>
              </w:rPr>
              <w:fldChar w:fldCharType="end"/>
            </w:r>
          </w:hyperlink>
        </w:p>
        <w:p w14:paraId="5D7A5645" w14:textId="22323435" w:rsidR="008820D4" w:rsidRDefault="00000000">
          <w:pPr>
            <w:pStyle w:val="40"/>
            <w:rPr>
              <w:rFonts w:asciiTheme="minorHAnsi" w:hAnsiTheme="minorHAnsi" w:cstheme="minorBidi"/>
              <w:noProof/>
              <w:color w:val="auto"/>
              <w:kern w:val="2"/>
              <w:sz w:val="24"/>
              <w:szCs w:val="22"/>
              <w:lang w:eastAsia="zh-TW"/>
              <w14:ligatures w14:val="standardContextual"/>
            </w:rPr>
          </w:pPr>
          <w:hyperlink w:anchor="_Toc151039759" w:history="1">
            <w:r w:rsidR="008820D4" w:rsidRPr="004A78EC">
              <w:rPr>
                <w:rStyle w:val="a4"/>
                <w:noProof/>
                <w:lang w:eastAsia="zh-TW"/>
              </w:rPr>
              <w:t>2.1.1.6</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PCIe</w:t>
            </w:r>
            <w:r w:rsidR="008820D4">
              <w:rPr>
                <w:noProof/>
                <w:webHidden/>
              </w:rPr>
              <w:tab/>
            </w:r>
            <w:r w:rsidR="008820D4">
              <w:rPr>
                <w:noProof/>
                <w:webHidden/>
              </w:rPr>
              <w:fldChar w:fldCharType="begin"/>
            </w:r>
            <w:r w:rsidR="008820D4">
              <w:rPr>
                <w:noProof/>
                <w:webHidden/>
              </w:rPr>
              <w:instrText xml:space="preserve"> PAGEREF _Toc151039759 \h </w:instrText>
            </w:r>
            <w:r w:rsidR="008820D4">
              <w:rPr>
                <w:noProof/>
                <w:webHidden/>
              </w:rPr>
            </w:r>
            <w:r w:rsidR="008820D4">
              <w:rPr>
                <w:noProof/>
                <w:webHidden/>
              </w:rPr>
              <w:fldChar w:fldCharType="separate"/>
            </w:r>
            <w:r w:rsidR="008820D4">
              <w:rPr>
                <w:noProof/>
                <w:webHidden/>
              </w:rPr>
              <w:t>20</w:t>
            </w:r>
            <w:r w:rsidR="008820D4">
              <w:rPr>
                <w:noProof/>
                <w:webHidden/>
              </w:rPr>
              <w:fldChar w:fldCharType="end"/>
            </w:r>
          </w:hyperlink>
        </w:p>
        <w:p w14:paraId="394C7F8A" w14:textId="461604CA" w:rsidR="008820D4" w:rsidRDefault="00000000">
          <w:pPr>
            <w:pStyle w:val="40"/>
            <w:rPr>
              <w:rFonts w:asciiTheme="minorHAnsi" w:hAnsiTheme="minorHAnsi" w:cstheme="minorBidi"/>
              <w:noProof/>
              <w:color w:val="auto"/>
              <w:kern w:val="2"/>
              <w:sz w:val="24"/>
              <w:szCs w:val="22"/>
              <w:lang w:eastAsia="zh-TW"/>
              <w14:ligatures w14:val="standardContextual"/>
            </w:rPr>
          </w:pPr>
          <w:hyperlink w:anchor="_Toc151039760" w:history="1">
            <w:r w:rsidR="008820D4" w:rsidRPr="004A78EC">
              <w:rPr>
                <w:rStyle w:val="a4"/>
                <w:noProof/>
                <w:lang w:eastAsia="zh-TW"/>
              </w:rPr>
              <w:t>2.1.1.7</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USB</w:t>
            </w:r>
            <w:r w:rsidR="008820D4">
              <w:rPr>
                <w:noProof/>
                <w:webHidden/>
              </w:rPr>
              <w:tab/>
            </w:r>
            <w:r w:rsidR="008820D4">
              <w:rPr>
                <w:noProof/>
                <w:webHidden/>
              </w:rPr>
              <w:fldChar w:fldCharType="begin"/>
            </w:r>
            <w:r w:rsidR="008820D4">
              <w:rPr>
                <w:noProof/>
                <w:webHidden/>
              </w:rPr>
              <w:instrText xml:space="preserve"> PAGEREF _Toc151039760 \h </w:instrText>
            </w:r>
            <w:r w:rsidR="008820D4">
              <w:rPr>
                <w:noProof/>
                <w:webHidden/>
              </w:rPr>
            </w:r>
            <w:r w:rsidR="008820D4">
              <w:rPr>
                <w:noProof/>
                <w:webHidden/>
              </w:rPr>
              <w:fldChar w:fldCharType="separate"/>
            </w:r>
            <w:r w:rsidR="008820D4">
              <w:rPr>
                <w:noProof/>
                <w:webHidden/>
              </w:rPr>
              <w:t>23</w:t>
            </w:r>
            <w:r w:rsidR="008820D4">
              <w:rPr>
                <w:noProof/>
                <w:webHidden/>
              </w:rPr>
              <w:fldChar w:fldCharType="end"/>
            </w:r>
          </w:hyperlink>
        </w:p>
        <w:p w14:paraId="46C5AF3E" w14:textId="3B0B89ED"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61" w:history="1">
            <w:r w:rsidR="008820D4" w:rsidRPr="004A78EC">
              <w:rPr>
                <w:rStyle w:val="a4"/>
                <w:noProof/>
                <w:lang w:eastAsia="zh-TW" w:bidi="x-none"/>
              </w:rPr>
              <w:t>2.1.2</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Post Menu</w:t>
            </w:r>
            <w:r w:rsidR="008820D4">
              <w:rPr>
                <w:noProof/>
                <w:webHidden/>
              </w:rPr>
              <w:tab/>
            </w:r>
            <w:r w:rsidR="008820D4">
              <w:rPr>
                <w:noProof/>
                <w:webHidden/>
              </w:rPr>
              <w:fldChar w:fldCharType="begin"/>
            </w:r>
            <w:r w:rsidR="008820D4">
              <w:rPr>
                <w:noProof/>
                <w:webHidden/>
              </w:rPr>
              <w:instrText xml:space="preserve"> PAGEREF _Toc151039761 \h </w:instrText>
            </w:r>
            <w:r w:rsidR="008820D4">
              <w:rPr>
                <w:noProof/>
                <w:webHidden/>
              </w:rPr>
            </w:r>
            <w:r w:rsidR="008820D4">
              <w:rPr>
                <w:noProof/>
                <w:webHidden/>
              </w:rPr>
              <w:fldChar w:fldCharType="separate"/>
            </w:r>
            <w:r w:rsidR="008820D4">
              <w:rPr>
                <w:noProof/>
                <w:webHidden/>
              </w:rPr>
              <w:t>25</w:t>
            </w:r>
            <w:r w:rsidR="008820D4">
              <w:rPr>
                <w:noProof/>
                <w:webHidden/>
              </w:rPr>
              <w:fldChar w:fldCharType="end"/>
            </w:r>
          </w:hyperlink>
        </w:p>
        <w:p w14:paraId="28E0BCC2" w14:textId="3FF69FBD" w:rsidR="008820D4" w:rsidRDefault="00000000">
          <w:pPr>
            <w:pStyle w:val="20"/>
            <w:tabs>
              <w:tab w:val="left" w:pos="1560"/>
            </w:tabs>
            <w:rPr>
              <w:rFonts w:asciiTheme="minorHAnsi" w:hAnsiTheme="minorHAnsi" w:cstheme="minorBidi"/>
              <w:noProof/>
              <w:color w:val="auto"/>
              <w:kern w:val="2"/>
              <w:sz w:val="24"/>
              <w:szCs w:val="22"/>
              <w:lang w:eastAsia="zh-TW"/>
              <w14:ligatures w14:val="standardContextual"/>
            </w:rPr>
          </w:pPr>
          <w:hyperlink w:anchor="_Toc151039762" w:history="1">
            <w:r w:rsidR="008820D4" w:rsidRPr="004A78EC">
              <w:rPr>
                <w:rStyle w:val="a4"/>
                <w:noProof/>
                <w:lang w:eastAsia="zh-TW"/>
              </w:rPr>
              <w:t>2.2</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rPr>
              <w:t>Folder</w:t>
            </w:r>
            <w:r w:rsidR="008820D4" w:rsidRPr="004A78EC">
              <w:rPr>
                <w:rStyle w:val="a4"/>
                <w:noProof/>
                <w:lang w:eastAsia="zh-TW"/>
              </w:rPr>
              <w:t xml:space="preserve"> Construction</w:t>
            </w:r>
            <w:r w:rsidR="008820D4">
              <w:rPr>
                <w:noProof/>
                <w:webHidden/>
              </w:rPr>
              <w:tab/>
            </w:r>
            <w:r w:rsidR="008820D4">
              <w:rPr>
                <w:noProof/>
                <w:webHidden/>
              </w:rPr>
              <w:fldChar w:fldCharType="begin"/>
            </w:r>
            <w:r w:rsidR="008820D4">
              <w:rPr>
                <w:noProof/>
                <w:webHidden/>
              </w:rPr>
              <w:instrText xml:space="preserve"> PAGEREF _Toc151039762 \h </w:instrText>
            </w:r>
            <w:r w:rsidR="008820D4">
              <w:rPr>
                <w:noProof/>
                <w:webHidden/>
              </w:rPr>
            </w:r>
            <w:r w:rsidR="008820D4">
              <w:rPr>
                <w:noProof/>
                <w:webHidden/>
              </w:rPr>
              <w:fldChar w:fldCharType="separate"/>
            </w:r>
            <w:r w:rsidR="008820D4">
              <w:rPr>
                <w:noProof/>
                <w:webHidden/>
              </w:rPr>
              <w:t>26</w:t>
            </w:r>
            <w:r w:rsidR="008820D4">
              <w:rPr>
                <w:noProof/>
                <w:webHidden/>
              </w:rPr>
              <w:fldChar w:fldCharType="end"/>
            </w:r>
          </w:hyperlink>
        </w:p>
        <w:p w14:paraId="50B63325" w14:textId="1FD39998" w:rsidR="008820D4" w:rsidRDefault="00000000">
          <w:pPr>
            <w:pStyle w:val="10"/>
            <w:rPr>
              <w:rFonts w:asciiTheme="minorHAnsi" w:hAnsiTheme="minorHAnsi" w:cstheme="minorBidi"/>
              <w:noProof/>
              <w:color w:val="auto"/>
              <w:kern w:val="2"/>
              <w:sz w:val="24"/>
              <w:szCs w:val="22"/>
              <w:lang w:eastAsia="zh-TW"/>
              <w14:ligatures w14:val="standardContextual"/>
            </w:rPr>
          </w:pPr>
          <w:hyperlink w:anchor="_Toc151039763" w:history="1">
            <w:r w:rsidR="008820D4" w:rsidRPr="004A78EC">
              <w:rPr>
                <w:rStyle w:val="a4"/>
                <w:noProof/>
              </w:rPr>
              <w:t>3</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rPr>
              <w:t>PCDs Description</w:t>
            </w:r>
            <w:r w:rsidR="008820D4">
              <w:rPr>
                <w:noProof/>
                <w:webHidden/>
              </w:rPr>
              <w:tab/>
            </w:r>
            <w:r w:rsidR="008820D4">
              <w:rPr>
                <w:noProof/>
                <w:webHidden/>
              </w:rPr>
              <w:fldChar w:fldCharType="begin"/>
            </w:r>
            <w:r w:rsidR="008820D4">
              <w:rPr>
                <w:noProof/>
                <w:webHidden/>
              </w:rPr>
              <w:instrText xml:space="preserve"> PAGEREF _Toc151039763 \h </w:instrText>
            </w:r>
            <w:r w:rsidR="008820D4">
              <w:rPr>
                <w:noProof/>
                <w:webHidden/>
              </w:rPr>
            </w:r>
            <w:r w:rsidR="008820D4">
              <w:rPr>
                <w:noProof/>
                <w:webHidden/>
              </w:rPr>
              <w:fldChar w:fldCharType="separate"/>
            </w:r>
            <w:r w:rsidR="008820D4">
              <w:rPr>
                <w:noProof/>
                <w:webHidden/>
              </w:rPr>
              <w:t>32</w:t>
            </w:r>
            <w:r w:rsidR="008820D4">
              <w:rPr>
                <w:noProof/>
                <w:webHidden/>
              </w:rPr>
              <w:fldChar w:fldCharType="end"/>
            </w:r>
          </w:hyperlink>
        </w:p>
        <w:p w14:paraId="78D4F605" w14:textId="25152A22" w:rsidR="008820D4" w:rsidRDefault="00000000">
          <w:pPr>
            <w:pStyle w:val="20"/>
            <w:tabs>
              <w:tab w:val="left" w:pos="1560"/>
            </w:tabs>
            <w:rPr>
              <w:rFonts w:asciiTheme="minorHAnsi" w:hAnsiTheme="minorHAnsi" w:cstheme="minorBidi"/>
              <w:noProof/>
              <w:color w:val="auto"/>
              <w:kern w:val="2"/>
              <w:sz w:val="24"/>
              <w:szCs w:val="22"/>
              <w:lang w:eastAsia="zh-TW"/>
              <w14:ligatures w14:val="standardContextual"/>
            </w:rPr>
          </w:pPr>
          <w:hyperlink w:anchor="_Toc151039764" w:history="1">
            <w:r w:rsidR="008820D4" w:rsidRPr="004A78EC">
              <w:rPr>
                <w:rStyle w:val="a4"/>
                <w:noProof/>
              </w:rPr>
              <w:t>3.1</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rPr>
              <w:t>PcdsFeatureFlag</w:t>
            </w:r>
            <w:r w:rsidR="008820D4">
              <w:rPr>
                <w:noProof/>
                <w:webHidden/>
              </w:rPr>
              <w:tab/>
            </w:r>
            <w:r w:rsidR="008820D4">
              <w:rPr>
                <w:noProof/>
                <w:webHidden/>
              </w:rPr>
              <w:fldChar w:fldCharType="begin"/>
            </w:r>
            <w:r w:rsidR="008820D4">
              <w:rPr>
                <w:noProof/>
                <w:webHidden/>
              </w:rPr>
              <w:instrText xml:space="preserve"> PAGEREF _Toc151039764 \h </w:instrText>
            </w:r>
            <w:r w:rsidR="008820D4">
              <w:rPr>
                <w:noProof/>
                <w:webHidden/>
              </w:rPr>
            </w:r>
            <w:r w:rsidR="008820D4">
              <w:rPr>
                <w:noProof/>
                <w:webHidden/>
              </w:rPr>
              <w:fldChar w:fldCharType="separate"/>
            </w:r>
            <w:r w:rsidR="008820D4">
              <w:rPr>
                <w:noProof/>
                <w:webHidden/>
              </w:rPr>
              <w:t>32</w:t>
            </w:r>
            <w:r w:rsidR="008820D4">
              <w:rPr>
                <w:noProof/>
                <w:webHidden/>
              </w:rPr>
              <w:fldChar w:fldCharType="end"/>
            </w:r>
          </w:hyperlink>
        </w:p>
        <w:p w14:paraId="1CEF0705" w14:textId="2848D9B4"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65" w:history="1">
            <w:r w:rsidR="008820D4" w:rsidRPr="004A78EC">
              <w:rPr>
                <w:rStyle w:val="a4"/>
                <w:noProof/>
                <w:lang w:eastAsia="zh-TW" w:bidi="x-none"/>
              </w:rPr>
              <w:t>3.1.1</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PcdH2OplatformInfoSupported</w:t>
            </w:r>
            <w:r w:rsidR="008820D4">
              <w:rPr>
                <w:noProof/>
                <w:webHidden/>
              </w:rPr>
              <w:tab/>
            </w:r>
            <w:r w:rsidR="008820D4">
              <w:rPr>
                <w:noProof/>
                <w:webHidden/>
              </w:rPr>
              <w:fldChar w:fldCharType="begin"/>
            </w:r>
            <w:r w:rsidR="008820D4">
              <w:rPr>
                <w:noProof/>
                <w:webHidden/>
              </w:rPr>
              <w:instrText xml:space="preserve"> PAGEREF _Toc151039765 \h </w:instrText>
            </w:r>
            <w:r w:rsidR="008820D4">
              <w:rPr>
                <w:noProof/>
                <w:webHidden/>
              </w:rPr>
            </w:r>
            <w:r w:rsidR="008820D4">
              <w:rPr>
                <w:noProof/>
                <w:webHidden/>
              </w:rPr>
              <w:fldChar w:fldCharType="separate"/>
            </w:r>
            <w:r w:rsidR="008820D4">
              <w:rPr>
                <w:noProof/>
                <w:webHidden/>
              </w:rPr>
              <w:t>32</w:t>
            </w:r>
            <w:r w:rsidR="008820D4">
              <w:rPr>
                <w:noProof/>
                <w:webHidden/>
              </w:rPr>
              <w:fldChar w:fldCharType="end"/>
            </w:r>
          </w:hyperlink>
        </w:p>
        <w:p w14:paraId="18ECFF32" w14:textId="4964B806"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66" w:history="1">
            <w:r w:rsidR="008820D4" w:rsidRPr="004A78EC">
              <w:rPr>
                <w:rStyle w:val="a4"/>
                <w:noProof/>
                <w:lang w:eastAsia="zh-TW" w:bidi="x-none"/>
              </w:rPr>
              <w:t>3.1.2</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PcdH2OMemoryDeviceInfoSupported</w:t>
            </w:r>
            <w:r w:rsidR="008820D4">
              <w:rPr>
                <w:noProof/>
                <w:webHidden/>
              </w:rPr>
              <w:tab/>
            </w:r>
            <w:r w:rsidR="008820D4">
              <w:rPr>
                <w:noProof/>
                <w:webHidden/>
              </w:rPr>
              <w:fldChar w:fldCharType="begin"/>
            </w:r>
            <w:r w:rsidR="008820D4">
              <w:rPr>
                <w:noProof/>
                <w:webHidden/>
              </w:rPr>
              <w:instrText xml:space="preserve"> PAGEREF _Toc151039766 \h </w:instrText>
            </w:r>
            <w:r w:rsidR="008820D4">
              <w:rPr>
                <w:noProof/>
                <w:webHidden/>
              </w:rPr>
            </w:r>
            <w:r w:rsidR="008820D4">
              <w:rPr>
                <w:noProof/>
                <w:webHidden/>
              </w:rPr>
              <w:fldChar w:fldCharType="separate"/>
            </w:r>
            <w:r w:rsidR="008820D4">
              <w:rPr>
                <w:noProof/>
                <w:webHidden/>
              </w:rPr>
              <w:t>32</w:t>
            </w:r>
            <w:r w:rsidR="008820D4">
              <w:rPr>
                <w:noProof/>
                <w:webHidden/>
              </w:rPr>
              <w:fldChar w:fldCharType="end"/>
            </w:r>
          </w:hyperlink>
        </w:p>
        <w:p w14:paraId="5706D35D" w14:textId="43E5E1E6"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67" w:history="1">
            <w:r w:rsidR="008820D4" w:rsidRPr="004A78EC">
              <w:rPr>
                <w:rStyle w:val="a4"/>
                <w:noProof/>
                <w:lang w:eastAsia="zh-TW" w:bidi="x-none"/>
              </w:rPr>
              <w:t>3.1.3</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PcdH2OPciLookupTableSupported</w:t>
            </w:r>
            <w:r w:rsidR="008820D4">
              <w:rPr>
                <w:noProof/>
                <w:webHidden/>
              </w:rPr>
              <w:tab/>
            </w:r>
            <w:r w:rsidR="008820D4">
              <w:rPr>
                <w:noProof/>
                <w:webHidden/>
              </w:rPr>
              <w:fldChar w:fldCharType="begin"/>
            </w:r>
            <w:r w:rsidR="008820D4">
              <w:rPr>
                <w:noProof/>
                <w:webHidden/>
              </w:rPr>
              <w:instrText xml:space="preserve"> PAGEREF _Toc151039767 \h </w:instrText>
            </w:r>
            <w:r w:rsidR="008820D4">
              <w:rPr>
                <w:noProof/>
                <w:webHidden/>
              </w:rPr>
            </w:r>
            <w:r w:rsidR="008820D4">
              <w:rPr>
                <w:noProof/>
                <w:webHidden/>
              </w:rPr>
              <w:fldChar w:fldCharType="separate"/>
            </w:r>
            <w:r w:rsidR="008820D4">
              <w:rPr>
                <w:noProof/>
                <w:webHidden/>
              </w:rPr>
              <w:t>32</w:t>
            </w:r>
            <w:r w:rsidR="008820D4">
              <w:rPr>
                <w:noProof/>
                <w:webHidden/>
              </w:rPr>
              <w:fldChar w:fldCharType="end"/>
            </w:r>
          </w:hyperlink>
        </w:p>
        <w:p w14:paraId="3BE78B73" w14:textId="5B89EE9B"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68" w:history="1">
            <w:r w:rsidR="008820D4" w:rsidRPr="004A78EC">
              <w:rPr>
                <w:rStyle w:val="a4"/>
                <w:noProof/>
                <w:lang w:eastAsia="zh-TW" w:bidi="x-none"/>
              </w:rPr>
              <w:t>3.1.4</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PcdH2OCpuDeviceInfoSupported</w:t>
            </w:r>
            <w:r w:rsidR="008820D4">
              <w:rPr>
                <w:noProof/>
                <w:webHidden/>
              </w:rPr>
              <w:tab/>
            </w:r>
            <w:r w:rsidR="008820D4">
              <w:rPr>
                <w:noProof/>
                <w:webHidden/>
              </w:rPr>
              <w:fldChar w:fldCharType="begin"/>
            </w:r>
            <w:r w:rsidR="008820D4">
              <w:rPr>
                <w:noProof/>
                <w:webHidden/>
              </w:rPr>
              <w:instrText xml:space="preserve"> PAGEREF _Toc151039768 \h </w:instrText>
            </w:r>
            <w:r w:rsidR="008820D4">
              <w:rPr>
                <w:noProof/>
                <w:webHidden/>
              </w:rPr>
            </w:r>
            <w:r w:rsidR="008820D4">
              <w:rPr>
                <w:noProof/>
                <w:webHidden/>
              </w:rPr>
              <w:fldChar w:fldCharType="separate"/>
            </w:r>
            <w:r w:rsidR="008820D4">
              <w:rPr>
                <w:noProof/>
                <w:webHidden/>
              </w:rPr>
              <w:t>32</w:t>
            </w:r>
            <w:r w:rsidR="008820D4">
              <w:rPr>
                <w:noProof/>
                <w:webHidden/>
              </w:rPr>
              <w:fldChar w:fldCharType="end"/>
            </w:r>
          </w:hyperlink>
        </w:p>
        <w:p w14:paraId="3CDD8D80" w14:textId="45EAF6C6"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69" w:history="1">
            <w:r w:rsidR="008820D4" w:rsidRPr="004A78EC">
              <w:rPr>
                <w:rStyle w:val="a4"/>
                <w:noProof/>
                <w:lang w:eastAsia="zh-TW" w:bidi="x-none"/>
              </w:rPr>
              <w:t>3.1.5</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PcdH2OSataDriveInfoSupported</w:t>
            </w:r>
            <w:r w:rsidR="008820D4">
              <w:rPr>
                <w:noProof/>
                <w:webHidden/>
              </w:rPr>
              <w:tab/>
            </w:r>
            <w:r w:rsidR="008820D4">
              <w:rPr>
                <w:noProof/>
                <w:webHidden/>
              </w:rPr>
              <w:fldChar w:fldCharType="begin"/>
            </w:r>
            <w:r w:rsidR="008820D4">
              <w:rPr>
                <w:noProof/>
                <w:webHidden/>
              </w:rPr>
              <w:instrText xml:space="preserve"> PAGEREF _Toc151039769 \h </w:instrText>
            </w:r>
            <w:r w:rsidR="008820D4">
              <w:rPr>
                <w:noProof/>
                <w:webHidden/>
              </w:rPr>
            </w:r>
            <w:r w:rsidR="008820D4">
              <w:rPr>
                <w:noProof/>
                <w:webHidden/>
              </w:rPr>
              <w:fldChar w:fldCharType="separate"/>
            </w:r>
            <w:r w:rsidR="008820D4">
              <w:rPr>
                <w:noProof/>
                <w:webHidden/>
              </w:rPr>
              <w:t>32</w:t>
            </w:r>
            <w:r w:rsidR="008820D4">
              <w:rPr>
                <w:noProof/>
                <w:webHidden/>
              </w:rPr>
              <w:fldChar w:fldCharType="end"/>
            </w:r>
          </w:hyperlink>
        </w:p>
        <w:p w14:paraId="1A8A2F5C" w14:textId="2A9C2AD1"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70" w:history="1">
            <w:r w:rsidR="008820D4" w:rsidRPr="004A78EC">
              <w:rPr>
                <w:rStyle w:val="a4"/>
                <w:noProof/>
                <w:lang w:eastAsia="zh-TW" w:bidi="x-none"/>
              </w:rPr>
              <w:t>3.1.6</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PcdH2OUsbTextLookupSupported</w:t>
            </w:r>
            <w:r w:rsidR="008820D4">
              <w:rPr>
                <w:noProof/>
                <w:webHidden/>
              </w:rPr>
              <w:tab/>
            </w:r>
            <w:r w:rsidR="008820D4">
              <w:rPr>
                <w:noProof/>
                <w:webHidden/>
              </w:rPr>
              <w:fldChar w:fldCharType="begin"/>
            </w:r>
            <w:r w:rsidR="008820D4">
              <w:rPr>
                <w:noProof/>
                <w:webHidden/>
              </w:rPr>
              <w:instrText xml:space="preserve"> PAGEREF _Toc151039770 \h </w:instrText>
            </w:r>
            <w:r w:rsidR="008820D4">
              <w:rPr>
                <w:noProof/>
                <w:webHidden/>
              </w:rPr>
            </w:r>
            <w:r w:rsidR="008820D4">
              <w:rPr>
                <w:noProof/>
                <w:webHidden/>
              </w:rPr>
              <w:fldChar w:fldCharType="separate"/>
            </w:r>
            <w:r w:rsidR="008820D4">
              <w:rPr>
                <w:noProof/>
                <w:webHidden/>
              </w:rPr>
              <w:t>32</w:t>
            </w:r>
            <w:r w:rsidR="008820D4">
              <w:rPr>
                <w:noProof/>
                <w:webHidden/>
              </w:rPr>
              <w:fldChar w:fldCharType="end"/>
            </w:r>
          </w:hyperlink>
        </w:p>
        <w:p w14:paraId="42479751" w14:textId="4AAB070B"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71" w:history="1">
            <w:r w:rsidR="008820D4" w:rsidRPr="004A78EC">
              <w:rPr>
                <w:rStyle w:val="a4"/>
                <w:noProof/>
                <w:lang w:eastAsia="zh-TW" w:bidi="x-none"/>
              </w:rPr>
              <w:t>3.1.7</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PcdH2OPciSkipTableSupported</w:t>
            </w:r>
            <w:r w:rsidR="008820D4">
              <w:rPr>
                <w:noProof/>
                <w:webHidden/>
              </w:rPr>
              <w:tab/>
            </w:r>
            <w:r w:rsidR="008820D4">
              <w:rPr>
                <w:noProof/>
                <w:webHidden/>
              </w:rPr>
              <w:fldChar w:fldCharType="begin"/>
            </w:r>
            <w:r w:rsidR="008820D4">
              <w:rPr>
                <w:noProof/>
                <w:webHidden/>
              </w:rPr>
              <w:instrText xml:space="preserve"> PAGEREF _Toc151039771 \h </w:instrText>
            </w:r>
            <w:r w:rsidR="008820D4">
              <w:rPr>
                <w:noProof/>
                <w:webHidden/>
              </w:rPr>
            </w:r>
            <w:r w:rsidR="008820D4">
              <w:rPr>
                <w:noProof/>
                <w:webHidden/>
              </w:rPr>
              <w:fldChar w:fldCharType="separate"/>
            </w:r>
            <w:r w:rsidR="008820D4">
              <w:rPr>
                <w:noProof/>
                <w:webHidden/>
              </w:rPr>
              <w:t>33</w:t>
            </w:r>
            <w:r w:rsidR="008820D4">
              <w:rPr>
                <w:noProof/>
                <w:webHidden/>
              </w:rPr>
              <w:fldChar w:fldCharType="end"/>
            </w:r>
          </w:hyperlink>
        </w:p>
        <w:p w14:paraId="4F84CF6C" w14:textId="5A00AC43"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72" w:history="1">
            <w:r w:rsidR="008820D4" w:rsidRPr="004A78EC">
              <w:rPr>
                <w:rStyle w:val="a4"/>
                <w:noProof/>
                <w:lang w:eastAsia="zh-TW" w:bidi="x-none"/>
              </w:rPr>
              <w:t>3.1.8</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PcdH2ONvmeInfoSupported</w:t>
            </w:r>
            <w:r w:rsidR="008820D4">
              <w:rPr>
                <w:noProof/>
                <w:webHidden/>
              </w:rPr>
              <w:tab/>
            </w:r>
            <w:r w:rsidR="008820D4">
              <w:rPr>
                <w:noProof/>
                <w:webHidden/>
              </w:rPr>
              <w:fldChar w:fldCharType="begin"/>
            </w:r>
            <w:r w:rsidR="008820D4">
              <w:rPr>
                <w:noProof/>
                <w:webHidden/>
              </w:rPr>
              <w:instrText xml:space="preserve"> PAGEREF _Toc151039772 \h </w:instrText>
            </w:r>
            <w:r w:rsidR="008820D4">
              <w:rPr>
                <w:noProof/>
                <w:webHidden/>
              </w:rPr>
            </w:r>
            <w:r w:rsidR="008820D4">
              <w:rPr>
                <w:noProof/>
                <w:webHidden/>
              </w:rPr>
              <w:fldChar w:fldCharType="separate"/>
            </w:r>
            <w:r w:rsidR="008820D4">
              <w:rPr>
                <w:noProof/>
                <w:webHidden/>
              </w:rPr>
              <w:t>33</w:t>
            </w:r>
            <w:r w:rsidR="008820D4">
              <w:rPr>
                <w:noProof/>
                <w:webHidden/>
              </w:rPr>
              <w:fldChar w:fldCharType="end"/>
            </w:r>
          </w:hyperlink>
        </w:p>
        <w:p w14:paraId="351649A3" w14:textId="37313EC2"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73" w:history="1">
            <w:r w:rsidR="008820D4" w:rsidRPr="004A78EC">
              <w:rPr>
                <w:rStyle w:val="a4"/>
                <w:noProof/>
                <w:lang w:eastAsia="zh-TW" w:bidi="x-none"/>
              </w:rPr>
              <w:t>3.1.9</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PcdH2OSDEmmcInfoSupported</w:t>
            </w:r>
            <w:r w:rsidR="008820D4">
              <w:rPr>
                <w:noProof/>
                <w:webHidden/>
              </w:rPr>
              <w:tab/>
            </w:r>
            <w:r w:rsidR="008820D4">
              <w:rPr>
                <w:noProof/>
                <w:webHidden/>
              </w:rPr>
              <w:fldChar w:fldCharType="begin"/>
            </w:r>
            <w:r w:rsidR="008820D4">
              <w:rPr>
                <w:noProof/>
                <w:webHidden/>
              </w:rPr>
              <w:instrText xml:space="preserve"> PAGEREF _Toc151039773 \h </w:instrText>
            </w:r>
            <w:r w:rsidR="008820D4">
              <w:rPr>
                <w:noProof/>
                <w:webHidden/>
              </w:rPr>
            </w:r>
            <w:r w:rsidR="008820D4">
              <w:rPr>
                <w:noProof/>
                <w:webHidden/>
              </w:rPr>
              <w:fldChar w:fldCharType="separate"/>
            </w:r>
            <w:r w:rsidR="008820D4">
              <w:rPr>
                <w:noProof/>
                <w:webHidden/>
              </w:rPr>
              <w:t>33</w:t>
            </w:r>
            <w:r w:rsidR="008820D4">
              <w:rPr>
                <w:noProof/>
                <w:webHidden/>
              </w:rPr>
              <w:fldChar w:fldCharType="end"/>
            </w:r>
          </w:hyperlink>
        </w:p>
        <w:p w14:paraId="3313BF2B" w14:textId="4B33F53C"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74" w:history="1">
            <w:r w:rsidR="008820D4" w:rsidRPr="004A78EC">
              <w:rPr>
                <w:rStyle w:val="a4"/>
                <w:noProof/>
                <w:lang w:eastAsia="zh-TW" w:bidi="x-none"/>
              </w:rPr>
              <w:t>3.1.10</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PcdH2OConsoleBootMessageSupported</w:t>
            </w:r>
            <w:r w:rsidR="008820D4">
              <w:rPr>
                <w:noProof/>
                <w:webHidden/>
              </w:rPr>
              <w:tab/>
            </w:r>
            <w:r w:rsidR="008820D4">
              <w:rPr>
                <w:noProof/>
                <w:webHidden/>
              </w:rPr>
              <w:fldChar w:fldCharType="begin"/>
            </w:r>
            <w:r w:rsidR="008820D4">
              <w:rPr>
                <w:noProof/>
                <w:webHidden/>
              </w:rPr>
              <w:instrText xml:space="preserve"> PAGEREF _Toc151039774 \h </w:instrText>
            </w:r>
            <w:r w:rsidR="008820D4">
              <w:rPr>
                <w:noProof/>
                <w:webHidden/>
              </w:rPr>
            </w:r>
            <w:r w:rsidR="008820D4">
              <w:rPr>
                <w:noProof/>
                <w:webHidden/>
              </w:rPr>
              <w:fldChar w:fldCharType="separate"/>
            </w:r>
            <w:r w:rsidR="008820D4">
              <w:rPr>
                <w:noProof/>
                <w:webHidden/>
              </w:rPr>
              <w:t>33</w:t>
            </w:r>
            <w:r w:rsidR="008820D4">
              <w:rPr>
                <w:noProof/>
                <w:webHidden/>
              </w:rPr>
              <w:fldChar w:fldCharType="end"/>
            </w:r>
          </w:hyperlink>
        </w:p>
        <w:p w14:paraId="17999D01" w14:textId="733FB728"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75" w:history="1">
            <w:r w:rsidR="008820D4" w:rsidRPr="004A78EC">
              <w:rPr>
                <w:rStyle w:val="a4"/>
                <w:noProof/>
                <w:lang w:eastAsia="zh-TW" w:bidi="x-none"/>
              </w:rPr>
              <w:t>3.1.11</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PcdH2OPciDeviceInfoSupported</w:t>
            </w:r>
            <w:r w:rsidR="008820D4">
              <w:rPr>
                <w:noProof/>
                <w:webHidden/>
              </w:rPr>
              <w:tab/>
            </w:r>
            <w:r w:rsidR="008820D4">
              <w:rPr>
                <w:noProof/>
                <w:webHidden/>
              </w:rPr>
              <w:fldChar w:fldCharType="begin"/>
            </w:r>
            <w:r w:rsidR="008820D4">
              <w:rPr>
                <w:noProof/>
                <w:webHidden/>
              </w:rPr>
              <w:instrText xml:space="preserve"> PAGEREF _Toc151039775 \h </w:instrText>
            </w:r>
            <w:r w:rsidR="008820D4">
              <w:rPr>
                <w:noProof/>
                <w:webHidden/>
              </w:rPr>
            </w:r>
            <w:r w:rsidR="008820D4">
              <w:rPr>
                <w:noProof/>
                <w:webHidden/>
              </w:rPr>
              <w:fldChar w:fldCharType="separate"/>
            </w:r>
            <w:r w:rsidR="008820D4">
              <w:rPr>
                <w:noProof/>
                <w:webHidden/>
              </w:rPr>
              <w:t>33</w:t>
            </w:r>
            <w:r w:rsidR="008820D4">
              <w:rPr>
                <w:noProof/>
                <w:webHidden/>
              </w:rPr>
              <w:fldChar w:fldCharType="end"/>
            </w:r>
          </w:hyperlink>
        </w:p>
        <w:p w14:paraId="7B28F4AB" w14:textId="232EC8DB"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76" w:history="1">
            <w:r w:rsidR="008820D4" w:rsidRPr="004A78EC">
              <w:rPr>
                <w:rStyle w:val="a4"/>
                <w:noProof/>
                <w:lang w:eastAsia="zh-TW" w:bidi="x-none"/>
              </w:rPr>
              <w:t>3.1.12</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PcdH2OSetupNvmeInfoSupported</w:t>
            </w:r>
            <w:r w:rsidR="008820D4">
              <w:rPr>
                <w:noProof/>
                <w:webHidden/>
              </w:rPr>
              <w:tab/>
            </w:r>
            <w:r w:rsidR="008820D4">
              <w:rPr>
                <w:noProof/>
                <w:webHidden/>
              </w:rPr>
              <w:fldChar w:fldCharType="begin"/>
            </w:r>
            <w:r w:rsidR="008820D4">
              <w:rPr>
                <w:noProof/>
                <w:webHidden/>
              </w:rPr>
              <w:instrText xml:space="preserve"> PAGEREF _Toc151039776 \h </w:instrText>
            </w:r>
            <w:r w:rsidR="008820D4">
              <w:rPr>
                <w:noProof/>
                <w:webHidden/>
              </w:rPr>
            </w:r>
            <w:r w:rsidR="008820D4">
              <w:rPr>
                <w:noProof/>
                <w:webHidden/>
              </w:rPr>
              <w:fldChar w:fldCharType="separate"/>
            </w:r>
            <w:r w:rsidR="008820D4">
              <w:rPr>
                <w:noProof/>
                <w:webHidden/>
              </w:rPr>
              <w:t>33</w:t>
            </w:r>
            <w:r w:rsidR="008820D4">
              <w:rPr>
                <w:noProof/>
                <w:webHidden/>
              </w:rPr>
              <w:fldChar w:fldCharType="end"/>
            </w:r>
          </w:hyperlink>
        </w:p>
        <w:p w14:paraId="6D3F44FF" w14:textId="423531F0"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77" w:history="1">
            <w:r w:rsidR="008820D4" w:rsidRPr="004A78EC">
              <w:rPr>
                <w:rStyle w:val="a4"/>
                <w:noProof/>
                <w:lang w:eastAsia="zh-TW" w:bidi="x-none"/>
              </w:rPr>
              <w:t>3.1.13</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PcdH2OSetupMemoryInfoSupported</w:t>
            </w:r>
            <w:r w:rsidR="008820D4">
              <w:rPr>
                <w:noProof/>
                <w:webHidden/>
              </w:rPr>
              <w:tab/>
            </w:r>
            <w:r w:rsidR="008820D4">
              <w:rPr>
                <w:noProof/>
                <w:webHidden/>
              </w:rPr>
              <w:fldChar w:fldCharType="begin"/>
            </w:r>
            <w:r w:rsidR="008820D4">
              <w:rPr>
                <w:noProof/>
                <w:webHidden/>
              </w:rPr>
              <w:instrText xml:space="preserve"> PAGEREF _Toc151039777 \h </w:instrText>
            </w:r>
            <w:r w:rsidR="008820D4">
              <w:rPr>
                <w:noProof/>
                <w:webHidden/>
              </w:rPr>
            </w:r>
            <w:r w:rsidR="008820D4">
              <w:rPr>
                <w:noProof/>
                <w:webHidden/>
              </w:rPr>
              <w:fldChar w:fldCharType="separate"/>
            </w:r>
            <w:r w:rsidR="008820D4">
              <w:rPr>
                <w:noProof/>
                <w:webHidden/>
              </w:rPr>
              <w:t>33</w:t>
            </w:r>
            <w:r w:rsidR="008820D4">
              <w:rPr>
                <w:noProof/>
                <w:webHidden/>
              </w:rPr>
              <w:fldChar w:fldCharType="end"/>
            </w:r>
          </w:hyperlink>
        </w:p>
        <w:p w14:paraId="2F46D4A9" w14:textId="779D8A3D"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78" w:history="1">
            <w:r w:rsidR="008820D4" w:rsidRPr="004A78EC">
              <w:rPr>
                <w:rStyle w:val="a4"/>
                <w:noProof/>
                <w:lang w:eastAsia="zh-TW" w:bidi="x-none"/>
              </w:rPr>
              <w:t>3.1.14</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PcdH2OSetupPciDeviceInfoSupported</w:t>
            </w:r>
            <w:r w:rsidR="008820D4">
              <w:rPr>
                <w:noProof/>
                <w:webHidden/>
              </w:rPr>
              <w:tab/>
            </w:r>
            <w:r w:rsidR="008820D4">
              <w:rPr>
                <w:noProof/>
                <w:webHidden/>
              </w:rPr>
              <w:fldChar w:fldCharType="begin"/>
            </w:r>
            <w:r w:rsidR="008820D4">
              <w:rPr>
                <w:noProof/>
                <w:webHidden/>
              </w:rPr>
              <w:instrText xml:space="preserve"> PAGEREF _Toc151039778 \h </w:instrText>
            </w:r>
            <w:r w:rsidR="008820D4">
              <w:rPr>
                <w:noProof/>
                <w:webHidden/>
              </w:rPr>
            </w:r>
            <w:r w:rsidR="008820D4">
              <w:rPr>
                <w:noProof/>
                <w:webHidden/>
              </w:rPr>
              <w:fldChar w:fldCharType="separate"/>
            </w:r>
            <w:r w:rsidR="008820D4">
              <w:rPr>
                <w:noProof/>
                <w:webHidden/>
              </w:rPr>
              <w:t>33</w:t>
            </w:r>
            <w:r w:rsidR="008820D4">
              <w:rPr>
                <w:noProof/>
                <w:webHidden/>
              </w:rPr>
              <w:fldChar w:fldCharType="end"/>
            </w:r>
          </w:hyperlink>
        </w:p>
        <w:p w14:paraId="4B593222" w14:textId="6A7EDA48"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79" w:history="1">
            <w:r w:rsidR="008820D4" w:rsidRPr="004A78EC">
              <w:rPr>
                <w:rStyle w:val="a4"/>
                <w:noProof/>
                <w:lang w:eastAsia="zh-TW" w:bidi="x-none"/>
              </w:rPr>
              <w:t>3.1.15</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PcdH2OSetupCpuInfoSupported</w:t>
            </w:r>
            <w:r w:rsidR="008820D4">
              <w:rPr>
                <w:noProof/>
                <w:webHidden/>
              </w:rPr>
              <w:tab/>
            </w:r>
            <w:r w:rsidR="008820D4">
              <w:rPr>
                <w:noProof/>
                <w:webHidden/>
              </w:rPr>
              <w:fldChar w:fldCharType="begin"/>
            </w:r>
            <w:r w:rsidR="008820D4">
              <w:rPr>
                <w:noProof/>
                <w:webHidden/>
              </w:rPr>
              <w:instrText xml:space="preserve"> PAGEREF _Toc151039779 \h </w:instrText>
            </w:r>
            <w:r w:rsidR="008820D4">
              <w:rPr>
                <w:noProof/>
                <w:webHidden/>
              </w:rPr>
            </w:r>
            <w:r w:rsidR="008820D4">
              <w:rPr>
                <w:noProof/>
                <w:webHidden/>
              </w:rPr>
              <w:fldChar w:fldCharType="separate"/>
            </w:r>
            <w:r w:rsidR="008820D4">
              <w:rPr>
                <w:noProof/>
                <w:webHidden/>
              </w:rPr>
              <w:t>33</w:t>
            </w:r>
            <w:r w:rsidR="008820D4">
              <w:rPr>
                <w:noProof/>
                <w:webHidden/>
              </w:rPr>
              <w:fldChar w:fldCharType="end"/>
            </w:r>
          </w:hyperlink>
        </w:p>
        <w:p w14:paraId="37E51AEB" w14:textId="128E4A87"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80" w:history="1">
            <w:r w:rsidR="008820D4" w:rsidRPr="004A78EC">
              <w:rPr>
                <w:rStyle w:val="a4"/>
                <w:noProof/>
                <w:lang w:eastAsia="zh-TW" w:bidi="x-none"/>
              </w:rPr>
              <w:t>3.1.16</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PcdH2OSetupSataDriveInfoSupported</w:t>
            </w:r>
            <w:r w:rsidR="008820D4">
              <w:rPr>
                <w:noProof/>
                <w:webHidden/>
              </w:rPr>
              <w:tab/>
            </w:r>
            <w:r w:rsidR="008820D4">
              <w:rPr>
                <w:noProof/>
                <w:webHidden/>
              </w:rPr>
              <w:fldChar w:fldCharType="begin"/>
            </w:r>
            <w:r w:rsidR="008820D4">
              <w:rPr>
                <w:noProof/>
                <w:webHidden/>
              </w:rPr>
              <w:instrText xml:space="preserve"> PAGEREF _Toc151039780 \h </w:instrText>
            </w:r>
            <w:r w:rsidR="008820D4">
              <w:rPr>
                <w:noProof/>
                <w:webHidden/>
              </w:rPr>
            </w:r>
            <w:r w:rsidR="008820D4">
              <w:rPr>
                <w:noProof/>
                <w:webHidden/>
              </w:rPr>
              <w:fldChar w:fldCharType="separate"/>
            </w:r>
            <w:r w:rsidR="008820D4">
              <w:rPr>
                <w:noProof/>
                <w:webHidden/>
              </w:rPr>
              <w:t>34</w:t>
            </w:r>
            <w:r w:rsidR="008820D4">
              <w:rPr>
                <w:noProof/>
                <w:webHidden/>
              </w:rPr>
              <w:fldChar w:fldCharType="end"/>
            </w:r>
          </w:hyperlink>
        </w:p>
        <w:p w14:paraId="6B4677AB" w14:textId="2AB64C85"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81" w:history="1">
            <w:r w:rsidR="008820D4" w:rsidRPr="004A78EC">
              <w:rPr>
                <w:rStyle w:val="a4"/>
                <w:noProof/>
                <w:lang w:eastAsia="zh-TW" w:bidi="x-none"/>
              </w:rPr>
              <w:t>3.1.17</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PcdH2OSetupUsbViewerSupported</w:t>
            </w:r>
            <w:r w:rsidR="008820D4">
              <w:rPr>
                <w:noProof/>
                <w:webHidden/>
              </w:rPr>
              <w:tab/>
            </w:r>
            <w:r w:rsidR="008820D4">
              <w:rPr>
                <w:noProof/>
                <w:webHidden/>
              </w:rPr>
              <w:fldChar w:fldCharType="begin"/>
            </w:r>
            <w:r w:rsidR="008820D4">
              <w:rPr>
                <w:noProof/>
                <w:webHidden/>
              </w:rPr>
              <w:instrText xml:space="preserve"> PAGEREF _Toc151039781 \h </w:instrText>
            </w:r>
            <w:r w:rsidR="008820D4">
              <w:rPr>
                <w:noProof/>
                <w:webHidden/>
              </w:rPr>
            </w:r>
            <w:r w:rsidR="008820D4">
              <w:rPr>
                <w:noProof/>
                <w:webHidden/>
              </w:rPr>
              <w:fldChar w:fldCharType="separate"/>
            </w:r>
            <w:r w:rsidR="008820D4">
              <w:rPr>
                <w:noProof/>
                <w:webHidden/>
              </w:rPr>
              <w:t>34</w:t>
            </w:r>
            <w:r w:rsidR="008820D4">
              <w:rPr>
                <w:noProof/>
                <w:webHidden/>
              </w:rPr>
              <w:fldChar w:fldCharType="end"/>
            </w:r>
          </w:hyperlink>
        </w:p>
        <w:p w14:paraId="0969D435" w14:textId="53892932"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82" w:history="1">
            <w:r w:rsidR="008820D4" w:rsidRPr="004A78EC">
              <w:rPr>
                <w:rStyle w:val="a4"/>
                <w:noProof/>
                <w:lang w:eastAsia="zh-TW" w:bidi="x-none"/>
              </w:rPr>
              <w:t>3.1.18</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PcdH2OSetupSDEmmcInfoSupported</w:t>
            </w:r>
            <w:r w:rsidR="008820D4">
              <w:rPr>
                <w:noProof/>
                <w:webHidden/>
              </w:rPr>
              <w:tab/>
            </w:r>
            <w:r w:rsidR="008820D4">
              <w:rPr>
                <w:noProof/>
                <w:webHidden/>
              </w:rPr>
              <w:fldChar w:fldCharType="begin"/>
            </w:r>
            <w:r w:rsidR="008820D4">
              <w:rPr>
                <w:noProof/>
                <w:webHidden/>
              </w:rPr>
              <w:instrText xml:space="preserve"> PAGEREF _Toc151039782 \h </w:instrText>
            </w:r>
            <w:r w:rsidR="008820D4">
              <w:rPr>
                <w:noProof/>
                <w:webHidden/>
              </w:rPr>
            </w:r>
            <w:r w:rsidR="008820D4">
              <w:rPr>
                <w:noProof/>
                <w:webHidden/>
              </w:rPr>
              <w:fldChar w:fldCharType="separate"/>
            </w:r>
            <w:r w:rsidR="008820D4">
              <w:rPr>
                <w:noProof/>
                <w:webHidden/>
              </w:rPr>
              <w:t>34</w:t>
            </w:r>
            <w:r w:rsidR="008820D4">
              <w:rPr>
                <w:noProof/>
                <w:webHidden/>
              </w:rPr>
              <w:fldChar w:fldCharType="end"/>
            </w:r>
          </w:hyperlink>
        </w:p>
        <w:p w14:paraId="3BFEBD1C" w14:textId="1954D739"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83" w:history="1">
            <w:r w:rsidR="008820D4" w:rsidRPr="004A78EC">
              <w:rPr>
                <w:rStyle w:val="a4"/>
                <w:noProof/>
                <w:lang w:eastAsia="zh-TW" w:bidi="x-none"/>
              </w:rPr>
              <w:t>3.1.19</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PcdH2OPciLookUpVendorIdTableSupported</w:t>
            </w:r>
            <w:r w:rsidR="008820D4">
              <w:rPr>
                <w:noProof/>
                <w:webHidden/>
              </w:rPr>
              <w:tab/>
            </w:r>
            <w:r w:rsidR="008820D4">
              <w:rPr>
                <w:noProof/>
                <w:webHidden/>
              </w:rPr>
              <w:fldChar w:fldCharType="begin"/>
            </w:r>
            <w:r w:rsidR="008820D4">
              <w:rPr>
                <w:noProof/>
                <w:webHidden/>
              </w:rPr>
              <w:instrText xml:space="preserve"> PAGEREF _Toc151039783 \h </w:instrText>
            </w:r>
            <w:r w:rsidR="008820D4">
              <w:rPr>
                <w:noProof/>
                <w:webHidden/>
              </w:rPr>
            </w:r>
            <w:r w:rsidR="008820D4">
              <w:rPr>
                <w:noProof/>
                <w:webHidden/>
              </w:rPr>
              <w:fldChar w:fldCharType="separate"/>
            </w:r>
            <w:r w:rsidR="008820D4">
              <w:rPr>
                <w:noProof/>
                <w:webHidden/>
              </w:rPr>
              <w:t>34</w:t>
            </w:r>
            <w:r w:rsidR="008820D4">
              <w:rPr>
                <w:noProof/>
                <w:webHidden/>
              </w:rPr>
              <w:fldChar w:fldCharType="end"/>
            </w:r>
          </w:hyperlink>
        </w:p>
        <w:p w14:paraId="36A9BC6E" w14:textId="79CE368E"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84" w:history="1">
            <w:r w:rsidR="008820D4" w:rsidRPr="004A78EC">
              <w:rPr>
                <w:rStyle w:val="a4"/>
                <w:noProof/>
                <w:lang w:eastAsia="zh-TW" w:bidi="x-none"/>
              </w:rPr>
              <w:t>3.1.20</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PcdH2OPciLookUpDeviceIdTableSupported</w:t>
            </w:r>
            <w:r w:rsidR="008820D4">
              <w:rPr>
                <w:noProof/>
                <w:webHidden/>
              </w:rPr>
              <w:tab/>
            </w:r>
            <w:r w:rsidR="008820D4">
              <w:rPr>
                <w:noProof/>
                <w:webHidden/>
              </w:rPr>
              <w:fldChar w:fldCharType="begin"/>
            </w:r>
            <w:r w:rsidR="008820D4">
              <w:rPr>
                <w:noProof/>
                <w:webHidden/>
              </w:rPr>
              <w:instrText xml:space="preserve"> PAGEREF _Toc151039784 \h </w:instrText>
            </w:r>
            <w:r w:rsidR="008820D4">
              <w:rPr>
                <w:noProof/>
                <w:webHidden/>
              </w:rPr>
            </w:r>
            <w:r w:rsidR="008820D4">
              <w:rPr>
                <w:noProof/>
                <w:webHidden/>
              </w:rPr>
              <w:fldChar w:fldCharType="separate"/>
            </w:r>
            <w:r w:rsidR="008820D4">
              <w:rPr>
                <w:noProof/>
                <w:webHidden/>
              </w:rPr>
              <w:t>34</w:t>
            </w:r>
            <w:r w:rsidR="008820D4">
              <w:rPr>
                <w:noProof/>
                <w:webHidden/>
              </w:rPr>
              <w:fldChar w:fldCharType="end"/>
            </w:r>
          </w:hyperlink>
        </w:p>
        <w:p w14:paraId="28AE98F6" w14:textId="76377130"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85" w:history="1">
            <w:r w:rsidR="008820D4" w:rsidRPr="004A78EC">
              <w:rPr>
                <w:rStyle w:val="a4"/>
                <w:noProof/>
                <w:lang w:eastAsia="zh-TW" w:bidi="x-none"/>
              </w:rPr>
              <w:t>3.1.21</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PcdH2OPciLookUpClassCodeTableSupported</w:t>
            </w:r>
            <w:r w:rsidR="008820D4">
              <w:rPr>
                <w:noProof/>
                <w:webHidden/>
              </w:rPr>
              <w:tab/>
            </w:r>
            <w:r w:rsidR="008820D4">
              <w:rPr>
                <w:noProof/>
                <w:webHidden/>
              </w:rPr>
              <w:fldChar w:fldCharType="begin"/>
            </w:r>
            <w:r w:rsidR="008820D4">
              <w:rPr>
                <w:noProof/>
                <w:webHidden/>
              </w:rPr>
              <w:instrText xml:space="preserve"> PAGEREF _Toc151039785 \h </w:instrText>
            </w:r>
            <w:r w:rsidR="008820D4">
              <w:rPr>
                <w:noProof/>
                <w:webHidden/>
              </w:rPr>
            </w:r>
            <w:r w:rsidR="008820D4">
              <w:rPr>
                <w:noProof/>
                <w:webHidden/>
              </w:rPr>
              <w:fldChar w:fldCharType="separate"/>
            </w:r>
            <w:r w:rsidR="008820D4">
              <w:rPr>
                <w:noProof/>
                <w:webHidden/>
              </w:rPr>
              <w:t>34</w:t>
            </w:r>
            <w:r w:rsidR="008820D4">
              <w:rPr>
                <w:noProof/>
                <w:webHidden/>
              </w:rPr>
              <w:fldChar w:fldCharType="end"/>
            </w:r>
          </w:hyperlink>
        </w:p>
        <w:p w14:paraId="4D2ED668" w14:textId="58061456"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86" w:history="1">
            <w:r w:rsidR="008820D4" w:rsidRPr="004A78EC">
              <w:rPr>
                <w:rStyle w:val="a4"/>
                <w:noProof/>
                <w:lang w:eastAsia="zh-TW" w:bidi="x-none"/>
              </w:rPr>
              <w:t>3.1.22</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PcdH2OPciLookUpCapabilityIdTableSupported</w:t>
            </w:r>
            <w:r w:rsidR="008820D4">
              <w:rPr>
                <w:noProof/>
                <w:webHidden/>
              </w:rPr>
              <w:tab/>
            </w:r>
            <w:r w:rsidR="008820D4">
              <w:rPr>
                <w:noProof/>
                <w:webHidden/>
              </w:rPr>
              <w:fldChar w:fldCharType="begin"/>
            </w:r>
            <w:r w:rsidR="008820D4">
              <w:rPr>
                <w:noProof/>
                <w:webHidden/>
              </w:rPr>
              <w:instrText xml:space="preserve"> PAGEREF _Toc151039786 \h </w:instrText>
            </w:r>
            <w:r w:rsidR="008820D4">
              <w:rPr>
                <w:noProof/>
                <w:webHidden/>
              </w:rPr>
            </w:r>
            <w:r w:rsidR="008820D4">
              <w:rPr>
                <w:noProof/>
                <w:webHidden/>
              </w:rPr>
              <w:fldChar w:fldCharType="separate"/>
            </w:r>
            <w:r w:rsidR="008820D4">
              <w:rPr>
                <w:noProof/>
                <w:webHidden/>
              </w:rPr>
              <w:t>34</w:t>
            </w:r>
            <w:r w:rsidR="008820D4">
              <w:rPr>
                <w:noProof/>
                <w:webHidden/>
              </w:rPr>
              <w:fldChar w:fldCharType="end"/>
            </w:r>
          </w:hyperlink>
        </w:p>
        <w:p w14:paraId="18E420BC" w14:textId="717285C3"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87" w:history="1">
            <w:r w:rsidR="008820D4" w:rsidRPr="004A78EC">
              <w:rPr>
                <w:rStyle w:val="a4"/>
                <w:noProof/>
                <w:lang w:eastAsia="zh-TW" w:bidi="x-none"/>
              </w:rPr>
              <w:t>3.1.23</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PcdH2OpciLookUpCapabilityIntnTableSupported</w:t>
            </w:r>
            <w:r w:rsidR="008820D4">
              <w:rPr>
                <w:noProof/>
                <w:webHidden/>
              </w:rPr>
              <w:tab/>
            </w:r>
            <w:r w:rsidR="008820D4">
              <w:rPr>
                <w:noProof/>
                <w:webHidden/>
              </w:rPr>
              <w:fldChar w:fldCharType="begin"/>
            </w:r>
            <w:r w:rsidR="008820D4">
              <w:rPr>
                <w:noProof/>
                <w:webHidden/>
              </w:rPr>
              <w:instrText xml:space="preserve"> PAGEREF _Toc151039787 \h </w:instrText>
            </w:r>
            <w:r w:rsidR="008820D4">
              <w:rPr>
                <w:noProof/>
                <w:webHidden/>
              </w:rPr>
            </w:r>
            <w:r w:rsidR="008820D4">
              <w:rPr>
                <w:noProof/>
                <w:webHidden/>
              </w:rPr>
              <w:fldChar w:fldCharType="separate"/>
            </w:r>
            <w:r w:rsidR="008820D4">
              <w:rPr>
                <w:noProof/>
                <w:webHidden/>
              </w:rPr>
              <w:t>34</w:t>
            </w:r>
            <w:r w:rsidR="008820D4">
              <w:rPr>
                <w:noProof/>
                <w:webHidden/>
              </w:rPr>
              <w:fldChar w:fldCharType="end"/>
            </w:r>
          </w:hyperlink>
        </w:p>
        <w:p w14:paraId="02C894AF" w14:textId="2E2BF019" w:rsidR="008820D4" w:rsidRDefault="00000000">
          <w:pPr>
            <w:pStyle w:val="20"/>
            <w:tabs>
              <w:tab w:val="left" w:pos="1560"/>
            </w:tabs>
            <w:rPr>
              <w:rFonts w:asciiTheme="minorHAnsi" w:hAnsiTheme="minorHAnsi" w:cstheme="minorBidi"/>
              <w:noProof/>
              <w:color w:val="auto"/>
              <w:kern w:val="2"/>
              <w:sz w:val="24"/>
              <w:szCs w:val="22"/>
              <w:lang w:eastAsia="zh-TW"/>
              <w14:ligatures w14:val="standardContextual"/>
            </w:rPr>
          </w:pPr>
          <w:hyperlink w:anchor="_Toc151039788" w:history="1">
            <w:r w:rsidR="008820D4" w:rsidRPr="004A78EC">
              <w:rPr>
                <w:rStyle w:val="a4"/>
                <w:noProof/>
              </w:rPr>
              <w:t>3.2</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rPr>
              <w:t>PcdsFixedAtBuild</w:t>
            </w:r>
            <w:r w:rsidR="008820D4">
              <w:rPr>
                <w:noProof/>
                <w:webHidden/>
              </w:rPr>
              <w:tab/>
            </w:r>
            <w:r w:rsidR="008820D4">
              <w:rPr>
                <w:noProof/>
                <w:webHidden/>
              </w:rPr>
              <w:fldChar w:fldCharType="begin"/>
            </w:r>
            <w:r w:rsidR="008820D4">
              <w:rPr>
                <w:noProof/>
                <w:webHidden/>
              </w:rPr>
              <w:instrText xml:space="preserve"> PAGEREF _Toc151039788 \h </w:instrText>
            </w:r>
            <w:r w:rsidR="008820D4">
              <w:rPr>
                <w:noProof/>
                <w:webHidden/>
              </w:rPr>
            </w:r>
            <w:r w:rsidR="008820D4">
              <w:rPr>
                <w:noProof/>
                <w:webHidden/>
              </w:rPr>
              <w:fldChar w:fldCharType="separate"/>
            </w:r>
            <w:r w:rsidR="008820D4">
              <w:rPr>
                <w:noProof/>
                <w:webHidden/>
              </w:rPr>
              <w:t>34</w:t>
            </w:r>
            <w:r w:rsidR="008820D4">
              <w:rPr>
                <w:noProof/>
                <w:webHidden/>
              </w:rPr>
              <w:fldChar w:fldCharType="end"/>
            </w:r>
          </w:hyperlink>
        </w:p>
        <w:p w14:paraId="63FC9C85" w14:textId="7422B671"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89" w:history="1">
            <w:r w:rsidR="008820D4" w:rsidRPr="004A78EC">
              <w:rPr>
                <w:rStyle w:val="a4"/>
                <w:rFonts w:eastAsia="SimSun"/>
                <w:noProof/>
                <w:lang w:bidi="x-none"/>
              </w:rPr>
              <w:t>3.2.1</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rFonts w:eastAsia="SimSun"/>
                <w:noProof/>
              </w:rPr>
              <w:t>PcdH2ONvmeInfoLinkToFormsetGuid</w:t>
            </w:r>
            <w:r w:rsidR="008820D4">
              <w:rPr>
                <w:noProof/>
                <w:webHidden/>
              </w:rPr>
              <w:tab/>
            </w:r>
            <w:r w:rsidR="008820D4">
              <w:rPr>
                <w:noProof/>
                <w:webHidden/>
              </w:rPr>
              <w:fldChar w:fldCharType="begin"/>
            </w:r>
            <w:r w:rsidR="008820D4">
              <w:rPr>
                <w:noProof/>
                <w:webHidden/>
              </w:rPr>
              <w:instrText xml:space="preserve"> PAGEREF _Toc151039789 \h </w:instrText>
            </w:r>
            <w:r w:rsidR="008820D4">
              <w:rPr>
                <w:noProof/>
                <w:webHidden/>
              </w:rPr>
            </w:r>
            <w:r w:rsidR="008820D4">
              <w:rPr>
                <w:noProof/>
                <w:webHidden/>
              </w:rPr>
              <w:fldChar w:fldCharType="separate"/>
            </w:r>
            <w:r w:rsidR="008820D4">
              <w:rPr>
                <w:noProof/>
                <w:webHidden/>
              </w:rPr>
              <w:t>34</w:t>
            </w:r>
            <w:r w:rsidR="008820D4">
              <w:rPr>
                <w:noProof/>
                <w:webHidden/>
              </w:rPr>
              <w:fldChar w:fldCharType="end"/>
            </w:r>
          </w:hyperlink>
        </w:p>
        <w:p w14:paraId="6D0D74D4" w14:textId="15110214"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90" w:history="1">
            <w:r w:rsidR="008820D4" w:rsidRPr="004A78EC">
              <w:rPr>
                <w:rStyle w:val="a4"/>
                <w:noProof/>
                <w:lang w:eastAsia="zh-TW" w:bidi="x-none"/>
              </w:rPr>
              <w:t>3.2.2</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PcdH2OMemoryInfoLinkToFormsetGuid</w:t>
            </w:r>
            <w:r w:rsidR="008820D4">
              <w:rPr>
                <w:noProof/>
                <w:webHidden/>
              </w:rPr>
              <w:tab/>
            </w:r>
            <w:r w:rsidR="008820D4">
              <w:rPr>
                <w:noProof/>
                <w:webHidden/>
              </w:rPr>
              <w:fldChar w:fldCharType="begin"/>
            </w:r>
            <w:r w:rsidR="008820D4">
              <w:rPr>
                <w:noProof/>
                <w:webHidden/>
              </w:rPr>
              <w:instrText xml:space="preserve"> PAGEREF _Toc151039790 \h </w:instrText>
            </w:r>
            <w:r w:rsidR="008820D4">
              <w:rPr>
                <w:noProof/>
                <w:webHidden/>
              </w:rPr>
            </w:r>
            <w:r w:rsidR="008820D4">
              <w:rPr>
                <w:noProof/>
                <w:webHidden/>
              </w:rPr>
              <w:fldChar w:fldCharType="separate"/>
            </w:r>
            <w:r w:rsidR="008820D4">
              <w:rPr>
                <w:noProof/>
                <w:webHidden/>
              </w:rPr>
              <w:t>34</w:t>
            </w:r>
            <w:r w:rsidR="008820D4">
              <w:rPr>
                <w:noProof/>
                <w:webHidden/>
              </w:rPr>
              <w:fldChar w:fldCharType="end"/>
            </w:r>
          </w:hyperlink>
        </w:p>
        <w:p w14:paraId="3847EA0B" w14:textId="02C76290"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91" w:history="1">
            <w:r w:rsidR="008820D4" w:rsidRPr="004A78EC">
              <w:rPr>
                <w:rStyle w:val="a4"/>
                <w:noProof/>
                <w:lang w:eastAsia="zh-TW" w:bidi="x-none"/>
              </w:rPr>
              <w:t>3.2.3</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PcdH2OPciDeviceInfoLinkToFormsetGuid</w:t>
            </w:r>
            <w:r w:rsidR="008820D4">
              <w:rPr>
                <w:noProof/>
                <w:webHidden/>
              </w:rPr>
              <w:tab/>
            </w:r>
            <w:r w:rsidR="008820D4">
              <w:rPr>
                <w:noProof/>
                <w:webHidden/>
              </w:rPr>
              <w:fldChar w:fldCharType="begin"/>
            </w:r>
            <w:r w:rsidR="008820D4">
              <w:rPr>
                <w:noProof/>
                <w:webHidden/>
              </w:rPr>
              <w:instrText xml:space="preserve"> PAGEREF _Toc151039791 \h </w:instrText>
            </w:r>
            <w:r w:rsidR="008820D4">
              <w:rPr>
                <w:noProof/>
                <w:webHidden/>
              </w:rPr>
            </w:r>
            <w:r w:rsidR="008820D4">
              <w:rPr>
                <w:noProof/>
                <w:webHidden/>
              </w:rPr>
              <w:fldChar w:fldCharType="separate"/>
            </w:r>
            <w:r w:rsidR="008820D4">
              <w:rPr>
                <w:noProof/>
                <w:webHidden/>
              </w:rPr>
              <w:t>35</w:t>
            </w:r>
            <w:r w:rsidR="008820D4">
              <w:rPr>
                <w:noProof/>
                <w:webHidden/>
              </w:rPr>
              <w:fldChar w:fldCharType="end"/>
            </w:r>
          </w:hyperlink>
        </w:p>
        <w:p w14:paraId="39EA79BE" w14:textId="577F10EF"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92" w:history="1">
            <w:r w:rsidR="008820D4" w:rsidRPr="004A78EC">
              <w:rPr>
                <w:rStyle w:val="a4"/>
                <w:noProof/>
                <w:lang w:eastAsia="zh-TW" w:bidi="x-none"/>
              </w:rPr>
              <w:t>3.2.4</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PcdH2OCpuInfoLinkToFormsetGuid</w:t>
            </w:r>
            <w:r w:rsidR="008820D4">
              <w:rPr>
                <w:noProof/>
                <w:webHidden/>
              </w:rPr>
              <w:tab/>
            </w:r>
            <w:r w:rsidR="008820D4">
              <w:rPr>
                <w:noProof/>
                <w:webHidden/>
              </w:rPr>
              <w:fldChar w:fldCharType="begin"/>
            </w:r>
            <w:r w:rsidR="008820D4">
              <w:rPr>
                <w:noProof/>
                <w:webHidden/>
              </w:rPr>
              <w:instrText xml:space="preserve"> PAGEREF _Toc151039792 \h </w:instrText>
            </w:r>
            <w:r w:rsidR="008820D4">
              <w:rPr>
                <w:noProof/>
                <w:webHidden/>
              </w:rPr>
            </w:r>
            <w:r w:rsidR="008820D4">
              <w:rPr>
                <w:noProof/>
                <w:webHidden/>
              </w:rPr>
              <w:fldChar w:fldCharType="separate"/>
            </w:r>
            <w:r w:rsidR="008820D4">
              <w:rPr>
                <w:noProof/>
                <w:webHidden/>
              </w:rPr>
              <w:t>35</w:t>
            </w:r>
            <w:r w:rsidR="008820D4">
              <w:rPr>
                <w:noProof/>
                <w:webHidden/>
              </w:rPr>
              <w:fldChar w:fldCharType="end"/>
            </w:r>
          </w:hyperlink>
        </w:p>
        <w:p w14:paraId="734D4E61" w14:textId="7EDA45D1"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93" w:history="1">
            <w:r w:rsidR="008820D4" w:rsidRPr="004A78EC">
              <w:rPr>
                <w:rStyle w:val="a4"/>
                <w:noProof/>
                <w:lang w:eastAsia="zh-TW" w:bidi="x-none"/>
              </w:rPr>
              <w:t>3.2.5</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PcdH2OSataDriveInfoLinkToFormsetGuid</w:t>
            </w:r>
            <w:r w:rsidR="008820D4">
              <w:rPr>
                <w:noProof/>
                <w:webHidden/>
              </w:rPr>
              <w:tab/>
            </w:r>
            <w:r w:rsidR="008820D4">
              <w:rPr>
                <w:noProof/>
                <w:webHidden/>
              </w:rPr>
              <w:fldChar w:fldCharType="begin"/>
            </w:r>
            <w:r w:rsidR="008820D4">
              <w:rPr>
                <w:noProof/>
                <w:webHidden/>
              </w:rPr>
              <w:instrText xml:space="preserve"> PAGEREF _Toc151039793 \h </w:instrText>
            </w:r>
            <w:r w:rsidR="008820D4">
              <w:rPr>
                <w:noProof/>
                <w:webHidden/>
              </w:rPr>
            </w:r>
            <w:r w:rsidR="008820D4">
              <w:rPr>
                <w:noProof/>
                <w:webHidden/>
              </w:rPr>
              <w:fldChar w:fldCharType="separate"/>
            </w:r>
            <w:r w:rsidR="008820D4">
              <w:rPr>
                <w:noProof/>
                <w:webHidden/>
              </w:rPr>
              <w:t>35</w:t>
            </w:r>
            <w:r w:rsidR="008820D4">
              <w:rPr>
                <w:noProof/>
                <w:webHidden/>
              </w:rPr>
              <w:fldChar w:fldCharType="end"/>
            </w:r>
          </w:hyperlink>
        </w:p>
        <w:p w14:paraId="77C4CFB4" w14:textId="0C19E6DE"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94" w:history="1">
            <w:r w:rsidR="008820D4" w:rsidRPr="004A78EC">
              <w:rPr>
                <w:rStyle w:val="a4"/>
                <w:noProof/>
                <w:lang w:eastAsia="zh-TW" w:bidi="x-none"/>
              </w:rPr>
              <w:t>3.2.6</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PcdH2OUsbViewerLinkToFormsetGuid</w:t>
            </w:r>
            <w:r w:rsidR="008820D4">
              <w:rPr>
                <w:noProof/>
                <w:webHidden/>
              </w:rPr>
              <w:tab/>
            </w:r>
            <w:r w:rsidR="008820D4">
              <w:rPr>
                <w:noProof/>
                <w:webHidden/>
              </w:rPr>
              <w:fldChar w:fldCharType="begin"/>
            </w:r>
            <w:r w:rsidR="008820D4">
              <w:rPr>
                <w:noProof/>
                <w:webHidden/>
              </w:rPr>
              <w:instrText xml:space="preserve"> PAGEREF _Toc151039794 \h </w:instrText>
            </w:r>
            <w:r w:rsidR="008820D4">
              <w:rPr>
                <w:noProof/>
                <w:webHidden/>
              </w:rPr>
            </w:r>
            <w:r w:rsidR="008820D4">
              <w:rPr>
                <w:noProof/>
                <w:webHidden/>
              </w:rPr>
              <w:fldChar w:fldCharType="separate"/>
            </w:r>
            <w:r w:rsidR="008820D4">
              <w:rPr>
                <w:noProof/>
                <w:webHidden/>
              </w:rPr>
              <w:t>35</w:t>
            </w:r>
            <w:r w:rsidR="008820D4">
              <w:rPr>
                <w:noProof/>
                <w:webHidden/>
              </w:rPr>
              <w:fldChar w:fldCharType="end"/>
            </w:r>
          </w:hyperlink>
        </w:p>
        <w:p w14:paraId="54611EF4" w14:textId="6914600F"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95" w:history="1">
            <w:r w:rsidR="008820D4" w:rsidRPr="004A78EC">
              <w:rPr>
                <w:rStyle w:val="a4"/>
                <w:noProof/>
                <w:lang w:eastAsia="zh-TW" w:bidi="x-none"/>
              </w:rPr>
              <w:t>3.2.7</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PcdH2OSDEmmcInfoLinkToFormsetGuid</w:t>
            </w:r>
            <w:r w:rsidR="008820D4">
              <w:rPr>
                <w:noProof/>
                <w:webHidden/>
              </w:rPr>
              <w:tab/>
            </w:r>
            <w:r w:rsidR="008820D4">
              <w:rPr>
                <w:noProof/>
                <w:webHidden/>
              </w:rPr>
              <w:fldChar w:fldCharType="begin"/>
            </w:r>
            <w:r w:rsidR="008820D4">
              <w:rPr>
                <w:noProof/>
                <w:webHidden/>
              </w:rPr>
              <w:instrText xml:space="preserve"> PAGEREF _Toc151039795 \h </w:instrText>
            </w:r>
            <w:r w:rsidR="008820D4">
              <w:rPr>
                <w:noProof/>
                <w:webHidden/>
              </w:rPr>
            </w:r>
            <w:r w:rsidR="008820D4">
              <w:rPr>
                <w:noProof/>
                <w:webHidden/>
              </w:rPr>
              <w:fldChar w:fldCharType="separate"/>
            </w:r>
            <w:r w:rsidR="008820D4">
              <w:rPr>
                <w:noProof/>
                <w:webHidden/>
              </w:rPr>
              <w:t>35</w:t>
            </w:r>
            <w:r w:rsidR="008820D4">
              <w:rPr>
                <w:noProof/>
                <w:webHidden/>
              </w:rPr>
              <w:fldChar w:fldCharType="end"/>
            </w:r>
          </w:hyperlink>
        </w:p>
        <w:p w14:paraId="2CED6C81" w14:textId="74AB0942"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96" w:history="1">
            <w:r w:rsidR="008820D4" w:rsidRPr="004A78EC">
              <w:rPr>
                <w:rStyle w:val="a4"/>
                <w:noProof/>
                <w:lang w:eastAsia="zh-TW" w:bidi="x-none"/>
              </w:rPr>
              <w:t>3.2.8</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PcdH2OMemoryDetailDisplayList</w:t>
            </w:r>
            <w:r w:rsidR="008820D4">
              <w:rPr>
                <w:noProof/>
                <w:webHidden/>
              </w:rPr>
              <w:tab/>
            </w:r>
            <w:r w:rsidR="008820D4">
              <w:rPr>
                <w:noProof/>
                <w:webHidden/>
              </w:rPr>
              <w:fldChar w:fldCharType="begin"/>
            </w:r>
            <w:r w:rsidR="008820D4">
              <w:rPr>
                <w:noProof/>
                <w:webHidden/>
              </w:rPr>
              <w:instrText xml:space="preserve"> PAGEREF _Toc151039796 \h </w:instrText>
            </w:r>
            <w:r w:rsidR="008820D4">
              <w:rPr>
                <w:noProof/>
                <w:webHidden/>
              </w:rPr>
            </w:r>
            <w:r w:rsidR="008820D4">
              <w:rPr>
                <w:noProof/>
                <w:webHidden/>
              </w:rPr>
              <w:fldChar w:fldCharType="separate"/>
            </w:r>
            <w:r w:rsidR="008820D4">
              <w:rPr>
                <w:noProof/>
                <w:webHidden/>
              </w:rPr>
              <w:t>35</w:t>
            </w:r>
            <w:r w:rsidR="008820D4">
              <w:rPr>
                <w:noProof/>
                <w:webHidden/>
              </w:rPr>
              <w:fldChar w:fldCharType="end"/>
            </w:r>
          </w:hyperlink>
        </w:p>
        <w:p w14:paraId="2B685FFD" w14:textId="0AB74F25"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97" w:history="1">
            <w:r w:rsidR="008820D4" w:rsidRPr="004A78EC">
              <w:rPr>
                <w:rStyle w:val="a4"/>
                <w:noProof/>
                <w:lang w:eastAsia="zh-TW" w:bidi="x-none"/>
              </w:rPr>
              <w:t>3.2.9</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PcdH2OCpuDetailDisplayList</w:t>
            </w:r>
            <w:r w:rsidR="008820D4">
              <w:rPr>
                <w:noProof/>
                <w:webHidden/>
              </w:rPr>
              <w:tab/>
            </w:r>
            <w:r w:rsidR="008820D4">
              <w:rPr>
                <w:noProof/>
                <w:webHidden/>
              </w:rPr>
              <w:fldChar w:fldCharType="begin"/>
            </w:r>
            <w:r w:rsidR="008820D4">
              <w:rPr>
                <w:noProof/>
                <w:webHidden/>
              </w:rPr>
              <w:instrText xml:space="preserve"> PAGEREF _Toc151039797 \h </w:instrText>
            </w:r>
            <w:r w:rsidR="008820D4">
              <w:rPr>
                <w:noProof/>
                <w:webHidden/>
              </w:rPr>
            </w:r>
            <w:r w:rsidR="008820D4">
              <w:rPr>
                <w:noProof/>
                <w:webHidden/>
              </w:rPr>
              <w:fldChar w:fldCharType="separate"/>
            </w:r>
            <w:r w:rsidR="008820D4">
              <w:rPr>
                <w:noProof/>
                <w:webHidden/>
              </w:rPr>
              <w:t>35</w:t>
            </w:r>
            <w:r w:rsidR="008820D4">
              <w:rPr>
                <w:noProof/>
                <w:webHidden/>
              </w:rPr>
              <w:fldChar w:fldCharType="end"/>
            </w:r>
          </w:hyperlink>
        </w:p>
        <w:p w14:paraId="5E373F8E" w14:textId="1A0BDCC5"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98" w:history="1">
            <w:r w:rsidR="008820D4" w:rsidRPr="004A78EC">
              <w:rPr>
                <w:rStyle w:val="a4"/>
                <w:noProof/>
                <w:lang w:eastAsia="zh-TW" w:bidi="x-none"/>
              </w:rPr>
              <w:t>3.2.10</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PcdH2OSDEmmcDetailDisplayList</w:t>
            </w:r>
            <w:r w:rsidR="008820D4">
              <w:rPr>
                <w:noProof/>
                <w:webHidden/>
              </w:rPr>
              <w:tab/>
            </w:r>
            <w:r w:rsidR="008820D4">
              <w:rPr>
                <w:noProof/>
                <w:webHidden/>
              </w:rPr>
              <w:fldChar w:fldCharType="begin"/>
            </w:r>
            <w:r w:rsidR="008820D4">
              <w:rPr>
                <w:noProof/>
                <w:webHidden/>
              </w:rPr>
              <w:instrText xml:space="preserve"> PAGEREF _Toc151039798 \h </w:instrText>
            </w:r>
            <w:r w:rsidR="008820D4">
              <w:rPr>
                <w:noProof/>
                <w:webHidden/>
              </w:rPr>
            </w:r>
            <w:r w:rsidR="008820D4">
              <w:rPr>
                <w:noProof/>
                <w:webHidden/>
              </w:rPr>
              <w:fldChar w:fldCharType="separate"/>
            </w:r>
            <w:r w:rsidR="008820D4">
              <w:rPr>
                <w:noProof/>
                <w:webHidden/>
              </w:rPr>
              <w:t>35</w:t>
            </w:r>
            <w:r w:rsidR="008820D4">
              <w:rPr>
                <w:noProof/>
                <w:webHidden/>
              </w:rPr>
              <w:fldChar w:fldCharType="end"/>
            </w:r>
          </w:hyperlink>
        </w:p>
        <w:p w14:paraId="088E11D7" w14:textId="45FD3958"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799" w:history="1">
            <w:r w:rsidR="008820D4" w:rsidRPr="004A78EC">
              <w:rPr>
                <w:rStyle w:val="a4"/>
                <w:noProof/>
                <w:lang w:eastAsia="zh-TW" w:bidi="x-none"/>
              </w:rPr>
              <w:t>3.2.11</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PcdH2OHiddenNotInstalledMemory</w:t>
            </w:r>
            <w:r w:rsidR="008820D4">
              <w:rPr>
                <w:noProof/>
                <w:webHidden/>
              </w:rPr>
              <w:tab/>
            </w:r>
            <w:r w:rsidR="008820D4">
              <w:rPr>
                <w:noProof/>
                <w:webHidden/>
              </w:rPr>
              <w:fldChar w:fldCharType="begin"/>
            </w:r>
            <w:r w:rsidR="008820D4">
              <w:rPr>
                <w:noProof/>
                <w:webHidden/>
              </w:rPr>
              <w:instrText xml:space="preserve"> PAGEREF _Toc151039799 \h </w:instrText>
            </w:r>
            <w:r w:rsidR="008820D4">
              <w:rPr>
                <w:noProof/>
                <w:webHidden/>
              </w:rPr>
            </w:r>
            <w:r w:rsidR="008820D4">
              <w:rPr>
                <w:noProof/>
                <w:webHidden/>
              </w:rPr>
              <w:fldChar w:fldCharType="separate"/>
            </w:r>
            <w:r w:rsidR="008820D4">
              <w:rPr>
                <w:noProof/>
                <w:webHidden/>
              </w:rPr>
              <w:t>35</w:t>
            </w:r>
            <w:r w:rsidR="008820D4">
              <w:rPr>
                <w:noProof/>
                <w:webHidden/>
              </w:rPr>
              <w:fldChar w:fldCharType="end"/>
            </w:r>
          </w:hyperlink>
        </w:p>
        <w:p w14:paraId="4D4F241F" w14:textId="5CDFA27C"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800" w:history="1">
            <w:r w:rsidR="008820D4" w:rsidRPr="004A78EC">
              <w:rPr>
                <w:rStyle w:val="a4"/>
                <w:noProof/>
                <w:lang w:eastAsia="zh-TW" w:bidi="x-none"/>
              </w:rPr>
              <w:t>3.2.12</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PcdH2ODeviceInfoAttributeStr</w:t>
            </w:r>
            <w:r w:rsidR="008820D4">
              <w:rPr>
                <w:noProof/>
                <w:webHidden/>
              </w:rPr>
              <w:tab/>
            </w:r>
            <w:r w:rsidR="008820D4">
              <w:rPr>
                <w:noProof/>
                <w:webHidden/>
              </w:rPr>
              <w:fldChar w:fldCharType="begin"/>
            </w:r>
            <w:r w:rsidR="008820D4">
              <w:rPr>
                <w:noProof/>
                <w:webHidden/>
              </w:rPr>
              <w:instrText xml:space="preserve"> PAGEREF _Toc151039800 \h </w:instrText>
            </w:r>
            <w:r w:rsidR="008820D4">
              <w:rPr>
                <w:noProof/>
                <w:webHidden/>
              </w:rPr>
            </w:r>
            <w:r w:rsidR="008820D4">
              <w:rPr>
                <w:noProof/>
                <w:webHidden/>
              </w:rPr>
              <w:fldChar w:fldCharType="separate"/>
            </w:r>
            <w:r w:rsidR="008820D4">
              <w:rPr>
                <w:noProof/>
                <w:webHidden/>
              </w:rPr>
              <w:t>35</w:t>
            </w:r>
            <w:r w:rsidR="008820D4">
              <w:rPr>
                <w:noProof/>
                <w:webHidden/>
              </w:rPr>
              <w:fldChar w:fldCharType="end"/>
            </w:r>
          </w:hyperlink>
        </w:p>
        <w:p w14:paraId="702989E2" w14:textId="5DB6D38A"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801" w:history="1">
            <w:r w:rsidR="008820D4" w:rsidRPr="004A78EC">
              <w:rPr>
                <w:rStyle w:val="a4"/>
                <w:noProof/>
                <w:lang w:eastAsia="zh-TW" w:bidi="x-none"/>
              </w:rPr>
              <w:t>3.2.13</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PcdH2OPciSkipDeviceTable</w:t>
            </w:r>
            <w:r w:rsidR="008820D4">
              <w:rPr>
                <w:noProof/>
                <w:webHidden/>
              </w:rPr>
              <w:tab/>
            </w:r>
            <w:r w:rsidR="008820D4">
              <w:rPr>
                <w:noProof/>
                <w:webHidden/>
              </w:rPr>
              <w:fldChar w:fldCharType="begin"/>
            </w:r>
            <w:r w:rsidR="008820D4">
              <w:rPr>
                <w:noProof/>
                <w:webHidden/>
              </w:rPr>
              <w:instrText xml:space="preserve"> PAGEREF _Toc151039801 \h </w:instrText>
            </w:r>
            <w:r w:rsidR="008820D4">
              <w:rPr>
                <w:noProof/>
                <w:webHidden/>
              </w:rPr>
            </w:r>
            <w:r w:rsidR="008820D4">
              <w:rPr>
                <w:noProof/>
                <w:webHidden/>
              </w:rPr>
              <w:fldChar w:fldCharType="separate"/>
            </w:r>
            <w:r w:rsidR="008820D4">
              <w:rPr>
                <w:noProof/>
                <w:webHidden/>
              </w:rPr>
              <w:t>36</w:t>
            </w:r>
            <w:r w:rsidR="008820D4">
              <w:rPr>
                <w:noProof/>
                <w:webHidden/>
              </w:rPr>
              <w:fldChar w:fldCharType="end"/>
            </w:r>
          </w:hyperlink>
        </w:p>
        <w:p w14:paraId="049B8E07" w14:textId="6BD81972"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802" w:history="1">
            <w:r w:rsidR="008820D4" w:rsidRPr="004A78EC">
              <w:rPr>
                <w:rStyle w:val="a4"/>
                <w:noProof/>
                <w:lang w:eastAsia="zh-TW" w:bidi="x-none"/>
              </w:rPr>
              <w:t>3.2.14</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PcdH2OIntelMsrRaplPwrUnitAddress</w:t>
            </w:r>
            <w:r w:rsidR="008820D4">
              <w:rPr>
                <w:noProof/>
                <w:webHidden/>
              </w:rPr>
              <w:tab/>
            </w:r>
            <w:r w:rsidR="008820D4">
              <w:rPr>
                <w:noProof/>
                <w:webHidden/>
              </w:rPr>
              <w:fldChar w:fldCharType="begin"/>
            </w:r>
            <w:r w:rsidR="008820D4">
              <w:rPr>
                <w:noProof/>
                <w:webHidden/>
              </w:rPr>
              <w:instrText xml:space="preserve"> PAGEREF _Toc151039802 \h </w:instrText>
            </w:r>
            <w:r w:rsidR="008820D4">
              <w:rPr>
                <w:noProof/>
                <w:webHidden/>
              </w:rPr>
            </w:r>
            <w:r w:rsidR="008820D4">
              <w:rPr>
                <w:noProof/>
                <w:webHidden/>
              </w:rPr>
              <w:fldChar w:fldCharType="separate"/>
            </w:r>
            <w:r w:rsidR="008820D4">
              <w:rPr>
                <w:noProof/>
                <w:webHidden/>
              </w:rPr>
              <w:t>36</w:t>
            </w:r>
            <w:r w:rsidR="008820D4">
              <w:rPr>
                <w:noProof/>
                <w:webHidden/>
              </w:rPr>
              <w:fldChar w:fldCharType="end"/>
            </w:r>
          </w:hyperlink>
        </w:p>
        <w:p w14:paraId="5EA45DCF" w14:textId="609673F1"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803" w:history="1">
            <w:r w:rsidR="008820D4" w:rsidRPr="004A78EC">
              <w:rPr>
                <w:rStyle w:val="a4"/>
                <w:noProof/>
                <w:lang w:eastAsia="zh-TW" w:bidi="x-none"/>
              </w:rPr>
              <w:t>3.2.15</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PcdH2OIntelMsrPkgPwrLimitAddress</w:t>
            </w:r>
            <w:r w:rsidR="008820D4">
              <w:rPr>
                <w:noProof/>
                <w:webHidden/>
              </w:rPr>
              <w:tab/>
            </w:r>
            <w:r w:rsidR="008820D4">
              <w:rPr>
                <w:noProof/>
                <w:webHidden/>
              </w:rPr>
              <w:fldChar w:fldCharType="begin"/>
            </w:r>
            <w:r w:rsidR="008820D4">
              <w:rPr>
                <w:noProof/>
                <w:webHidden/>
              </w:rPr>
              <w:instrText xml:space="preserve"> PAGEREF _Toc151039803 \h </w:instrText>
            </w:r>
            <w:r w:rsidR="008820D4">
              <w:rPr>
                <w:noProof/>
                <w:webHidden/>
              </w:rPr>
            </w:r>
            <w:r w:rsidR="008820D4">
              <w:rPr>
                <w:noProof/>
                <w:webHidden/>
              </w:rPr>
              <w:fldChar w:fldCharType="separate"/>
            </w:r>
            <w:r w:rsidR="008820D4">
              <w:rPr>
                <w:noProof/>
                <w:webHidden/>
              </w:rPr>
              <w:t>36</w:t>
            </w:r>
            <w:r w:rsidR="008820D4">
              <w:rPr>
                <w:noProof/>
                <w:webHidden/>
              </w:rPr>
              <w:fldChar w:fldCharType="end"/>
            </w:r>
          </w:hyperlink>
        </w:p>
        <w:p w14:paraId="62AFC209" w14:textId="4083B824"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804" w:history="1">
            <w:r w:rsidR="008820D4" w:rsidRPr="004A78EC">
              <w:rPr>
                <w:rStyle w:val="a4"/>
                <w:noProof/>
                <w:lang w:eastAsia="zh-TW" w:bidi="x-none"/>
              </w:rPr>
              <w:t>3.2.16</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PcdH2OAmdBiosSmcMsgTdpRequestId</w:t>
            </w:r>
            <w:r w:rsidR="008820D4">
              <w:rPr>
                <w:noProof/>
                <w:webHidden/>
              </w:rPr>
              <w:tab/>
            </w:r>
            <w:r w:rsidR="008820D4">
              <w:rPr>
                <w:noProof/>
                <w:webHidden/>
              </w:rPr>
              <w:fldChar w:fldCharType="begin"/>
            </w:r>
            <w:r w:rsidR="008820D4">
              <w:rPr>
                <w:noProof/>
                <w:webHidden/>
              </w:rPr>
              <w:instrText xml:space="preserve"> PAGEREF _Toc151039804 \h </w:instrText>
            </w:r>
            <w:r w:rsidR="008820D4">
              <w:rPr>
                <w:noProof/>
                <w:webHidden/>
              </w:rPr>
            </w:r>
            <w:r w:rsidR="008820D4">
              <w:rPr>
                <w:noProof/>
                <w:webHidden/>
              </w:rPr>
              <w:fldChar w:fldCharType="separate"/>
            </w:r>
            <w:r w:rsidR="008820D4">
              <w:rPr>
                <w:noProof/>
                <w:webHidden/>
              </w:rPr>
              <w:t>36</w:t>
            </w:r>
            <w:r w:rsidR="008820D4">
              <w:rPr>
                <w:noProof/>
                <w:webHidden/>
              </w:rPr>
              <w:fldChar w:fldCharType="end"/>
            </w:r>
          </w:hyperlink>
        </w:p>
        <w:p w14:paraId="0BB3CC6F" w14:textId="75EA9CFB"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805" w:history="1">
            <w:r w:rsidR="008820D4" w:rsidRPr="004A78EC">
              <w:rPr>
                <w:rStyle w:val="a4"/>
                <w:noProof/>
                <w:lang w:eastAsia="zh-TW" w:bidi="x-none"/>
              </w:rPr>
              <w:t>3.2.17</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PcdH2OAmdMp1C2pmsgMessageAddress</w:t>
            </w:r>
            <w:r w:rsidR="008820D4">
              <w:rPr>
                <w:noProof/>
                <w:webHidden/>
              </w:rPr>
              <w:tab/>
            </w:r>
            <w:r w:rsidR="008820D4">
              <w:rPr>
                <w:noProof/>
                <w:webHidden/>
              </w:rPr>
              <w:fldChar w:fldCharType="begin"/>
            </w:r>
            <w:r w:rsidR="008820D4">
              <w:rPr>
                <w:noProof/>
                <w:webHidden/>
              </w:rPr>
              <w:instrText xml:space="preserve"> PAGEREF _Toc151039805 \h </w:instrText>
            </w:r>
            <w:r w:rsidR="008820D4">
              <w:rPr>
                <w:noProof/>
                <w:webHidden/>
              </w:rPr>
            </w:r>
            <w:r w:rsidR="008820D4">
              <w:rPr>
                <w:noProof/>
                <w:webHidden/>
              </w:rPr>
              <w:fldChar w:fldCharType="separate"/>
            </w:r>
            <w:r w:rsidR="008820D4">
              <w:rPr>
                <w:noProof/>
                <w:webHidden/>
              </w:rPr>
              <w:t>36</w:t>
            </w:r>
            <w:r w:rsidR="008820D4">
              <w:rPr>
                <w:noProof/>
                <w:webHidden/>
              </w:rPr>
              <w:fldChar w:fldCharType="end"/>
            </w:r>
          </w:hyperlink>
        </w:p>
        <w:p w14:paraId="0BB666CA" w14:textId="7EEBFA41"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806" w:history="1">
            <w:r w:rsidR="008820D4" w:rsidRPr="004A78EC">
              <w:rPr>
                <w:rStyle w:val="a4"/>
                <w:noProof/>
                <w:lang w:eastAsia="zh-TW" w:bidi="x-none"/>
              </w:rPr>
              <w:t>3.2.18</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PcdH2OAmdMp1C2pmsgResponseAddress</w:t>
            </w:r>
            <w:r w:rsidR="008820D4">
              <w:rPr>
                <w:noProof/>
                <w:webHidden/>
              </w:rPr>
              <w:tab/>
            </w:r>
            <w:r w:rsidR="008820D4">
              <w:rPr>
                <w:noProof/>
                <w:webHidden/>
              </w:rPr>
              <w:fldChar w:fldCharType="begin"/>
            </w:r>
            <w:r w:rsidR="008820D4">
              <w:rPr>
                <w:noProof/>
                <w:webHidden/>
              </w:rPr>
              <w:instrText xml:space="preserve"> PAGEREF _Toc151039806 \h </w:instrText>
            </w:r>
            <w:r w:rsidR="008820D4">
              <w:rPr>
                <w:noProof/>
                <w:webHidden/>
              </w:rPr>
            </w:r>
            <w:r w:rsidR="008820D4">
              <w:rPr>
                <w:noProof/>
                <w:webHidden/>
              </w:rPr>
              <w:fldChar w:fldCharType="separate"/>
            </w:r>
            <w:r w:rsidR="008820D4">
              <w:rPr>
                <w:noProof/>
                <w:webHidden/>
              </w:rPr>
              <w:t>36</w:t>
            </w:r>
            <w:r w:rsidR="008820D4">
              <w:rPr>
                <w:noProof/>
                <w:webHidden/>
              </w:rPr>
              <w:fldChar w:fldCharType="end"/>
            </w:r>
          </w:hyperlink>
        </w:p>
        <w:p w14:paraId="6F920A27" w14:textId="08583771"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807" w:history="1">
            <w:r w:rsidR="008820D4" w:rsidRPr="004A78EC">
              <w:rPr>
                <w:rStyle w:val="a4"/>
                <w:noProof/>
                <w:lang w:eastAsia="zh-TW" w:bidi="x-none"/>
              </w:rPr>
              <w:t>3.2.19</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PcdH2OAmdMp1C2pmsgArgument0Address</w:t>
            </w:r>
            <w:r w:rsidR="008820D4">
              <w:rPr>
                <w:noProof/>
                <w:webHidden/>
              </w:rPr>
              <w:tab/>
            </w:r>
            <w:r w:rsidR="008820D4">
              <w:rPr>
                <w:noProof/>
                <w:webHidden/>
              </w:rPr>
              <w:fldChar w:fldCharType="begin"/>
            </w:r>
            <w:r w:rsidR="008820D4">
              <w:rPr>
                <w:noProof/>
                <w:webHidden/>
              </w:rPr>
              <w:instrText xml:space="preserve"> PAGEREF _Toc151039807 \h </w:instrText>
            </w:r>
            <w:r w:rsidR="008820D4">
              <w:rPr>
                <w:noProof/>
                <w:webHidden/>
              </w:rPr>
            </w:r>
            <w:r w:rsidR="008820D4">
              <w:rPr>
                <w:noProof/>
                <w:webHidden/>
              </w:rPr>
              <w:fldChar w:fldCharType="separate"/>
            </w:r>
            <w:r w:rsidR="008820D4">
              <w:rPr>
                <w:noProof/>
                <w:webHidden/>
              </w:rPr>
              <w:t>36</w:t>
            </w:r>
            <w:r w:rsidR="008820D4">
              <w:rPr>
                <w:noProof/>
                <w:webHidden/>
              </w:rPr>
              <w:fldChar w:fldCharType="end"/>
            </w:r>
          </w:hyperlink>
        </w:p>
        <w:p w14:paraId="509C71E7" w14:textId="1503E6D2"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808" w:history="1">
            <w:r w:rsidR="008820D4" w:rsidRPr="004A78EC">
              <w:rPr>
                <w:rStyle w:val="a4"/>
                <w:noProof/>
                <w:lang w:eastAsia="zh-TW" w:bidi="x-none"/>
              </w:rPr>
              <w:t>3.2.20</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PcdH2OAmdMp1C2pmsgArgument1Address</w:t>
            </w:r>
            <w:r w:rsidR="008820D4">
              <w:rPr>
                <w:noProof/>
                <w:webHidden/>
              </w:rPr>
              <w:tab/>
            </w:r>
            <w:r w:rsidR="008820D4">
              <w:rPr>
                <w:noProof/>
                <w:webHidden/>
              </w:rPr>
              <w:fldChar w:fldCharType="begin"/>
            </w:r>
            <w:r w:rsidR="008820D4">
              <w:rPr>
                <w:noProof/>
                <w:webHidden/>
              </w:rPr>
              <w:instrText xml:space="preserve"> PAGEREF _Toc151039808 \h </w:instrText>
            </w:r>
            <w:r w:rsidR="008820D4">
              <w:rPr>
                <w:noProof/>
                <w:webHidden/>
              </w:rPr>
            </w:r>
            <w:r w:rsidR="008820D4">
              <w:rPr>
                <w:noProof/>
                <w:webHidden/>
              </w:rPr>
              <w:fldChar w:fldCharType="separate"/>
            </w:r>
            <w:r w:rsidR="008820D4">
              <w:rPr>
                <w:noProof/>
                <w:webHidden/>
              </w:rPr>
              <w:t>36</w:t>
            </w:r>
            <w:r w:rsidR="008820D4">
              <w:rPr>
                <w:noProof/>
                <w:webHidden/>
              </w:rPr>
              <w:fldChar w:fldCharType="end"/>
            </w:r>
          </w:hyperlink>
        </w:p>
        <w:p w14:paraId="1CCA8EF3" w14:textId="42176E67"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809" w:history="1">
            <w:r w:rsidR="008820D4" w:rsidRPr="004A78EC">
              <w:rPr>
                <w:rStyle w:val="a4"/>
                <w:noProof/>
                <w:lang w:eastAsia="zh-TW" w:bidi="x-none"/>
              </w:rPr>
              <w:t>3.2.21</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PcdH2OAmdMp1C2pmsgArgument2Address</w:t>
            </w:r>
            <w:r w:rsidR="008820D4">
              <w:rPr>
                <w:noProof/>
                <w:webHidden/>
              </w:rPr>
              <w:tab/>
            </w:r>
            <w:r w:rsidR="008820D4">
              <w:rPr>
                <w:noProof/>
                <w:webHidden/>
              </w:rPr>
              <w:fldChar w:fldCharType="begin"/>
            </w:r>
            <w:r w:rsidR="008820D4">
              <w:rPr>
                <w:noProof/>
                <w:webHidden/>
              </w:rPr>
              <w:instrText xml:space="preserve"> PAGEREF _Toc151039809 \h </w:instrText>
            </w:r>
            <w:r w:rsidR="008820D4">
              <w:rPr>
                <w:noProof/>
                <w:webHidden/>
              </w:rPr>
            </w:r>
            <w:r w:rsidR="008820D4">
              <w:rPr>
                <w:noProof/>
                <w:webHidden/>
              </w:rPr>
              <w:fldChar w:fldCharType="separate"/>
            </w:r>
            <w:r w:rsidR="008820D4">
              <w:rPr>
                <w:noProof/>
                <w:webHidden/>
              </w:rPr>
              <w:t>36</w:t>
            </w:r>
            <w:r w:rsidR="008820D4">
              <w:rPr>
                <w:noProof/>
                <w:webHidden/>
              </w:rPr>
              <w:fldChar w:fldCharType="end"/>
            </w:r>
          </w:hyperlink>
        </w:p>
        <w:p w14:paraId="21DAC690" w14:textId="5AC1B225"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810" w:history="1">
            <w:r w:rsidR="008820D4" w:rsidRPr="004A78EC">
              <w:rPr>
                <w:rStyle w:val="a4"/>
                <w:noProof/>
                <w:lang w:eastAsia="zh-TW" w:bidi="x-none"/>
              </w:rPr>
              <w:t>3.2.22</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PcdH2OAmdMp1C2pmsgArgument3Address</w:t>
            </w:r>
            <w:r w:rsidR="008820D4">
              <w:rPr>
                <w:noProof/>
                <w:webHidden/>
              </w:rPr>
              <w:tab/>
            </w:r>
            <w:r w:rsidR="008820D4">
              <w:rPr>
                <w:noProof/>
                <w:webHidden/>
              </w:rPr>
              <w:fldChar w:fldCharType="begin"/>
            </w:r>
            <w:r w:rsidR="008820D4">
              <w:rPr>
                <w:noProof/>
                <w:webHidden/>
              </w:rPr>
              <w:instrText xml:space="preserve"> PAGEREF _Toc151039810 \h </w:instrText>
            </w:r>
            <w:r w:rsidR="008820D4">
              <w:rPr>
                <w:noProof/>
                <w:webHidden/>
              </w:rPr>
            </w:r>
            <w:r w:rsidR="008820D4">
              <w:rPr>
                <w:noProof/>
                <w:webHidden/>
              </w:rPr>
              <w:fldChar w:fldCharType="separate"/>
            </w:r>
            <w:r w:rsidR="008820D4">
              <w:rPr>
                <w:noProof/>
                <w:webHidden/>
              </w:rPr>
              <w:t>36</w:t>
            </w:r>
            <w:r w:rsidR="008820D4">
              <w:rPr>
                <w:noProof/>
                <w:webHidden/>
              </w:rPr>
              <w:fldChar w:fldCharType="end"/>
            </w:r>
          </w:hyperlink>
        </w:p>
        <w:p w14:paraId="61004453" w14:textId="209254F2"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811" w:history="1">
            <w:r w:rsidR="008820D4" w:rsidRPr="004A78EC">
              <w:rPr>
                <w:rStyle w:val="a4"/>
                <w:noProof/>
                <w:lang w:eastAsia="zh-TW" w:bidi="x-none"/>
              </w:rPr>
              <w:t>3.2.23</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PcdH2OAmdMp1C2pmsgArgument4Address</w:t>
            </w:r>
            <w:r w:rsidR="008820D4">
              <w:rPr>
                <w:noProof/>
                <w:webHidden/>
              </w:rPr>
              <w:tab/>
            </w:r>
            <w:r w:rsidR="008820D4">
              <w:rPr>
                <w:noProof/>
                <w:webHidden/>
              </w:rPr>
              <w:fldChar w:fldCharType="begin"/>
            </w:r>
            <w:r w:rsidR="008820D4">
              <w:rPr>
                <w:noProof/>
                <w:webHidden/>
              </w:rPr>
              <w:instrText xml:space="preserve"> PAGEREF _Toc151039811 \h </w:instrText>
            </w:r>
            <w:r w:rsidR="008820D4">
              <w:rPr>
                <w:noProof/>
                <w:webHidden/>
              </w:rPr>
            </w:r>
            <w:r w:rsidR="008820D4">
              <w:rPr>
                <w:noProof/>
                <w:webHidden/>
              </w:rPr>
              <w:fldChar w:fldCharType="separate"/>
            </w:r>
            <w:r w:rsidR="008820D4">
              <w:rPr>
                <w:noProof/>
                <w:webHidden/>
              </w:rPr>
              <w:t>36</w:t>
            </w:r>
            <w:r w:rsidR="008820D4">
              <w:rPr>
                <w:noProof/>
                <w:webHidden/>
              </w:rPr>
              <w:fldChar w:fldCharType="end"/>
            </w:r>
          </w:hyperlink>
        </w:p>
        <w:p w14:paraId="6249FEF7" w14:textId="1D598003"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812" w:history="1">
            <w:r w:rsidR="008820D4" w:rsidRPr="004A78EC">
              <w:rPr>
                <w:rStyle w:val="a4"/>
                <w:noProof/>
                <w:lang w:eastAsia="zh-TW" w:bidi="x-none"/>
              </w:rPr>
              <w:t>3.2.24</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PcdH2OAmdMp1C2pmsgArgument5Address</w:t>
            </w:r>
            <w:r w:rsidR="008820D4">
              <w:rPr>
                <w:noProof/>
                <w:webHidden/>
              </w:rPr>
              <w:tab/>
            </w:r>
            <w:r w:rsidR="008820D4">
              <w:rPr>
                <w:noProof/>
                <w:webHidden/>
              </w:rPr>
              <w:fldChar w:fldCharType="begin"/>
            </w:r>
            <w:r w:rsidR="008820D4">
              <w:rPr>
                <w:noProof/>
                <w:webHidden/>
              </w:rPr>
              <w:instrText xml:space="preserve"> PAGEREF _Toc151039812 \h </w:instrText>
            </w:r>
            <w:r w:rsidR="008820D4">
              <w:rPr>
                <w:noProof/>
                <w:webHidden/>
              </w:rPr>
            </w:r>
            <w:r w:rsidR="008820D4">
              <w:rPr>
                <w:noProof/>
                <w:webHidden/>
              </w:rPr>
              <w:fldChar w:fldCharType="separate"/>
            </w:r>
            <w:r w:rsidR="008820D4">
              <w:rPr>
                <w:noProof/>
                <w:webHidden/>
              </w:rPr>
              <w:t>37</w:t>
            </w:r>
            <w:r w:rsidR="008820D4">
              <w:rPr>
                <w:noProof/>
                <w:webHidden/>
              </w:rPr>
              <w:fldChar w:fldCharType="end"/>
            </w:r>
          </w:hyperlink>
        </w:p>
        <w:p w14:paraId="4BC72943" w14:textId="50F4E8B8"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813" w:history="1">
            <w:r w:rsidR="008820D4" w:rsidRPr="004A78EC">
              <w:rPr>
                <w:rStyle w:val="a4"/>
                <w:noProof/>
                <w:lang w:eastAsia="zh-TW" w:bidi="x-none"/>
              </w:rPr>
              <w:t>3.2.25</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PcdH2OBmcInfoDisplayNameForChannel</w:t>
            </w:r>
            <w:r w:rsidR="008820D4">
              <w:rPr>
                <w:noProof/>
                <w:webHidden/>
              </w:rPr>
              <w:tab/>
            </w:r>
            <w:r w:rsidR="008820D4">
              <w:rPr>
                <w:noProof/>
                <w:webHidden/>
              </w:rPr>
              <w:fldChar w:fldCharType="begin"/>
            </w:r>
            <w:r w:rsidR="008820D4">
              <w:rPr>
                <w:noProof/>
                <w:webHidden/>
              </w:rPr>
              <w:instrText xml:space="preserve"> PAGEREF _Toc151039813 \h </w:instrText>
            </w:r>
            <w:r w:rsidR="008820D4">
              <w:rPr>
                <w:noProof/>
                <w:webHidden/>
              </w:rPr>
            </w:r>
            <w:r w:rsidR="008820D4">
              <w:rPr>
                <w:noProof/>
                <w:webHidden/>
              </w:rPr>
              <w:fldChar w:fldCharType="separate"/>
            </w:r>
            <w:r w:rsidR="008820D4">
              <w:rPr>
                <w:noProof/>
                <w:webHidden/>
              </w:rPr>
              <w:t>37</w:t>
            </w:r>
            <w:r w:rsidR="008820D4">
              <w:rPr>
                <w:noProof/>
                <w:webHidden/>
              </w:rPr>
              <w:fldChar w:fldCharType="end"/>
            </w:r>
          </w:hyperlink>
        </w:p>
        <w:p w14:paraId="3286DFE2" w14:textId="164DB772"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814" w:history="1">
            <w:r w:rsidR="008820D4" w:rsidRPr="004A78EC">
              <w:rPr>
                <w:rStyle w:val="a4"/>
                <w:noProof/>
                <w:lang w:eastAsia="zh-TW" w:bidi="x-none"/>
              </w:rPr>
              <w:t>3.2.26</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PcdH2OUsbViewerFormRefreshPeriod</w:t>
            </w:r>
            <w:r w:rsidR="008820D4">
              <w:rPr>
                <w:noProof/>
                <w:webHidden/>
              </w:rPr>
              <w:tab/>
            </w:r>
            <w:r w:rsidR="008820D4">
              <w:rPr>
                <w:noProof/>
                <w:webHidden/>
              </w:rPr>
              <w:fldChar w:fldCharType="begin"/>
            </w:r>
            <w:r w:rsidR="008820D4">
              <w:rPr>
                <w:noProof/>
                <w:webHidden/>
              </w:rPr>
              <w:instrText xml:space="preserve"> PAGEREF _Toc151039814 \h </w:instrText>
            </w:r>
            <w:r w:rsidR="008820D4">
              <w:rPr>
                <w:noProof/>
                <w:webHidden/>
              </w:rPr>
            </w:r>
            <w:r w:rsidR="008820D4">
              <w:rPr>
                <w:noProof/>
                <w:webHidden/>
              </w:rPr>
              <w:fldChar w:fldCharType="separate"/>
            </w:r>
            <w:r w:rsidR="008820D4">
              <w:rPr>
                <w:noProof/>
                <w:webHidden/>
              </w:rPr>
              <w:t>37</w:t>
            </w:r>
            <w:r w:rsidR="008820D4">
              <w:rPr>
                <w:noProof/>
                <w:webHidden/>
              </w:rPr>
              <w:fldChar w:fldCharType="end"/>
            </w:r>
          </w:hyperlink>
        </w:p>
        <w:p w14:paraId="7B47B432" w14:textId="47248BE7"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815" w:history="1">
            <w:r w:rsidR="008820D4" w:rsidRPr="004A78EC">
              <w:rPr>
                <w:rStyle w:val="a4"/>
                <w:noProof/>
                <w:lang w:eastAsia="zh-TW" w:bidi="x-none"/>
              </w:rPr>
              <w:t>3.2.27</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PcdH2OConsoleBootMessageMarginBottom</w:t>
            </w:r>
            <w:r w:rsidR="008820D4">
              <w:rPr>
                <w:noProof/>
                <w:webHidden/>
              </w:rPr>
              <w:tab/>
            </w:r>
            <w:r w:rsidR="008820D4">
              <w:rPr>
                <w:noProof/>
                <w:webHidden/>
              </w:rPr>
              <w:fldChar w:fldCharType="begin"/>
            </w:r>
            <w:r w:rsidR="008820D4">
              <w:rPr>
                <w:noProof/>
                <w:webHidden/>
              </w:rPr>
              <w:instrText xml:space="preserve"> PAGEREF _Toc151039815 \h </w:instrText>
            </w:r>
            <w:r w:rsidR="008820D4">
              <w:rPr>
                <w:noProof/>
                <w:webHidden/>
              </w:rPr>
            </w:r>
            <w:r w:rsidR="008820D4">
              <w:rPr>
                <w:noProof/>
                <w:webHidden/>
              </w:rPr>
              <w:fldChar w:fldCharType="separate"/>
            </w:r>
            <w:r w:rsidR="008820D4">
              <w:rPr>
                <w:noProof/>
                <w:webHidden/>
              </w:rPr>
              <w:t>37</w:t>
            </w:r>
            <w:r w:rsidR="008820D4">
              <w:rPr>
                <w:noProof/>
                <w:webHidden/>
              </w:rPr>
              <w:fldChar w:fldCharType="end"/>
            </w:r>
          </w:hyperlink>
        </w:p>
        <w:p w14:paraId="08D8CCDE" w14:textId="2B88E125"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816" w:history="1">
            <w:r w:rsidR="008820D4" w:rsidRPr="004A78EC">
              <w:rPr>
                <w:rStyle w:val="a4"/>
                <w:noProof/>
                <w:lang w:eastAsia="zh-TW" w:bidi="x-none"/>
              </w:rPr>
              <w:t>3.2.28</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PcdH2OConsoleBootMessageMarginRight</w:t>
            </w:r>
            <w:r w:rsidR="008820D4">
              <w:rPr>
                <w:noProof/>
                <w:webHidden/>
              </w:rPr>
              <w:tab/>
            </w:r>
            <w:r w:rsidR="008820D4">
              <w:rPr>
                <w:noProof/>
                <w:webHidden/>
              </w:rPr>
              <w:fldChar w:fldCharType="begin"/>
            </w:r>
            <w:r w:rsidR="008820D4">
              <w:rPr>
                <w:noProof/>
                <w:webHidden/>
              </w:rPr>
              <w:instrText xml:space="preserve"> PAGEREF _Toc151039816 \h </w:instrText>
            </w:r>
            <w:r w:rsidR="008820D4">
              <w:rPr>
                <w:noProof/>
                <w:webHidden/>
              </w:rPr>
            </w:r>
            <w:r w:rsidR="008820D4">
              <w:rPr>
                <w:noProof/>
                <w:webHidden/>
              </w:rPr>
              <w:fldChar w:fldCharType="separate"/>
            </w:r>
            <w:r w:rsidR="008820D4">
              <w:rPr>
                <w:noProof/>
                <w:webHidden/>
              </w:rPr>
              <w:t>37</w:t>
            </w:r>
            <w:r w:rsidR="008820D4">
              <w:rPr>
                <w:noProof/>
                <w:webHidden/>
              </w:rPr>
              <w:fldChar w:fldCharType="end"/>
            </w:r>
          </w:hyperlink>
        </w:p>
        <w:p w14:paraId="003806F1" w14:textId="2A44161F" w:rsidR="008820D4" w:rsidRDefault="00000000">
          <w:pPr>
            <w:pStyle w:val="30"/>
            <w:rPr>
              <w:rFonts w:asciiTheme="minorHAnsi" w:hAnsiTheme="minorHAnsi" w:cstheme="minorBidi"/>
              <w:noProof/>
              <w:color w:val="auto"/>
              <w:kern w:val="2"/>
              <w:sz w:val="24"/>
              <w:szCs w:val="22"/>
              <w:lang w:eastAsia="zh-TW"/>
              <w14:ligatures w14:val="standardContextual"/>
            </w:rPr>
          </w:pPr>
          <w:hyperlink w:anchor="_Toc151039817" w:history="1">
            <w:r w:rsidR="008820D4" w:rsidRPr="004A78EC">
              <w:rPr>
                <w:rStyle w:val="a4"/>
                <w:noProof/>
                <w:lang w:eastAsia="zh-TW" w:bidi="x-none"/>
              </w:rPr>
              <w:t>3.2.29</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PcdH2OpciCapabilityDisplayControl</w:t>
            </w:r>
            <w:r w:rsidR="008820D4">
              <w:rPr>
                <w:noProof/>
                <w:webHidden/>
              </w:rPr>
              <w:tab/>
            </w:r>
            <w:r w:rsidR="008820D4">
              <w:rPr>
                <w:noProof/>
                <w:webHidden/>
              </w:rPr>
              <w:fldChar w:fldCharType="begin"/>
            </w:r>
            <w:r w:rsidR="008820D4">
              <w:rPr>
                <w:noProof/>
                <w:webHidden/>
              </w:rPr>
              <w:instrText xml:space="preserve"> PAGEREF _Toc151039817 \h </w:instrText>
            </w:r>
            <w:r w:rsidR="008820D4">
              <w:rPr>
                <w:noProof/>
                <w:webHidden/>
              </w:rPr>
            </w:r>
            <w:r w:rsidR="008820D4">
              <w:rPr>
                <w:noProof/>
                <w:webHidden/>
              </w:rPr>
              <w:fldChar w:fldCharType="separate"/>
            </w:r>
            <w:r w:rsidR="008820D4">
              <w:rPr>
                <w:noProof/>
                <w:webHidden/>
              </w:rPr>
              <w:t>37</w:t>
            </w:r>
            <w:r w:rsidR="008820D4">
              <w:rPr>
                <w:noProof/>
                <w:webHidden/>
              </w:rPr>
              <w:fldChar w:fldCharType="end"/>
            </w:r>
          </w:hyperlink>
        </w:p>
        <w:p w14:paraId="006EF810" w14:textId="33BCF4D5" w:rsidR="008820D4" w:rsidRDefault="00000000">
          <w:pPr>
            <w:pStyle w:val="10"/>
            <w:rPr>
              <w:rFonts w:asciiTheme="minorHAnsi" w:hAnsiTheme="minorHAnsi" w:cstheme="minorBidi"/>
              <w:noProof/>
              <w:color w:val="auto"/>
              <w:kern w:val="2"/>
              <w:sz w:val="24"/>
              <w:szCs w:val="22"/>
              <w:lang w:eastAsia="zh-TW"/>
              <w14:ligatures w14:val="standardContextual"/>
            </w:rPr>
          </w:pPr>
          <w:hyperlink w:anchor="_Toc151039818" w:history="1">
            <w:r w:rsidR="008820D4" w:rsidRPr="004A78EC">
              <w:rPr>
                <w:rStyle w:val="a4"/>
                <w:noProof/>
                <w:lang w:eastAsia="zh-TW"/>
              </w:rPr>
              <w:t>4</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Customization Instructions</w:t>
            </w:r>
            <w:r w:rsidR="008820D4">
              <w:rPr>
                <w:noProof/>
                <w:webHidden/>
              </w:rPr>
              <w:tab/>
            </w:r>
            <w:r w:rsidR="008820D4">
              <w:rPr>
                <w:noProof/>
                <w:webHidden/>
              </w:rPr>
              <w:fldChar w:fldCharType="begin"/>
            </w:r>
            <w:r w:rsidR="008820D4">
              <w:rPr>
                <w:noProof/>
                <w:webHidden/>
              </w:rPr>
              <w:instrText xml:space="preserve"> PAGEREF _Toc151039818 \h </w:instrText>
            </w:r>
            <w:r w:rsidR="008820D4">
              <w:rPr>
                <w:noProof/>
                <w:webHidden/>
              </w:rPr>
            </w:r>
            <w:r w:rsidR="008820D4">
              <w:rPr>
                <w:noProof/>
                <w:webHidden/>
              </w:rPr>
              <w:fldChar w:fldCharType="separate"/>
            </w:r>
            <w:r w:rsidR="008820D4">
              <w:rPr>
                <w:noProof/>
                <w:webHidden/>
              </w:rPr>
              <w:t>38</w:t>
            </w:r>
            <w:r w:rsidR="008820D4">
              <w:rPr>
                <w:noProof/>
                <w:webHidden/>
              </w:rPr>
              <w:fldChar w:fldCharType="end"/>
            </w:r>
          </w:hyperlink>
        </w:p>
        <w:p w14:paraId="3C2F2D3E" w14:textId="06F71BAC" w:rsidR="008820D4" w:rsidRDefault="00000000">
          <w:pPr>
            <w:pStyle w:val="20"/>
            <w:tabs>
              <w:tab w:val="left" w:pos="1560"/>
            </w:tabs>
            <w:rPr>
              <w:rFonts w:asciiTheme="minorHAnsi" w:hAnsiTheme="minorHAnsi" w:cstheme="minorBidi"/>
              <w:noProof/>
              <w:color w:val="auto"/>
              <w:kern w:val="2"/>
              <w:sz w:val="24"/>
              <w:szCs w:val="22"/>
              <w:lang w:eastAsia="zh-TW"/>
              <w14:ligatures w14:val="standardContextual"/>
            </w:rPr>
          </w:pPr>
          <w:hyperlink w:anchor="_Toc151039819" w:history="1">
            <w:r w:rsidR="008820D4" w:rsidRPr="004A78EC">
              <w:rPr>
                <w:rStyle w:val="a4"/>
                <w:noProof/>
                <w:lang w:eastAsia="zh-TW"/>
              </w:rPr>
              <w:t>4.1</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Setup Menu Link</w:t>
            </w:r>
            <w:r w:rsidR="008820D4">
              <w:rPr>
                <w:noProof/>
                <w:webHidden/>
              </w:rPr>
              <w:tab/>
            </w:r>
            <w:r w:rsidR="008820D4">
              <w:rPr>
                <w:noProof/>
                <w:webHidden/>
              </w:rPr>
              <w:fldChar w:fldCharType="begin"/>
            </w:r>
            <w:r w:rsidR="008820D4">
              <w:rPr>
                <w:noProof/>
                <w:webHidden/>
              </w:rPr>
              <w:instrText xml:space="preserve"> PAGEREF _Toc151039819 \h </w:instrText>
            </w:r>
            <w:r w:rsidR="008820D4">
              <w:rPr>
                <w:noProof/>
                <w:webHidden/>
              </w:rPr>
            </w:r>
            <w:r w:rsidR="008820D4">
              <w:rPr>
                <w:noProof/>
                <w:webHidden/>
              </w:rPr>
              <w:fldChar w:fldCharType="separate"/>
            </w:r>
            <w:r w:rsidR="008820D4">
              <w:rPr>
                <w:noProof/>
                <w:webHidden/>
              </w:rPr>
              <w:t>38</w:t>
            </w:r>
            <w:r w:rsidR="008820D4">
              <w:rPr>
                <w:noProof/>
                <w:webHidden/>
              </w:rPr>
              <w:fldChar w:fldCharType="end"/>
            </w:r>
          </w:hyperlink>
        </w:p>
        <w:p w14:paraId="78E78AE9" w14:textId="6DF79F11" w:rsidR="008820D4" w:rsidRDefault="00000000">
          <w:pPr>
            <w:pStyle w:val="20"/>
            <w:tabs>
              <w:tab w:val="left" w:pos="1560"/>
            </w:tabs>
            <w:rPr>
              <w:rFonts w:asciiTheme="minorHAnsi" w:hAnsiTheme="minorHAnsi" w:cstheme="minorBidi"/>
              <w:noProof/>
              <w:color w:val="auto"/>
              <w:kern w:val="2"/>
              <w:sz w:val="24"/>
              <w:szCs w:val="22"/>
              <w:lang w:eastAsia="zh-TW"/>
              <w14:ligatures w14:val="standardContextual"/>
            </w:rPr>
          </w:pPr>
          <w:hyperlink w:anchor="_Toc151039820" w:history="1">
            <w:r w:rsidR="008820D4" w:rsidRPr="004A78EC">
              <w:rPr>
                <w:rStyle w:val="a4"/>
                <w:noProof/>
                <w:lang w:eastAsia="zh-TW"/>
              </w:rPr>
              <w:t>4.2</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Memory/CPU/SD,eMMC Info Setup Submenu Display</w:t>
            </w:r>
            <w:r w:rsidR="008820D4">
              <w:rPr>
                <w:noProof/>
                <w:webHidden/>
              </w:rPr>
              <w:tab/>
            </w:r>
            <w:r w:rsidR="008820D4">
              <w:rPr>
                <w:noProof/>
                <w:webHidden/>
              </w:rPr>
              <w:fldChar w:fldCharType="begin"/>
            </w:r>
            <w:r w:rsidR="008820D4">
              <w:rPr>
                <w:noProof/>
                <w:webHidden/>
              </w:rPr>
              <w:instrText xml:space="preserve"> PAGEREF _Toc151039820 \h </w:instrText>
            </w:r>
            <w:r w:rsidR="008820D4">
              <w:rPr>
                <w:noProof/>
                <w:webHidden/>
              </w:rPr>
            </w:r>
            <w:r w:rsidR="008820D4">
              <w:rPr>
                <w:noProof/>
                <w:webHidden/>
              </w:rPr>
              <w:fldChar w:fldCharType="separate"/>
            </w:r>
            <w:r w:rsidR="008820D4">
              <w:rPr>
                <w:noProof/>
                <w:webHidden/>
              </w:rPr>
              <w:t>38</w:t>
            </w:r>
            <w:r w:rsidR="008820D4">
              <w:rPr>
                <w:noProof/>
                <w:webHidden/>
              </w:rPr>
              <w:fldChar w:fldCharType="end"/>
            </w:r>
          </w:hyperlink>
        </w:p>
        <w:p w14:paraId="65C8F491" w14:textId="3A9D1718" w:rsidR="008820D4" w:rsidRDefault="00000000">
          <w:pPr>
            <w:pStyle w:val="20"/>
            <w:tabs>
              <w:tab w:val="left" w:pos="1560"/>
            </w:tabs>
            <w:rPr>
              <w:rFonts w:asciiTheme="minorHAnsi" w:hAnsiTheme="minorHAnsi" w:cstheme="minorBidi"/>
              <w:noProof/>
              <w:color w:val="auto"/>
              <w:kern w:val="2"/>
              <w:sz w:val="24"/>
              <w:szCs w:val="22"/>
              <w:lang w:eastAsia="zh-TW"/>
              <w14:ligatures w14:val="standardContextual"/>
            </w:rPr>
          </w:pPr>
          <w:hyperlink w:anchor="_Toc151039821" w:history="1">
            <w:r w:rsidR="008820D4" w:rsidRPr="004A78EC">
              <w:rPr>
                <w:rStyle w:val="a4"/>
                <w:noProof/>
                <w:lang w:eastAsia="zh-TW"/>
              </w:rPr>
              <w:t>4.3</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PCIe Info Setup Menu Display</w:t>
            </w:r>
            <w:r w:rsidR="008820D4">
              <w:rPr>
                <w:noProof/>
                <w:webHidden/>
              </w:rPr>
              <w:tab/>
            </w:r>
            <w:r w:rsidR="008820D4">
              <w:rPr>
                <w:noProof/>
                <w:webHidden/>
              </w:rPr>
              <w:fldChar w:fldCharType="begin"/>
            </w:r>
            <w:r w:rsidR="008820D4">
              <w:rPr>
                <w:noProof/>
                <w:webHidden/>
              </w:rPr>
              <w:instrText xml:space="preserve"> PAGEREF _Toc151039821 \h </w:instrText>
            </w:r>
            <w:r w:rsidR="008820D4">
              <w:rPr>
                <w:noProof/>
                <w:webHidden/>
              </w:rPr>
            </w:r>
            <w:r w:rsidR="008820D4">
              <w:rPr>
                <w:noProof/>
                <w:webHidden/>
              </w:rPr>
              <w:fldChar w:fldCharType="separate"/>
            </w:r>
            <w:r w:rsidR="008820D4">
              <w:rPr>
                <w:noProof/>
                <w:webHidden/>
              </w:rPr>
              <w:t>39</w:t>
            </w:r>
            <w:r w:rsidR="008820D4">
              <w:rPr>
                <w:noProof/>
                <w:webHidden/>
              </w:rPr>
              <w:fldChar w:fldCharType="end"/>
            </w:r>
          </w:hyperlink>
        </w:p>
        <w:p w14:paraId="695B5C7A" w14:textId="48C84B0C" w:rsidR="008820D4" w:rsidRDefault="00000000">
          <w:pPr>
            <w:pStyle w:val="20"/>
            <w:tabs>
              <w:tab w:val="left" w:pos="1560"/>
            </w:tabs>
            <w:rPr>
              <w:rFonts w:asciiTheme="minorHAnsi" w:hAnsiTheme="minorHAnsi" w:cstheme="minorBidi"/>
              <w:noProof/>
              <w:color w:val="auto"/>
              <w:kern w:val="2"/>
              <w:sz w:val="24"/>
              <w:szCs w:val="22"/>
              <w:lang w:eastAsia="zh-TW"/>
              <w14:ligatures w14:val="standardContextual"/>
            </w:rPr>
          </w:pPr>
          <w:hyperlink w:anchor="_Toc151039822" w:history="1">
            <w:r w:rsidR="008820D4" w:rsidRPr="004A78EC">
              <w:rPr>
                <w:rStyle w:val="a4"/>
                <w:noProof/>
                <w:lang w:eastAsia="zh-TW"/>
              </w:rPr>
              <w:t>4.4</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Unit Format Display In Setup Menu</w:t>
            </w:r>
            <w:r w:rsidR="008820D4">
              <w:rPr>
                <w:noProof/>
                <w:webHidden/>
              </w:rPr>
              <w:tab/>
            </w:r>
            <w:r w:rsidR="008820D4">
              <w:rPr>
                <w:noProof/>
                <w:webHidden/>
              </w:rPr>
              <w:fldChar w:fldCharType="begin"/>
            </w:r>
            <w:r w:rsidR="008820D4">
              <w:rPr>
                <w:noProof/>
                <w:webHidden/>
              </w:rPr>
              <w:instrText xml:space="preserve"> PAGEREF _Toc151039822 \h </w:instrText>
            </w:r>
            <w:r w:rsidR="008820D4">
              <w:rPr>
                <w:noProof/>
                <w:webHidden/>
              </w:rPr>
            </w:r>
            <w:r w:rsidR="008820D4">
              <w:rPr>
                <w:noProof/>
                <w:webHidden/>
              </w:rPr>
              <w:fldChar w:fldCharType="separate"/>
            </w:r>
            <w:r w:rsidR="008820D4">
              <w:rPr>
                <w:noProof/>
                <w:webHidden/>
              </w:rPr>
              <w:t>40</w:t>
            </w:r>
            <w:r w:rsidR="008820D4">
              <w:rPr>
                <w:noProof/>
                <w:webHidden/>
              </w:rPr>
              <w:fldChar w:fldCharType="end"/>
            </w:r>
          </w:hyperlink>
        </w:p>
        <w:p w14:paraId="70F7B38C" w14:textId="4F1B4165" w:rsidR="008820D4" w:rsidRDefault="00000000">
          <w:pPr>
            <w:pStyle w:val="20"/>
            <w:tabs>
              <w:tab w:val="left" w:pos="1560"/>
            </w:tabs>
            <w:rPr>
              <w:rFonts w:asciiTheme="minorHAnsi" w:hAnsiTheme="minorHAnsi" w:cstheme="minorBidi"/>
              <w:noProof/>
              <w:color w:val="auto"/>
              <w:kern w:val="2"/>
              <w:sz w:val="24"/>
              <w:szCs w:val="22"/>
              <w:lang w:eastAsia="zh-TW"/>
              <w14:ligatures w14:val="standardContextual"/>
            </w:rPr>
          </w:pPr>
          <w:hyperlink w:anchor="_Toc151039823" w:history="1">
            <w:r w:rsidR="008820D4" w:rsidRPr="004A78EC">
              <w:rPr>
                <w:rStyle w:val="a4"/>
                <w:noProof/>
                <w:lang w:eastAsia="zh-TW"/>
              </w:rPr>
              <w:t>4.5</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Post Info Display</w:t>
            </w:r>
            <w:r w:rsidR="008820D4">
              <w:rPr>
                <w:noProof/>
                <w:webHidden/>
              </w:rPr>
              <w:tab/>
            </w:r>
            <w:r w:rsidR="008820D4">
              <w:rPr>
                <w:noProof/>
                <w:webHidden/>
              </w:rPr>
              <w:fldChar w:fldCharType="begin"/>
            </w:r>
            <w:r w:rsidR="008820D4">
              <w:rPr>
                <w:noProof/>
                <w:webHidden/>
              </w:rPr>
              <w:instrText xml:space="preserve"> PAGEREF _Toc151039823 \h </w:instrText>
            </w:r>
            <w:r w:rsidR="008820D4">
              <w:rPr>
                <w:noProof/>
                <w:webHidden/>
              </w:rPr>
            </w:r>
            <w:r w:rsidR="008820D4">
              <w:rPr>
                <w:noProof/>
                <w:webHidden/>
              </w:rPr>
              <w:fldChar w:fldCharType="separate"/>
            </w:r>
            <w:r w:rsidR="008820D4">
              <w:rPr>
                <w:noProof/>
                <w:webHidden/>
              </w:rPr>
              <w:t>40</w:t>
            </w:r>
            <w:r w:rsidR="008820D4">
              <w:rPr>
                <w:noProof/>
                <w:webHidden/>
              </w:rPr>
              <w:fldChar w:fldCharType="end"/>
            </w:r>
          </w:hyperlink>
        </w:p>
        <w:p w14:paraId="69AFEC08" w14:textId="19A06E09" w:rsidR="008820D4" w:rsidRDefault="00000000">
          <w:pPr>
            <w:pStyle w:val="20"/>
            <w:tabs>
              <w:tab w:val="left" w:pos="1560"/>
            </w:tabs>
            <w:rPr>
              <w:rFonts w:asciiTheme="minorHAnsi" w:hAnsiTheme="minorHAnsi" w:cstheme="minorBidi"/>
              <w:noProof/>
              <w:color w:val="auto"/>
              <w:kern w:val="2"/>
              <w:sz w:val="24"/>
              <w:szCs w:val="22"/>
              <w:lang w:eastAsia="zh-TW"/>
              <w14:ligatures w14:val="standardContextual"/>
            </w:rPr>
          </w:pPr>
          <w:hyperlink w:anchor="_Toc151039824" w:history="1">
            <w:r w:rsidR="008820D4" w:rsidRPr="004A78EC">
              <w:rPr>
                <w:rStyle w:val="a4"/>
                <w:noProof/>
                <w:lang w:eastAsia="zh-TW"/>
              </w:rPr>
              <w:t>4.6</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Insyde DeviceInfo in PlatformInfo</w:t>
            </w:r>
            <w:r w:rsidR="008820D4">
              <w:rPr>
                <w:noProof/>
                <w:webHidden/>
              </w:rPr>
              <w:tab/>
            </w:r>
            <w:r w:rsidR="008820D4">
              <w:rPr>
                <w:noProof/>
                <w:webHidden/>
              </w:rPr>
              <w:fldChar w:fldCharType="begin"/>
            </w:r>
            <w:r w:rsidR="008820D4">
              <w:rPr>
                <w:noProof/>
                <w:webHidden/>
              </w:rPr>
              <w:instrText xml:space="preserve"> PAGEREF _Toc151039824 \h </w:instrText>
            </w:r>
            <w:r w:rsidR="008820D4">
              <w:rPr>
                <w:noProof/>
                <w:webHidden/>
              </w:rPr>
            </w:r>
            <w:r w:rsidR="008820D4">
              <w:rPr>
                <w:noProof/>
                <w:webHidden/>
              </w:rPr>
              <w:fldChar w:fldCharType="separate"/>
            </w:r>
            <w:r w:rsidR="008820D4">
              <w:rPr>
                <w:noProof/>
                <w:webHidden/>
              </w:rPr>
              <w:t>41</w:t>
            </w:r>
            <w:r w:rsidR="008820D4">
              <w:rPr>
                <w:noProof/>
                <w:webHidden/>
              </w:rPr>
              <w:fldChar w:fldCharType="end"/>
            </w:r>
          </w:hyperlink>
        </w:p>
        <w:p w14:paraId="1CFED795" w14:textId="1D383DAB" w:rsidR="008820D4" w:rsidRDefault="00000000">
          <w:pPr>
            <w:pStyle w:val="20"/>
            <w:tabs>
              <w:tab w:val="left" w:pos="1560"/>
            </w:tabs>
            <w:rPr>
              <w:rFonts w:asciiTheme="minorHAnsi" w:hAnsiTheme="minorHAnsi" w:cstheme="minorBidi"/>
              <w:noProof/>
              <w:color w:val="auto"/>
              <w:kern w:val="2"/>
              <w:sz w:val="24"/>
              <w:szCs w:val="22"/>
              <w:lang w:eastAsia="zh-TW"/>
              <w14:ligatures w14:val="standardContextual"/>
            </w:rPr>
          </w:pPr>
          <w:hyperlink w:anchor="_Toc151039825" w:history="1">
            <w:r w:rsidR="008820D4" w:rsidRPr="004A78EC">
              <w:rPr>
                <w:rStyle w:val="a4"/>
                <w:noProof/>
                <w:lang w:eastAsia="zh-TW"/>
              </w:rPr>
              <w:t>4.7</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BMC Lan Display</w:t>
            </w:r>
            <w:r w:rsidR="008820D4">
              <w:rPr>
                <w:noProof/>
                <w:webHidden/>
              </w:rPr>
              <w:tab/>
            </w:r>
            <w:r w:rsidR="008820D4">
              <w:rPr>
                <w:noProof/>
                <w:webHidden/>
              </w:rPr>
              <w:fldChar w:fldCharType="begin"/>
            </w:r>
            <w:r w:rsidR="008820D4">
              <w:rPr>
                <w:noProof/>
                <w:webHidden/>
              </w:rPr>
              <w:instrText xml:space="preserve"> PAGEREF _Toc151039825 \h </w:instrText>
            </w:r>
            <w:r w:rsidR="008820D4">
              <w:rPr>
                <w:noProof/>
                <w:webHidden/>
              </w:rPr>
            </w:r>
            <w:r w:rsidR="008820D4">
              <w:rPr>
                <w:noProof/>
                <w:webHidden/>
              </w:rPr>
              <w:fldChar w:fldCharType="separate"/>
            </w:r>
            <w:r w:rsidR="008820D4">
              <w:rPr>
                <w:noProof/>
                <w:webHidden/>
              </w:rPr>
              <w:t>42</w:t>
            </w:r>
            <w:r w:rsidR="008820D4">
              <w:rPr>
                <w:noProof/>
                <w:webHidden/>
              </w:rPr>
              <w:fldChar w:fldCharType="end"/>
            </w:r>
          </w:hyperlink>
        </w:p>
        <w:p w14:paraId="77A13F73" w14:textId="7D9B9E1A" w:rsidR="008820D4" w:rsidRDefault="00000000">
          <w:pPr>
            <w:pStyle w:val="20"/>
            <w:tabs>
              <w:tab w:val="left" w:pos="1560"/>
            </w:tabs>
            <w:rPr>
              <w:rFonts w:asciiTheme="minorHAnsi" w:hAnsiTheme="minorHAnsi" w:cstheme="minorBidi"/>
              <w:noProof/>
              <w:color w:val="auto"/>
              <w:kern w:val="2"/>
              <w:sz w:val="24"/>
              <w:szCs w:val="22"/>
              <w:lang w:eastAsia="zh-TW"/>
              <w14:ligatures w14:val="standardContextual"/>
            </w:rPr>
          </w:pPr>
          <w:hyperlink w:anchor="_Toc151039826" w:history="1">
            <w:r w:rsidR="008820D4" w:rsidRPr="004A78EC">
              <w:rPr>
                <w:rStyle w:val="a4"/>
                <w:noProof/>
                <w:lang w:eastAsia="zh-TW"/>
              </w:rPr>
              <w:t>4.8</w:t>
            </w:r>
            <w:r w:rsidR="008820D4">
              <w:rPr>
                <w:rFonts w:asciiTheme="minorHAnsi" w:hAnsiTheme="minorHAnsi" w:cstheme="minorBidi"/>
                <w:noProof/>
                <w:color w:val="auto"/>
                <w:kern w:val="2"/>
                <w:sz w:val="24"/>
                <w:szCs w:val="22"/>
                <w:lang w:eastAsia="zh-TW"/>
                <w14:ligatures w14:val="standardContextual"/>
              </w:rPr>
              <w:tab/>
            </w:r>
            <w:r w:rsidR="008820D4" w:rsidRPr="004A78EC">
              <w:rPr>
                <w:rStyle w:val="a4"/>
                <w:noProof/>
                <w:lang w:eastAsia="zh-TW"/>
              </w:rPr>
              <w:t>PCI Capability ID Display</w:t>
            </w:r>
            <w:r w:rsidR="008820D4">
              <w:rPr>
                <w:noProof/>
                <w:webHidden/>
              </w:rPr>
              <w:tab/>
            </w:r>
            <w:r w:rsidR="008820D4">
              <w:rPr>
                <w:noProof/>
                <w:webHidden/>
              </w:rPr>
              <w:fldChar w:fldCharType="begin"/>
            </w:r>
            <w:r w:rsidR="008820D4">
              <w:rPr>
                <w:noProof/>
                <w:webHidden/>
              </w:rPr>
              <w:instrText xml:space="preserve"> PAGEREF _Toc151039826 \h </w:instrText>
            </w:r>
            <w:r w:rsidR="008820D4">
              <w:rPr>
                <w:noProof/>
                <w:webHidden/>
              </w:rPr>
            </w:r>
            <w:r w:rsidR="008820D4">
              <w:rPr>
                <w:noProof/>
                <w:webHidden/>
              </w:rPr>
              <w:fldChar w:fldCharType="separate"/>
            </w:r>
            <w:r w:rsidR="008820D4">
              <w:rPr>
                <w:noProof/>
                <w:webHidden/>
              </w:rPr>
              <w:t>43</w:t>
            </w:r>
            <w:r w:rsidR="008820D4">
              <w:rPr>
                <w:noProof/>
                <w:webHidden/>
              </w:rPr>
              <w:fldChar w:fldCharType="end"/>
            </w:r>
          </w:hyperlink>
        </w:p>
        <w:p w14:paraId="49F0BCCA" w14:textId="000C1432" w:rsidR="00DA21EA" w:rsidRPr="00320A7F" w:rsidRDefault="004B2EBB" w:rsidP="00320A7F">
          <w:r>
            <w:rPr>
              <w:color w:val="000000"/>
              <w:lang w:eastAsia="en-US"/>
            </w:rPr>
            <w:fldChar w:fldCharType="end"/>
          </w:r>
        </w:p>
      </w:sdtContent>
    </w:sdt>
    <w:p w14:paraId="338766F4" w14:textId="77777777" w:rsidR="00DA21EA" w:rsidRDefault="00DA21EA">
      <w:pPr>
        <w:pStyle w:val="HeadingLOT"/>
      </w:pPr>
      <w:r>
        <w:t>Figures</w:t>
      </w:r>
    </w:p>
    <w:p w14:paraId="5F3428C8" w14:textId="6D8AFEA4" w:rsidR="00E40AF0" w:rsidRDefault="002B663C">
      <w:pPr>
        <w:pStyle w:val="af2"/>
        <w:rPr>
          <w:rFonts w:asciiTheme="minorHAnsi" w:hAnsiTheme="minorHAnsi" w:cstheme="minorBidi"/>
          <w:noProof/>
          <w:color w:val="auto"/>
          <w:kern w:val="2"/>
          <w:sz w:val="24"/>
          <w:szCs w:val="22"/>
          <w:lang w:eastAsia="zh-TW"/>
          <w14:ligatures w14:val="standardContextual"/>
        </w:rPr>
      </w:pPr>
      <w:r>
        <w:rPr>
          <w:b/>
          <w:bCs/>
          <w:lang w:eastAsia="en-US"/>
        </w:rPr>
        <w:fldChar w:fldCharType="begin"/>
      </w:r>
      <w:r>
        <w:rPr>
          <w:b/>
          <w:bCs/>
          <w:lang w:eastAsia="en-US"/>
        </w:rPr>
        <w:instrText xml:space="preserve"> TOC \c "Figure" </w:instrText>
      </w:r>
      <w:r>
        <w:rPr>
          <w:b/>
          <w:bCs/>
          <w:lang w:eastAsia="en-US"/>
        </w:rPr>
        <w:fldChar w:fldCharType="separate"/>
      </w:r>
      <w:r w:rsidR="00E40AF0" w:rsidRPr="00E35F3D">
        <w:rPr>
          <w:noProof/>
        </w:rPr>
        <w:t>Figure 1: Memory Info Setup Main Menu</w:t>
      </w:r>
      <w:r w:rsidR="00E40AF0">
        <w:rPr>
          <w:noProof/>
        </w:rPr>
        <w:tab/>
      </w:r>
      <w:r w:rsidR="00E40AF0">
        <w:rPr>
          <w:noProof/>
        </w:rPr>
        <w:fldChar w:fldCharType="begin"/>
      </w:r>
      <w:r w:rsidR="00E40AF0">
        <w:rPr>
          <w:noProof/>
        </w:rPr>
        <w:instrText xml:space="preserve"> PAGEREF _Toc151039847 \h </w:instrText>
      </w:r>
      <w:r w:rsidR="00E40AF0">
        <w:rPr>
          <w:noProof/>
        </w:rPr>
      </w:r>
      <w:r w:rsidR="00E40AF0">
        <w:rPr>
          <w:noProof/>
        </w:rPr>
        <w:fldChar w:fldCharType="separate"/>
      </w:r>
      <w:r w:rsidR="00E40AF0">
        <w:rPr>
          <w:noProof/>
        </w:rPr>
        <w:t>9</w:t>
      </w:r>
      <w:r w:rsidR="00E40AF0">
        <w:rPr>
          <w:noProof/>
        </w:rPr>
        <w:fldChar w:fldCharType="end"/>
      </w:r>
    </w:p>
    <w:p w14:paraId="6F0D620F" w14:textId="0D69D1A6" w:rsidR="00E40AF0" w:rsidRDefault="00E40AF0">
      <w:pPr>
        <w:pStyle w:val="af2"/>
        <w:rPr>
          <w:rFonts w:asciiTheme="minorHAnsi" w:hAnsiTheme="minorHAnsi" w:cstheme="minorBidi"/>
          <w:noProof/>
          <w:color w:val="auto"/>
          <w:kern w:val="2"/>
          <w:sz w:val="24"/>
          <w:szCs w:val="22"/>
          <w:lang w:eastAsia="zh-TW"/>
          <w14:ligatures w14:val="standardContextual"/>
        </w:rPr>
      </w:pPr>
      <w:r w:rsidRPr="00E35F3D">
        <w:rPr>
          <w:noProof/>
        </w:rPr>
        <w:t xml:space="preserve">Figure 2: Memory Info </w:t>
      </w:r>
      <w:r w:rsidRPr="00E35F3D">
        <w:rPr>
          <w:noProof/>
          <w:lang w:eastAsia="zh-TW"/>
        </w:rPr>
        <w:t>Setup Submenu</w:t>
      </w:r>
      <w:r>
        <w:rPr>
          <w:noProof/>
        </w:rPr>
        <w:tab/>
      </w:r>
      <w:r>
        <w:rPr>
          <w:noProof/>
        </w:rPr>
        <w:fldChar w:fldCharType="begin"/>
      </w:r>
      <w:r>
        <w:rPr>
          <w:noProof/>
        </w:rPr>
        <w:instrText xml:space="preserve"> PAGEREF _Toc151039848 \h </w:instrText>
      </w:r>
      <w:r>
        <w:rPr>
          <w:noProof/>
        </w:rPr>
      </w:r>
      <w:r>
        <w:rPr>
          <w:noProof/>
        </w:rPr>
        <w:fldChar w:fldCharType="separate"/>
      </w:r>
      <w:r>
        <w:rPr>
          <w:noProof/>
        </w:rPr>
        <w:t>10</w:t>
      </w:r>
      <w:r>
        <w:rPr>
          <w:noProof/>
        </w:rPr>
        <w:fldChar w:fldCharType="end"/>
      </w:r>
    </w:p>
    <w:p w14:paraId="6F77DEBE" w14:textId="78DCBF40" w:rsidR="00E40AF0" w:rsidRDefault="00E40AF0">
      <w:pPr>
        <w:pStyle w:val="af2"/>
        <w:rPr>
          <w:rFonts w:asciiTheme="minorHAnsi" w:hAnsiTheme="minorHAnsi" w:cstheme="minorBidi"/>
          <w:noProof/>
          <w:color w:val="auto"/>
          <w:kern w:val="2"/>
          <w:sz w:val="24"/>
          <w:szCs w:val="22"/>
          <w:lang w:eastAsia="zh-TW"/>
          <w14:ligatures w14:val="standardContextual"/>
        </w:rPr>
      </w:pPr>
      <w:r w:rsidRPr="00E35F3D">
        <w:rPr>
          <w:noProof/>
        </w:rPr>
        <w:t>Figure 3: CPU Info Setup Menu</w:t>
      </w:r>
      <w:r>
        <w:rPr>
          <w:noProof/>
        </w:rPr>
        <w:tab/>
      </w:r>
      <w:r>
        <w:rPr>
          <w:noProof/>
        </w:rPr>
        <w:fldChar w:fldCharType="begin"/>
      </w:r>
      <w:r>
        <w:rPr>
          <w:noProof/>
        </w:rPr>
        <w:instrText xml:space="preserve"> PAGEREF _Toc151039849 \h </w:instrText>
      </w:r>
      <w:r>
        <w:rPr>
          <w:noProof/>
        </w:rPr>
      </w:r>
      <w:r>
        <w:rPr>
          <w:noProof/>
        </w:rPr>
        <w:fldChar w:fldCharType="separate"/>
      </w:r>
      <w:r>
        <w:rPr>
          <w:noProof/>
        </w:rPr>
        <w:t>11</w:t>
      </w:r>
      <w:r>
        <w:rPr>
          <w:noProof/>
        </w:rPr>
        <w:fldChar w:fldCharType="end"/>
      </w:r>
    </w:p>
    <w:p w14:paraId="64A9249E" w14:textId="154ED35E" w:rsidR="00E40AF0" w:rsidRDefault="00E40AF0">
      <w:pPr>
        <w:pStyle w:val="af2"/>
        <w:rPr>
          <w:rFonts w:asciiTheme="minorHAnsi" w:hAnsiTheme="minorHAnsi" w:cstheme="minorBidi"/>
          <w:noProof/>
          <w:color w:val="auto"/>
          <w:kern w:val="2"/>
          <w:sz w:val="24"/>
          <w:szCs w:val="22"/>
          <w:lang w:eastAsia="zh-TW"/>
          <w14:ligatures w14:val="standardContextual"/>
        </w:rPr>
      </w:pPr>
      <w:r w:rsidRPr="00E35F3D">
        <w:rPr>
          <w:noProof/>
        </w:rPr>
        <w:t xml:space="preserve">Figure 4: SATA </w:t>
      </w:r>
      <w:r w:rsidRPr="00E35F3D">
        <w:rPr>
          <w:noProof/>
          <w:lang w:eastAsia="zh-TW"/>
        </w:rPr>
        <w:t>Driver Info Setup Main Menu (Controller Mode)</w:t>
      </w:r>
      <w:r>
        <w:rPr>
          <w:noProof/>
        </w:rPr>
        <w:tab/>
      </w:r>
      <w:r>
        <w:rPr>
          <w:noProof/>
        </w:rPr>
        <w:fldChar w:fldCharType="begin"/>
      </w:r>
      <w:r>
        <w:rPr>
          <w:noProof/>
        </w:rPr>
        <w:instrText xml:space="preserve"> PAGEREF _Toc151039850 \h </w:instrText>
      </w:r>
      <w:r>
        <w:rPr>
          <w:noProof/>
        </w:rPr>
      </w:r>
      <w:r>
        <w:rPr>
          <w:noProof/>
        </w:rPr>
        <w:fldChar w:fldCharType="separate"/>
      </w:r>
      <w:r>
        <w:rPr>
          <w:noProof/>
        </w:rPr>
        <w:t>12</w:t>
      </w:r>
      <w:r>
        <w:rPr>
          <w:noProof/>
        </w:rPr>
        <w:fldChar w:fldCharType="end"/>
      </w:r>
    </w:p>
    <w:p w14:paraId="47EEBC81" w14:textId="378A79DA" w:rsidR="00E40AF0" w:rsidRDefault="00E40AF0">
      <w:pPr>
        <w:pStyle w:val="af2"/>
        <w:rPr>
          <w:rFonts w:asciiTheme="minorHAnsi" w:hAnsiTheme="minorHAnsi" w:cstheme="minorBidi"/>
          <w:noProof/>
          <w:color w:val="auto"/>
          <w:kern w:val="2"/>
          <w:sz w:val="24"/>
          <w:szCs w:val="22"/>
          <w:lang w:eastAsia="zh-TW"/>
          <w14:ligatures w14:val="standardContextual"/>
        </w:rPr>
      </w:pPr>
      <w:r w:rsidRPr="00E35F3D">
        <w:rPr>
          <w:noProof/>
        </w:rPr>
        <w:t>Figure 5: SATA Drive Info Setup Main Menu (Physical Port Mode)</w:t>
      </w:r>
      <w:r>
        <w:rPr>
          <w:noProof/>
        </w:rPr>
        <w:tab/>
      </w:r>
      <w:r>
        <w:rPr>
          <w:noProof/>
        </w:rPr>
        <w:fldChar w:fldCharType="begin"/>
      </w:r>
      <w:r>
        <w:rPr>
          <w:noProof/>
        </w:rPr>
        <w:instrText xml:space="preserve"> PAGEREF _Toc151039851 \h </w:instrText>
      </w:r>
      <w:r>
        <w:rPr>
          <w:noProof/>
        </w:rPr>
      </w:r>
      <w:r>
        <w:rPr>
          <w:noProof/>
        </w:rPr>
        <w:fldChar w:fldCharType="separate"/>
      </w:r>
      <w:r>
        <w:rPr>
          <w:noProof/>
        </w:rPr>
        <w:t>13</w:t>
      </w:r>
      <w:r>
        <w:rPr>
          <w:noProof/>
        </w:rPr>
        <w:fldChar w:fldCharType="end"/>
      </w:r>
    </w:p>
    <w:p w14:paraId="2CC28B6A" w14:textId="23C5329F" w:rsidR="00E40AF0" w:rsidRDefault="00E40AF0">
      <w:pPr>
        <w:pStyle w:val="af2"/>
        <w:rPr>
          <w:rFonts w:asciiTheme="minorHAnsi" w:hAnsiTheme="minorHAnsi" w:cstheme="minorBidi"/>
          <w:noProof/>
          <w:color w:val="auto"/>
          <w:kern w:val="2"/>
          <w:sz w:val="24"/>
          <w:szCs w:val="22"/>
          <w:lang w:eastAsia="zh-TW"/>
          <w14:ligatures w14:val="standardContextual"/>
        </w:rPr>
      </w:pPr>
      <w:r w:rsidRPr="00E35F3D">
        <w:rPr>
          <w:noProof/>
        </w:rPr>
        <w:t>Figure 6: SATA Driver Info Setup Submenu</w:t>
      </w:r>
      <w:r>
        <w:rPr>
          <w:noProof/>
        </w:rPr>
        <w:tab/>
      </w:r>
      <w:r>
        <w:rPr>
          <w:noProof/>
        </w:rPr>
        <w:fldChar w:fldCharType="begin"/>
      </w:r>
      <w:r>
        <w:rPr>
          <w:noProof/>
        </w:rPr>
        <w:instrText xml:space="preserve"> PAGEREF _Toc151039852 \h </w:instrText>
      </w:r>
      <w:r>
        <w:rPr>
          <w:noProof/>
        </w:rPr>
      </w:r>
      <w:r>
        <w:rPr>
          <w:noProof/>
        </w:rPr>
        <w:fldChar w:fldCharType="separate"/>
      </w:r>
      <w:r>
        <w:rPr>
          <w:noProof/>
        </w:rPr>
        <w:t>14</w:t>
      </w:r>
      <w:r>
        <w:rPr>
          <w:noProof/>
        </w:rPr>
        <w:fldChar w:fldCharType="end"/>
      </w:r>
    </w:p>
    <w:p w14:paraId="3E6B2039" w14:textId="017AC816" w:rsidR="00E40AF0" w:rsidRDefault="00E40AF0">
      <w:pPr>
        <w:pStyle w:val="af2"/>
        <w:rPr>
          <w:rFonts w:asciiTheme="minorHAnsi" w:hAnsiTheme="minorHAnsi" w:cstheme="minorBidi"/>
          <w:noProof/>
          <w:color w:val="auto"/>
          <w:kern w:val="2"/>
          <w:sz w:val="24"/>
          <w:szCs w:val="22"/>
          <w:lang w:eastAsia="zh-TW"/>
          <w14:ligatures w14:val="standardContextual"/>
        </w:rPr>
      </w:pPr>
      <w:r w:rsidRPr="00E35F3D">
        <w:rPr>
          <w:noProof/>
        </w:rPr>
        <w:t xml:space="preserve">Figure 7: NVME </w:t>
      </w:r>
      <w:r w:rsidRPr="00E35F3D">
        <w:rPr>
          <w:noProof/>
          <w:lang w:eastAsia="zh-TW"/>
        </w:rPr>
        <w:t>Info Setup Main Menu</w:t>
      </w:r>
      <w:r>
        <w:rPr>
          <w:noProof/>
        </w:rPr>
        <w:tab/>
      </w:r>
      <w:r>
        <w:rPr>
          <w:noProof/>
        </w:rPr>
        <w:fldChar w:fldCharType="begin"/>
      </w:r>
      <w:r>
        <w:rPr>
          <w:noProof/>
        </w:rPr>
        <w:instrText xml:space="preserve"> PAGEREF _Toc151039853 \h </w:instrText>
      </w:r>
      <w:r>
        <w:rPr>
          <w:noProof/>
        </w:rPr>
      </w:r>
      <w:r>
        <w:rPr>
          <w:noProof/>
        </w:rPr>
        <w:fldChar w:fldCharType="separate"/>
      </w:r>
      <w:r>
        <w:rPr>
          <w:noProof/>
        </w:rPr>
        <w:t>15</w:t>
      </w:r>
      <w:r>
        <w:rPr>
          <w:noProof/>
        </w:rPr>
        <w:fldChar w:fldCharType="end"/>
      </w:r>
    </w:p>
    <w:p w14:paraId="2EC005D2" w14:textId="060ABF11" w:rsidR="00E40AF0" w:rsidRDefault="00E40AF0">
      <w:pPr>
        <w:pStyle w:val="af2"/>
        <w:rPr>
          <w:rFonts w:asciiTheme="minorHAnsi" w:hAnsiTheme="minorHAnsi" w:cstheme="minorBidi"/>
          <w:noProof/>
          <w:color w:val="auto"/>
          <w:kern w:val="2"/>
          <w:sz w:val="24"/>
          <w:szCs w:val="22"/>
          <w:lang w:eastAsia="zh-TW"/>
          <w14:ligatures w14:val="standardContextual"/>
        </w:rPr>
      </w:pPr>
      <w:r w:rsidRPr="00E35F3D">
        <w:rPr>
          <w:noProof/>
        </w:rPr>
        <w:t>Figure 8: NVME Info Setup Submenu</w:t>
      </w:r>
      <w:r>
        <w:rPr>
          <w:noProof/>
        </w:rPr>
        <w:tab/>
      </w:r>
      <w:r>
        <w:rPr>
          <w:noProof/>
        </w:rPr>
        <w:fldChar w:fldCharType="begin"/>
      </w:r>
      <w:r>
        <w:rPr>
          <w:noProof/>
        </w:rPr>
        <w:instrText xml:space="preserve"> PAGEREF _Toc151039854 \h </w:instrText>
      </w:r>
      <w:r>
        <w:rPr>
          <w:noProof/>
        </w:rPr>
      </w:r>
      <w:r>
        <w:rPr>
          <w:noProof/>
        </w:rPr>
        <w:fldChar w:fldCharType="separate"/>
      </w:r>
      <w:r>
        <w:rPr>
          <w:noProof/>
        </w:rPr>
        <w:t>16</w:t>
      </w:r>
      <w:r>
        <w:rPr>
          <w:noProof/>
        </w:rPr>
        <w:fldChar w:fldCharType="end"/>
      </w:r>
    </w:p>
    <w:p w14:paraId="17AC1E56" w14:textId="408EDD3D" w:rsidR="00E40AF0" w:rsidRDefault="00E40AF0">
      <w:pPr>
        <w:pStyle w:val="af2"/>
        <w:rPr>
          <w:rFonts w:asciiTheme="minorHAnsi" w:hAnsiTheme="minorHAnsi" w:cstheme="minorBidi"/>
          <w:noProof/>
          <w:color w:val="auto"/>
          <w:kern w:val="2"/>
          <w:sz w:val="24"/>
          <w:szCs w:val="22"/>
          <w:lang w:eastAsia="zh-TW"/>
          <w14:ligatures w14:val="standardContextual"/>
        </w:rPr>
      </w:pPr>
      <w:r w:rsidRPr="00E35F3D">
        <w:rPr>
          <w:noProof/>
        </w:rPr>
        <w:t xml:space="preserve">Figure 9: </w:t>
      </w:r>
      <w:r w:rsidRPr="00E35F3D">
        <w:rPr>
          <w:noProof/>
          <w:lang w:eastAsia="zh-TW"/>
        </w:rPr>
        <w:t>SD/eMMC Setup Main Menu (By Types)</w:t>
      </w:r>
      <w:r>
        <w:rPr>
          <w:noProof/>
        </w:rPr>
        <w:tab/>
      </w:r>
      <w:r>
        <w:rPr>
          <w:noProof/>
        </w:rPr>
        <w:fldChar w:fldCharType="begin"/>
      </w:r>
      <w:r>
        <w:rPr>
          <w:noProof/>
        </w:rPr>
        <w:instrText xml:space="preserve"> PAGEREF _Toc151039855 \h </w:instrText>
      </w:r>
      <w:r>
        <w:rPr>
          <w:noProof/>
        </w:rPr>
      </w:r>
      <w:r>
        <w:rPr>
          <w:noProof/>
        </w:rPr>
        <w:fldChar w:fldCharType="separate"/>
      </w:r>
      <w:r>
        <w:rPr>
          <w:noProof/>
        </w:rPr>
        <w:t>17</w:t>
      </w:r>
      <w:r>
        <w:rPr>
          <w:noProof/>
        </w:rPr>
        <w:fldChar w:fldCharType="end"/>
      </w:r>
    </w:p>
    <w:p w14:paraId="411482F0" w14:textId="1C752FFF" w:rsidR="00E40AF0" w:rsidRDefault="00E40AF0">
      <w:pPr>
        <w:pStyle w:val="af2"/>
        <w:rPr>
          <w:rFonts w:asciiTheme="minorHAnsi" w:hAnsiTheme="minorHAnsi" w:cstheme="minorBidi"/>
          <w:noProof/>
          <w:color w:val="auto"/>
          <w:kern w:val="2"/>
          <w:sz w:val="24"/>
          <w:szCs w:val="22"/>
          <w:lang w:eastAsia="zh-TW"/>
          <w14:ligatures w14:val="standardContextual"/>
        </w:rPr>
      </w:pPr>
      <w:r w:rsidRPr="00E35F3D">
        <w:rPr>
          <w:noProof/>
        </w:rPr>
        <w:t>Figure 10: SD/eMMC Setup Main Menu (By Ports)</w:t>
      </w:r>
      <w:r>
        <w:rPr>
          <w:noProof/>
        </w:rPr>
        <w:tab/>
      </w:r>
      <w:r>
        <w:rPr>
          <w:noProof/>
        </w:rPr>
        <w:fldChar w:fldCharType="begin"/>
      </w:r>
      <w:r>
        <w:rPr>
          <w:noProof/>
        </w:rPr>
        <w:instrText xml:space="preserve"> PAGEREF _Toc151039856 \h </w:instrText>
      </w:r>
      <w:r>
        <w:rPr>
          <w:noProof/>
        </w:rPr>
      </w:r>
      <w:r>
        <w:rPr>
          <w:noProof/>
        </w:rPr>
        <w:fldChar w:fldCharType="separate"/>
      </w:r>
      <w:r>
        <w:rPr>
          <w:noProof/>
        </w:rPr>
        <w:t>18</w:t>
      </w:r>
      <w:r>
        <w:rPr>
          <w:noProof/>
        </w:rPr>
        <w:fldChar w:fldCharType="end"/>
      </w:r>
    </w:p>
    <w:p w14:paraId="4AF005C8" w14:textId="64439938" w:rsidR="00E40AF0" w:rsidRDefault="00E40AF0">
      <w:pPr>
        <w:pStyle w:val="af2"/>
        <w:rPr>
          <w:rFonts w:asciiTheme="minorHAnsi" w:hAnsiTheme="minorHAnsi" w:cstheme="minorBidi"/>
          <w:noProof/>
          <w:color w:val="auto"/>
          <w:kern w:val="2"/>
          <w:sz w:val="24"/>
          <w:szCs w:val="22"/>
          <w:lang w:eastAsia="zh-TW"/>
          <w14:ligatures w14:val="standardContextual"/>
        </w:rPr>
      </w:pPr>
      <w:r w:rsidRPr="00E35F3D">
        <w:rPr>
          <w:noProof/>
        </w:rPr>
        <w:t>Figure 11: SD/eMMC Setup Submenu (eMMC)</w:t>
      </w:r>
      <w:r>
        <w:rPr>
          <w:noProof/>
        </w:rPr>
        <w:tab/>
      </w:r>
      <w:r>
        <w:rPr>
          <w:noProof/>
        </w:rPr>
        <w:fldChar w:fldCharType="begin"/>
      </w:r>
      <w:r>
        <w:rPr>
          <w:noProof/>
        </w:rPr>
        <w:instrText xml:space="preserve"> PAGEREF _Toc151039857 \h </w:instrText>
      </w:r>
      <w:r>
        <w:rPr>
          <w:noProof/>
        </w:rPr>
      </w:r>
      <w:r>
        <w:rPr>
          <w:noProof/>
        </w:rPr>
        <w:fldChar w:fldCharType="separate"/>
      </w:r>
      <w:r>
        <w:rPr>
          <w:noProof/>
        </w:rPr>
        <w:t>19</w:t>
      </w:r>
      <w:r>
        <w:rPr>
          <w:noProof/>
        </w:rPr>
        <w:fldChar w:fldCharType="end"/>
      </w:r>
    </w:p>
    <w:p w14:paraId="751AA644" w14:textId="44F11468" w:rsidR="00E40AF0" w:rsidRDefault="00E40AF0">
      <w:pPr>
        <w:pStyle w:val="af2"/>
        <w:rPr>
          <w:rFonts w:asciiTheme="minorHAnsi" w:hAnsiTheme="minorHAnsi" w:cstheme="minorBidi"/>
          <w:noProof/>
          <w:color w:val="auto"/>
          <w:kern w:val="2"/>
          <w:sz w:val="24"/>
          <w:szCs w:val="22"/>
          <w:lang w:eastAsia="zh-TW"/>
          <w14:ligatures w14:val="standardContextual"/>
        </w:rPr>
      </w:pPr>
      <w:r w:rsidRPr="00E35F3D">
        <w:rPr>
          <w:noProof/>
        </w:rPr>
        <w:t>Figure 12: SD/eMMC Setup Submenu (</w:t>
      </w:r>
      <w:r w:rsidRPr="00E35F3D">
        <w:rPr>
          <w:noProof/>
          <w:lang w:eastAsia="zh-TW"/>
        </w:rPr>
        <w:t>SD Card</w:t>
      </w:r>
      <w:r w:rsidRPr="00E35F3D">
        <w:rPr>
          <w:noProof/>
        </w:rPr>
        <w:t>)</w:t>
      </w:r>
      <w:r>
        <w:rPr>
          <w:noProof/>
        </w:rPr>
        <w:tab/>
      </w:r>
      <w:r>
        <w:rPr>
          <w:noProof/>
        </w:rPr>
        <w:fldChar w:fldCharType="begin"/>
      </w:r>
      <w:r>
        <w:rPr>
          <w:noProof/>
        </w:rPr>
        <w:instrText xml:space="preserve"> PAGEREF _Toc151039858 \h </w:instrText>
      </w:r>
      <w:r>
        <w:rPr>
          <w:noProof/>
        </w:rPr>
      </w:r>
      <w:r>
        <w:rPr>
          <w:noProof/>
        </w:rPr>
        <w:fldChar w:fldCharType="separate"/>
      </w:r>
      <w:r>
        <w:rPr>
          <w:noProof/>
        </w:rPr>
        <w:t>20</w:t>
      </w:r>
      <w:r>
        <w:rPr>
          <w:noProof/>
        </w:rPr>
        <w:fldChar w:fldCharType="end"/>
      </w:r>
    </w:p>
    <w:p w14:paraId="1A696C07" w14:textId="5A1829DC" w:rsidR="00E40AF0" w:rsidRDefault="00E40AF0">
      <w:pPr>
        <w:pStyle w:val="af2"/>
        <w:rPr>
          <w:rFonts w:asciiTheme="minorHAnsi" w:hAnsiTheme="minorHAnsi" w:cstheme="minorBidi"/>
          <w:noProof/>
          <w:color w:val="auto"/>
          <w:kern w:val="2"/>
          <w:sz w:val="24"/>
          <w:szCs w:val="22"/>
          <w:lang w:eastAsia="zh-TW"/>
          <w14:ligatures w14:val="standardContextual"/>
        </w:rPr>
      </w:pPr>
      <w:r w:rsidRPr="00E35F3D">
        <w:rPr>
          <w:noProof/>
        </w:rPr>
        <w:t>Figure 13: PCI Info Setup Main Menu</w:t>
      </w:r>
      <w:r>
        <w:rPr>
          <w:noProof/>
        </w:rPr>
        <w:tab/>
      </w:r>
      <w:r>
        <w:rPr>
          <w:noProof/>
        </w:rPr>
        <w:fldChar w:fldCharType="begin"/>
      </w:r>
      <w:r>
        <w:rPr>
          <w:noProof/>
        </w:rPr>
        <w:instrText xml:space="preserve"> PAGEREF _Toc151039859 \h </w:instrText>
      </w:r>
      <w:r>
        <w:rPr>
          <w:noProof/>
        </w:rPr>
      </w:r>
      <w:r>
        <w:rPr>
          <w:noProof/>
        </w:rPr>
        <w:fldChar w:fldCharType="separate"/>
      </w:r>
      <w:r>
        <w:rPr>
          <w:noProof/>
        </w:rPr>
        <w:t>21</w:t>
      </w:r>
      <w:r>
        <w:rPr>
          <w:noProof/>
        </w:rPr>
        <w:fldChar w:fldCharType="end"/>
      </w:r>
    </w:p>
    <w:p w14:paraId="5961FC9E" w14:textId="0618E83D" w:rsidR="00E40AF0" w:rsidRDefault="00E40AF0">
      <w:pPr>
        <w:pStyle w:val="af2"/>
        <w:rPr>
          <w:rFonts w:asciiTheme="minorHAnsi" w:hAnsiTheme="minorHAnsi" w:cstheme="minorBidi"/>
          <w:noProof/>
          <w:color w:val="auto"/>
          <w:kern w:val="2"/>
          <w:sz w:val="24"/>
          <w:szCs w:val="22"/>
          <w:lang w:eastAsia="zh-TW"/>
          <w14:ligatures w14:val="standardContextual"/>
        </w:rPr>
      </w:pPr>
      <w:r w:rsidRPr="00E35F3D">
        <w:rPr>
          <w:noProof/>
        </w:rPr>
        <w:t>Figure 14: PCI Info Setup Submenu (Capability Interpretation Disabled)</w:t>
      </w:r>
      <w:r>
        <w:rPr>
          <w:noProof/>
        </w:rPr>
        <w:tab/>
      </w:r>
      <w:r>
        <w:rPr>
          <w:noProof/>
        </w:rPr>
        <w:fldChar w:fldCharType="begin"/>
      </w:r>
      <w:r>
        <w:rPr>
          <w:noProof/>
        </w:rPr>
        <w:instrText xml:space="preserve"> PAGEREF _Toc151039860 \h </w:instrText>
      </w:r>
      <w:r>
        <w:rPr>
          <w:noProof/>
        </w:rPr>
      </w:r>
      <w:r>
        <w:rPr>
          <w:noProof/>
        </w:rPr>
        <w:fldChar w:fldCharType="separate"/>
      </w:r>
      <w:r>
        <w:rPr>
          <w:noProof/>
        </w:rPr>
        <w:t>22</w:t>
      </w:r>
      <w:r>
        <w:rPr>
          <w:noProof/>
        </w:rPr>
        <w:fldChar w:fldCharType="end"/>
      </w:r>
    </w:p>
    <w:p w14:paraId="1F251C75" w14:textId="21486964" w:rsidR="00E40AF0" w:rsidRDefault="00E40AF0">
      <w:pPr>
        <w:pStyle w:val="af2"/>
        <w:rPr>
          <w:rFonts w:asciiTheme="minorHAnsi" w:hAnsiTheme="minorHAnsi" w:cstheme="minorBidi"/>
          <w:noProof/>
          <w:color w:val="auto"/>
          <w:kern w:val="2"/>
          <w:sz w:val="24"/>
          <w:szCs w:val="22"/>
          <w:lang w:eastAsia="zh-TW"/>
          <w14:ligatures w14:val="standardContextual"/>
        </w:rPr>
      </w:pPr>
      <w:r w:rsidRPr="00E35F3D">
        <w:rPr>
          <w:noProof/>
        </w:rPr>
        <w:t>Figure 15: PCI Info Setup Submenu (Capability Interpretation Enabled)</w:t>
      </w:r>
      <w:r>
        <w:rPr>
          <w:noProof/>
        </w:rPr>
        <w:tab/>
      </w:r>
      <w:r>
        <w:rPr>
          <w:noProof/>
        </w:rPr>
        <w:fldChar w:fldCharType="begin"/>
      </w:r>
      <w:r>
        <w:rPr>
          <w:noProof/>
        </w:rPr>
        <w:instrText xml:space="preserve"> PAGEREF _Toc151039861 \h </w:instrText>
      </w:r>
      <w:r>
        <w:rPr>
          <w:noProof/>
        </w:rPr>
      </w:r>
      <w:r>
        <w:rPr>
          <w:noProof/>
        </w:rPr>
        <w:fldChar w:fldCharType="separate"/>
      </w:r>
      <w:r>
        <w:rPr>
          <w:noProof/>
        </w:rPr>
        <w:t>23</w:t>
      </w:r>
      <w:r>
        <w:rPr>
          <w:noProof/>
        </w:rPr>
        <w:fldChar w:fldCharType="end"/>
      </w:r>
    </w:p>
    <w:p w14:paraId="6DC16CEC" w14:textId="5DE86E45" w:rsidR="00E40AF0" w:rsidRDefault="00E40AF0">
      <w:pPr>
        <w:pStyle w:val="af2"/>
        <w:rPr>
          <w:rFonts w:asciiTheme="minorHAnsi" w:hAnsiTheme="minorHAnsi" w:cstheme="minorBidi"/>
          <w:noProof/>
          <w:color w:val="auto"/>
          <w:kern w:val="2"/>
          <w:sz w:val="24"/>
          <w:szCs w:val="22"/>
          <w:lang w:eastAsia="zh-TW"/>
          <w14:ligatures w14:val="standardContextual"/>
        </w:rPr>
      </w:pPr>
      <w:r w:rsidRPr="00E35F3D">
        <w:rPr>
          <w:noProof/>
        </w:rPr>
        <w:t>Figure 16: USB Info Setup Main Menu</w:t>
      </w:r>
      <w:r>
        <w:rPr>
          <w:noProof/>
        </w:rPr>
        <w:tab/>
      </w:r>
      <w:r>
        <w:rPr>
          <w:noProof/>
        </w:rPr>
        <w:fldChar w:fldCharType="begin"/>
      </w:r>
      <w:r>
        <w:rPr>
          <w:noProof/>
        </w:rPr>
        <w:instrText xml:space="preserve"> PAGEREF _Toc151039862 \h </w:instrText>
      </w:r>
      <w:r>
        <w:rPr>
          <w:noProof/>
        </w:rPr>
      </w:r>
      <w:r>
        <w:rPr>
          <w:noProof/>
        </w:rPr>
        <w:fldChar w:fldCharType="separate"/>
      </w:r>
      <w:r>
        <w:rPr>
          <w:noProof/>
        </w:rPr>
        <w:t>24</w:t>
      </w:r>
      <w:r>
        <w:rPr>
          <w:noProof/>
        </w:rPr>
        <w:fldChar w:fldCharType="end"/>
      </w:r>
    </w:p>
    <w:p w14:paraId="307C9152" w14:textId="54B76107" w:rsidR="00E40AF0" w:rsidRDefault="00E40AF0">
      <w:pPr>
        <w:pStyle w:val="af2"/>
        <w:rPr>
          <w:rFonts w:asciiTheme="minorHAnsi" w:hAnsiTheme="minorHAnsi" w:cstheme="minorBidi"/>
          <w:noProof/>
          <w:color w:val="auto"/>
          <w:kern w:val="2"/>
          <w:sz w:val="24"/>
          <w:szCs w:val="22"/>
          <w:lang w:eastAsia="zh-TW"/>
          <w14:ligatures w14:val="standardContextual"/>
        </w:rPr>
      </w:pPr>
      <w:r w:rsidRPr="00E35F3D">
        <w:rPr>
          <w:noProof/>
        </w:rPr>
        <w:t>Figure 17: USB Info Setup Submenu</w:t>
      </w:r>
      <w:r>
        <w:rPr>
          <w:noProof/>
        </w:rPr>
        <w:tab/>
      </w:r>
      <w:r>
        <w:rPr>
          <w:noProof/>
        </w:rPr>
        <w:fldChar w:fldCharType="begin"/>
      </w:r>
      <w:r>
        <w:rPr>
          <w:noProof/>
        </w:rPr>
        <w:instrText xml:space="preserve"> PAGEREF _Toc151039863 \h </w:instrText>
      </w:r>
      <w:r>
        <w:rPr>
          <w:noProof/>
        </w:rPr>
      </w:r>
      <w:r>
        <w:rPr>
          <w:noProof/>
        </w:rPr>
        <w:fldChar w:fldCharType="separate"/>
      </w:r>
      <w:r>
        <w:rPr>
          <w:noProof/>
        </w:rPr>
        <w:t>25</w:t>
      </w:r>
      <w:r>
        <w:rPr>
          <w:noProof/>
        </w:rPr>
        <w:fldChar w:fldCharType="end"/>
      </w:r>
    </w:p>
    <w:p w14:paraId="35DFCCBC" w14:textId="4A8159C9" w:rsidR="00E40AF0" w:rsidRDefault="00E40AF0">
      <w:pPr>
        <w:pStyle w:val="af2"/>
        <w:rPr>
          <w:rFonts w:asciiTheme="minorHAnsi" w:hAnsiTheme="minorHAnsi" w:cstheme="minorBidi"/>
          <w:noProof/>
          <w:color w:val="auto"/>
          <w:kern w:val="2"/>
          <w:sz w:val="24"/>
          <w:szCs w:val="22"/>
          <w:lang w:eastAsia="zh-TW"/>
          <w14:ligatures w14:val="standardContextual"/>
        </w:rPr>
      </w:pPr>
      <w:r w:rsidRPr="00E35F3D">
        <w:rPr>
          <w:noProof/>
        </w:rPr>
        <w:lastRenderedPageBreak/>
        <w:t>Figure 18: Post Info</w:t>
      </w:r>
      <w:r>
        <w:rPr>
          <w:noProof/>
        </w:rPr>
        <w:tab/>
      </w:r>
      <w:r>
        <w:rPr>
          <w:noProof/>
        </w:rPr>
        <w:fldChar w:fldCharType="begin"/>
      </w:r>
      <w:r>
        <w:rPr>
          <w:noProof/>
        </w:rPr>
        <w:instrText xml:space="preserve"> PAGEREF _Toc151039864 \h </w:instrText>
      </w:r>
      <w:r>
        <w:rPr>
          <w:noProof/>
        </w:rPr>
      </w:r>
      <w:r>
        <w:rPr>
          <w:noProof/>
        </w:rPr>
        <w:fldChar w:fldCharType="separate"/>
      </w:r>
      <w:r>
        <w:rPr>
          <w:noProof/>
        </w:rPr>
        <w:t>26</w:t>
      </w:r>
      <w:r>
        <w:rPr>
          <w:noProof/>
        </w:rPr>
        <w:fldChar w:fldCharType="end"/>
      </w:r>
    </w:p>
    <w:p w14:paraId="6C857122" w14:textId="65BE08E2" w:rsidR="00DA21EA" w:rsidRDefault="002B663C">
      <w:pPr>
        <w:pStyle w:val="Body"/>
      </w:pPr>
      <w:r>
        <w:rPr>
          <w:b/>
          <w:bCs/>
          <w:lang w:eastAsia="en-US"/>
        </w:rPr>
        <w:fldChar w:fldCharType="end"/>
      </w:r>
    </w:p>
    <w:p w14:paraId="56522507" w14:textId="77777777" w:rsidR="00DA21EA" w:rsidRDefault="00DA21EA">
      <w:pPr>
        <w:pStyle w:val="HeadingLOT"/>
      </w:pPr>
      <w:r>
        <w:t>Tables</w:t>
      </w:r>
    </w:p>
    <w:p w14:paraId="3429269F" w14:textId="11C22D34" w:rsidR="00ED3F9B" w:rsidRDefault="002B663C">
      <w:pPr>
        <w:pStyle w:val="af2"/>
        <w:rPr>
          <w:rFonts w:asciiTheme="minorHAnsi" w:hAnsiTheme="minorHAnsi" w:cstheme="minorBidi"/>
          <w:noProof/>
          <w:color w:val="auto"/>
          <w:kern w:val="2"/>
          <w:sz w:val="24"/>
          <w:szCs w:val="22"/>
          <w:lang w:eastAsia="zh-TW"/>
        </w:rPr>
      </w:pPr>
      <w:r>
        <w:rPr>
          <w:b/>
          <w:bCs/>
          <w:lang w:eastAsia="en-US"/>
        </w:rPr>
        <w:fldChar w:fldCharType="begin"/>
      </w:r>
      <w:r>
        <w:rPr>
          <w:b/>
          <w:bCs/>
          <w:lang w:eastAsia="en-US"/>
        </w:rPr>
        <w:instrText xml:space="preserve"> TOC \c "Table" </w:instrText>
      </w:r>
      <w:r>
        <w:rPr>
          <w:b/>
          <w:bCs/>
          <w:lang w:eastAsia="en-US"/>
        </w:rPr>
        <w:fldChar w:fldCharType="separate"/>
      </w:r>
      <w:r w:rsidR="00ED3F9B" w:rsidRPr="00D75F9B">
        <w:rPr>
          <w:noProof/>
        </w:rPr>
        <w:t>Table 1: Folder Description</w:t>
      </w:r>
      <w:r w:rsidR="00ED3F9B">
        <w:rPr>
          <w:noProof/>
        </w:rPr>
        <w:tab/>
      </w:r>
      <w:r w:rsidR="00ED3F9B">
        <w:rPr>
          <w:noProof/>
        </w:rPr>
        <w:fldChar w:fldCharType="begin"/>
      </w:r>
      <w:r w:rsidR="00ED3F9B">
        <w:rPr>
          <w:noProof/>
        </w:rPr>
        <w:instrText xml:space="preserve"> PAGEREF _Toc130480699 \h </w:instrText>
      </w:r>
      <w:r w:rsidR="00ED3F9B">
        <w:rPr>
          <w:noProof/>
        </w:rPr>
      </w:r>
      <w:r w:rsidR="00ED3F9B">
        <w:rPr>
          <w:noProof/>
        </w:rPr>
        <w:fldChar w:fldCharType="separate"/>
      </w:r>
      <w:r w:rsidR="00ED3F9B">
        <w:rPr>
          <w:noProof/>
        </w:rPr>
        <w:t>25</w:t>
      </w:r>
      <w:r w:rsidR="00ED3F9B">
        <w:rPr>
          <w:noProof/>
        </w:rPr>
        <w:fldChar w:fldCharType="end"/>
      </w:r>
    </w:p>
    <w:p w14:paraId="29BB7AEE" w14:textId="6D7F5ACD" w:rsidR="00ED3F9B" w:rsidRDefault="00ED3F9B">
      <w:pPr>
        <w:pStyle w:val="af2"/>
        <w:rPr>
          <w:rFonts w:asciiTheme="minorHAnsi" w:hAnsiTheme="minorHAnsi" w:cstheme="minorBidi"/>
          <w:noProof/>
          <w:color w:val="auto"/>
          <w:kern w:val="2"/>
          <w:sz w:val="24"/>
          <w:szCs w:val="22"/>
          <w:lang w:eastAsia="zh-TW"/>
        </w:rPr>
      </w:pPr>
      <w:r w:rsidRPr="00D75F9B">
        <w:rPr>
          <w:noProof/>
        </w:rPr>
        <w:t>Table 2: Insyde Common Formset GUID List</w:t>
      </w:r>
      <w:r>
        <w:rPr>
          <w:noProof/>
        </w:rPr>
        <w:tab/>
      </w:r>
      <w:r>
        <w:rPr>
          <w:noProof/>
        </w:rPr>
        <w:fldChar w:fldCharType="begin"/>
      </w:r>
      <w:r>
        <w:rPr>
          <w:noProof/>
        </w:rPr>
        <w:instrText xml:space="preserve"> PAGEREF _Toc130480700 \h </w:instrText>
      </w:r>
      <w:r>
        <w:rPr>
          <w:noProof/>
        </w:rPr>
      </w:r>
      <w:r>
        <w:rPr>
          <w:noProof/>
        </w:rPr>
        <w:fldChar w:fldCharType="separate"/>
      </w:r>
      <w:r>
        <w:rPr>
          <w:noProof/>
        </w:rPr>
        <w:t>37</w:t>
      </w:r>
      <w:r>
        <w:rPr>
          <w:noProof/>
        </w:rPr>
        <w:fldChar w:fldCharType="end"/>
      </w:r>
    </w:p>
    <w:p w14:paraId="1867B5C9" w14:textId="62BE7647" w:rsidR="00ED3F9B" w:rsidRDefault="00ED3F9B">
      <w:pPr>
        <w:pStyle w:val="af2"/>
        <w:rPr>
          <w:rFonts w:asciiTheme="minorHAnsi" w:hAnsiTheme="minorHAnsi" w:cstheme="minorBidi"/>
          <w:noProof/>
          <w:color w:val="auto"/>
          <w:kern w:val="2"/>
          <w:sz w:val="24"/>
          <w:szCs w:val="22"/>
          <w:lang w:eastAsia="zh-TW"/>
        </w:rPr>
      </w:pPr>
      <w:r w:rsidRPr="00D75F9B">
        <w:rPr>
          <w:noProof/>
        </w:rPr>
        <w:t>Table 3: Submeu List Define</w:t>
      </w:r>
      <w:r>
        <w:rPr>
          <w:noProof/>
        </w:rPr>
        <w:tab/>
      </w:r>
      <w:r>
        <w:rPr>
          <w:noProof/>
        </w:rPr>
        <w:fldChar w:fldCharType="begin"/>
      </w:r>
      <w:r>
        <w:rPr>
          <w:noProof/>
        </w:rPr>
        <w:instrText xml:space="preserve"> PAGEREF _Toc130480701 \h </w:instrText>
      </w:r>
      <w:r>
        <w:rPr>
          <w:noProof/>
        </w:rPr>
      </w:r>
      <w:r>
        <w:rPr>
          <w:noProof/>
        </w:rPr>
        <w:fldChar w:fldCharType="separate"/>
      </w:r>
      <w:r>
        <w:rPr>
          <w:noProof/>
        </w:rPr>
        <w:t>38</w:t>
      </w:r>
      <w:r>
        <w:rPr>
          <w:noProof/>
        </w:rPr>
        <w:fldChar w:fldCharType="end"/>
      </w:r>
    </w:p>
    <w:p w14:paraId="5DB591C5" w14:textId="79AAB4EC" w:rsidR="00ED3F9B" w:rsidRDefault="00ED3F9B">
      <w:pPr>
        <w:pStyle w:val="af2"/>
        <w:rPr>
          <w:rFonts w:asciiTheme="minorHAnsi" w:hAnsiTheme="minorHAnsi" w:cstheme="minorBidi"/>
          <w:noProof/>
          <w:color w:val="auto"/>
          <w:kern w:val="2"/>
          <w:sz w:val="24"/>
          <w:szCs w:val="22"/>
          <w:lang w:eastAsia="zh-TW"/>
        </w:rPr>
      </w:pPr>
      <w:r w:rsidRPr="00D75F9B">
        <w:rPr>
          <w:noProof/>
        </w:rPr>
        <w:t>Table 4: Setup Menu Format Description</w:t>
      </w:r>
      <w:r>
        <w:rPr>
          <w:noProof/>
        </w:rPr>
        <w:tab/>
      </w:r>
      <w:r>
        <w:rPr>
          <w:noProof/>
        </w:rPr>
        <w:fldChar w:fldCharType="begin"/>
      </w:r>
      <w:r>
        <w:rPr>
          <w:noProof/>
        </w:rPr>
        <w:instrText xml:space="preserve"> PAGEREF _Toc130480702 \h </w:instrText>
      </w:r>
      <w:r>
        <w:rPr>
          <w:noProof/>
        </w:rPr>
      </w:r>
      <w:r>
        <w:rPr>
          <w:noProof/>
        </w:rPr>
        <w:fldChar w:fldCharType="separate"/>
      </w:r>
      <w:r>
        <w:rPr>
          <w:noProof/>
        </w:rPr>
        <w:t>39</w:t>
      </w:r>
      <w:r>
        <w:rPr>
          <w:noProof/>
        </w:rPr>
        <w:fldChar w:fldCharType="end"/>
      </w:r>
    </w:p>
    <w:p w14:paraId="19A623C9" w14:textId="106A5838" w:rsidR="00ED3F9B" w:rsidRDefault="00ED3F9B">
      <w:pPr>
        <w:pStyle w:val="af2"/>
        <w:rPr>
          <w:rFonts w:asciiTheme="minorHAnsi" w:hAnsiTheme="minorHAnsi" w:cstheme="minorBidi"/>
          <w:noProof/>
          <w:color w:val="auto"/>
          <w:kern w:val="2"/>
          <w:sz w:val="24"/>
          <w:szCs w:val="22"/>
          <w:lang w:eastAsia="zh-TW"/>
        </w:rPr>
      </w:pPr>
      <w:r w:rsidRPr="00D75F9B">
        <w:rPr>
          <w:noProof/>
        </w:rPr>
        <w:t>Table 5: Post In</w:t>
      </w:r>
      <w:r w:rsidRPr="00D75F9B">
        <w:rPr>
          <w:noProof/>
          <w:lang w:eastAsia="zh-TW"/>
        </w:rPr>
        <w:t>fo Format Description</w:t>
      </w:r>
      <w:r>
        <w:rPr>
          <w:noProof/>
        </w:rPr>
        <w:tab/>
      </w:r>
      <w:r>
        <w:rPr>
          <w:noProof/>
        </w:rPr>
        <w:fldChar w:fldCharType="begin"/>
      </w:r>
      <w:r>
        <w:rPr>
          <w:noProof/>
        </w:rPr>
        <w:instrText xml:space="preserve"> PAGEREF _Toc130480703 \h </w:instrText>
      </w:r>
      <w:r>
        <w:rPr>
          <w:noProof/>
        </w:rPr>
      </w:r>
      <w:r>
        <w:rPr>
          <w:noProof/>
        </w:rPr>
        <w:fldChar w:fldCharType="separate"/>
      </w:r>
      <w:r>
        <w:rPr>
          <w:noProof/>
        </w:rPr>
        <w:t>39</w:t>
      </w:r>
      <w:r>
        <w:rPr>
          <w:noProof/>
        </w:rPr>
        <w:fldChar w:fldCharType="end"/>
      </w:r>
    </w:p>
    <w:p w14:paraId="15B79B1B" w14:textId="7DDDE8B7" w:rsidR="00ED3F9B" w:rsidRDefault="00ED3F9B">
      <w:pPr>
        <w:pStyle w:val="af2"/>
        <w:rPr>
          <w:rFonts w:asciiTheme="minorHAnsi" w:hAnsiTheme="minorHAnsi" w:cstheme="minorBidi"/>
          <w:noProof/>
          <w:color w:val="auto"/>
          <w:kern w:val="2"/>
          <w:sz w:val="24"/>
          <w:szCs w:val="22"/>
          <w:lang w:eastAsia="zh-TW"/>
        </w:rPr>
      </w:pPr>
      <w:r w:rsidRPr="00D75F9B">
        <w:rPr>
          <w:noProof/>
        </w:rPr>
        <w:t>Table 6: the customized modification parameters</w:t>
      </w:r>
      <w:r>
        <w:rPr>
          <w:noProof/>
        </w:rPr>
        <w:tab/>
      </w:r>
      <w:r>
        <w:rPr>
          <w:noProof/>
        </w:rPr>
        <w:fldChar w:fldCharType="begin"/>
      </w:r>
      <w:r>
        <w:rPr>
          <w:noProof/>
        </w:rPr>
        <w:instrText xml:space="preserve"> PAGEREF _Toc130480704 \h </w:instrText>
      </w:r>
      <w:r>
        <w:rPr>
          <w:noProof/>
        </w:rPr>
      </w:r>
      <w:r>
        <w:rPr>
          <w:noProof/>
        </w:rPr>
        <w:fldChar w:fldCharType="separate"/>
      </w:r>
      <w:r>
        <w:rPr>
          <w:noProof/>
        </w:rPr>
        <w:t>41</w:t>
      </w:r>
      <w:r>
        <w:rPr>
          <w:noProof/>
        </w:rPr>
        <w:fldChar w:fldCharType="end"/>
      </w:r>
    </w:p>
    <w:p w14:paraId="5149DA68" w14:textId="3FC6206B" w:rsidR="00DA21EA" w:rsidRPr="00E25BA7" w:rsidRDefault="002B663C">
      <w:pPr>
        <w:pStyle w:val="Body"/>
        <w:rPr>
          <w:rFonts w:eastAsia="SimSun"/>
        </w:rPr>
      </w:pPr>
      <w:r>
        <w:rPr>
          <w:b/>
          <w:bCs/>
          <w:lang w:eastAsia="en-US"/>
        </w:rPr>
        <w:fldChar w:fldCharType="end"/>
      </w:r>
    </w:p>
    <w:p w14:paraId="194C9E67" w14:textId="77777777" w:rsidR="00DA21EA" w:rsidRPr="00000FD1" w:rsidRDefault="00DA21EA">
      <w:pPr>
        <w:pStyle w:val="HeadingTOC"/>
        <w:rPr>
          <w:i w:val="0"/>
        </w:rPr>
      </w:pPr>
      <w:r w:rsidRPr="00000FD1">
        <w:rPr>
          <w:i w:val="0"/>
        </w:rPr>
        <w:lastRenderedPageBreak/>
        <w:t>Revision History</w:t>
      </w:r>
    </w:p>
    <w:p w14:paraId="2B6587FF" w14:textId="77777777" w:rsidR="00DA21EA" w:rsidRDefault="00DA21EA"/>
    <w:tbl>
      <w:tblPr>
        <w:tblW w:w="9509" w:type="dxa"/>
        <w:tblInd w:w="-21" w:type="dxa"/>
        <w:tblLayout w:type="fixed"/>
        <w:tblLook w:val="0000" w:firstRow="0" w:lastRow="0" w:firstColumn="0" w:lastColumn="0" w:noHBand="0" w:noVBand="0"/>
      </w:tblPr>
      <w:tblGrid>
        <w:gridCol w:w="1308"/>
        <w:gridCol w:w="3986"/>
        <w:gridCol w:w="1656"/>
        <w:gridCol w:w="2559"/>
      </w:tblGrid>
      <w:tr w:rsidR="00DA21EA" w14:paraId="55052405" w14:textId="77777777" w:rsidTr="00843058">
        <w:trPr>
          <w:trHeight w:val="501"/>
        </w:trPr>
        <w:tc>
          <w:tcPr>
            <w:tcW w:w="1308" w:type="dxa"/>
            <w:tcBorders>
              <w:top w:val="single" w:sz="6" w:space="0" w:color="000000"/>
              <w:left w:val="single" w:sz="6" w:space="0" w:color="000000"/>
              <w:bottom w:val="single" w:sz="6" w:space="0" w:color="000000"/>
            </w:tcBorders>
            <w:shd w:val="clear" w:color="auto" w:fill="auto"/>
          </w:tcPr>
          <w:p w14:paraId="711F0C6A" w14:textId="77777777" w:rsidR="00DA21EA" w:rsidRDefault="00DA21EA">
            <w:pPr>
              <w:pStyle w:val="CellHeadingCenter"/>
            </w:pPr>
            <w:r>
              <w:t>Revision</w:t>
            </w:r>
            <w:r>
              <w:br/>
              <w:t>Number</w:t>
            </w:r>
          </w:p>
        </w:tc>
        <w:tc>
          <w:tcPr>
            <w:tcW w:w="3986" w:type="dxa"/>
            <w:tcBorders>
              <w:top w:val="single" w:sz="6" w:space="0" w:color="000000"/>
              <w:left w:val="single" w:sz="6" w:space="0" w:color="000000"/>
              <w:bottom w:val="single" w:sz="6" w:space="0" w:color="000000"/>
            </w:tcBorders>
            <w:shd w:val="clear" w:color="auto" w:fill="auto"/>
          </w:tcPr>
          <w:p w14:paraId="4F2C22FC" w14:textId="77777777" w:rsidR="00DA21EA" w:rsidRDefault="00DA21EA">
            <w:pPr>
              <w:pStyle w:val="CellHeadingCenter"/>
            </w:pPr>
            <w:r>
              <w:t>Description</w:t>
            </w:r>
          </w:p>
        </w:tc>
        <w:tc>
          <w:tcPr>
            <w:tcW w:w="1656" w:type="dxa"/>
            <w:tcBorders>
              <w:top w:val="single" w:sz="6" w:space="0" w:color="000000"/>
              <w:left w:val="single" w:sz="6" w:space="0" w:color="000000"/>
              <w:bottom w:val="single" w:sz="6" w:space="0" w:color="000000"/>
            </w:tcBorders>
            <w:shd w:val="clear" w:color="auto" w:fill="auto"/>
          </w:tcPr>
          <w:p w14:paraId="6B470DB6" w14:textId="77777777" w:rsidR="00DA21EA" w:rsidRDefault="00DA21EA">
            <w:pPr>
              <w:pStyle w:val="CellHeadingCenter"/>
            </w:pPr>
            <w:r>
              <w:t>Author</w:t>
            </w:r>
          </w:p>
        </w:tc>
        <w:tc>
          <w:tcPr>
            <w:tcW w:w="2559" w:type="dxa"/>
            <w:tcBorders>
              <w:top w:val="single" w:sz="6" w:space="0" w:color="000000"/>
              <w:left w:val="single" w:sz="6" w:space="0" w:color="000000"/>
              <w:bottom w:val="single" w:sz="6" w:space="0" w:color="000000"/>
              <w:right w:val="single" w:sz="6" w:space="0" w:color="000000"/>
            </w:tcBorders>
            <w:shd w:val="clear" w:color="auto" w:fill="auto"/>
          </w:tcPr>
          <w:p w14:paraId="1FE5FC1A" w14:textId="77777777" w:rsidR="00DA21EA" w:rsidRDefault="00DA21EA">
            <w:pPr>
              <w:pStyle w:val="CellHeadingCenter"/>
            </w:pPr>
            <w:r>
              <w:t>Release</w:t>
            </w:r>
            <w:r>
              <w:br/>
              <w:t>Date</w:t>
            </w:r>
          </w:p>
        </w:tc>
      </w:tr>
      <w:tr w:rsidR="00DA21EA" w14:paraId="79D9509C" w14:textId="77777777" w:rsidTr="00843058">
        <w:trPr>
          <w:trHeight w:val="278"/>
        </w:trPr>
        <w:tc>
          <w:tcPr>
            <w:tcW w:w="1308" w:type="dxa"/>
            <w:tcBorders>
              <w:top w:val="single" w:sz="6" w:space="0" w:color="000000"/>
              <w:left w:val="single" w:sz="6" w:space="0" w:color="000000"/>
              <w:bottom w:val="single" w:sz="6" w:space="0" w:color="000000"/>
            </w:tcBorders>
            <w:shd w:val="clear" w:color="auto" w:fill="auto"/>
          </w:tcPr>
          <w:p w14:paraId="4143C4F5" w14:textId="63726490" w:rsidR="00DA21EA" w:rsidRDefault="00DA21EA">
            <w:pPr>
              <w:pStyle w:val="CellBodyCenter"/>
            </w:pPr>
            <w:r>
              <w:t>&lt;</w:t>
            </w:r>
            <w:r w:rsidR="00066EE9">
              <w:t>1.0</w:t>
            </w:r>
            <w:r>
              <w:t>&gt;</w:t>
            </w:r>
          </w:p>
        </w:tc>
        <w:tc>
          <w:tcPr>
            <w:tcW w:w="3986" w:type="dxa"/>
            <w:tcBorders>
              <w:top w:val="single" w:sz="6" w:space="0" w:color="000000"/>
              <w:left w:val="single" w:sz="6" w:space="0" w:color="000000"/>
              <w:bottom w:val="single" w:sz="6" w:space="0" w:color="000000"/>
            </w:tcBorders>
            <w:shd w:val="clear" w:color="auto" w:fill="auto"/>
          </w:tcPr>
          <w:p w14:paraId="5FE7CF7B" w14:textId="77777777" w:rsidR="00DA21EA" w:rsidRDefault="00DA21EA">
            <w:pPr>
              <w:pStyle w:val="CellBodyLeft"/>
            </w:pPr>
            <w:r>
              <w:t>Initial release.</w:t>
            </w:r>
          </w:p>
        </w:tc>
        <w:tc>
          <w:tcPr>
            <w:tcW w:w="1656" w:type="dxa"/>
            <w:tcBorders>
              <w:top w:val="single" w:sz="6" w:space="0" w:color="000000"/>
              <w:left w:val="single" w:sz="6" w:space="0" w:color="000000"/>
              <w:bottom w:val="single" w:sz="6" w:space="0" w:color="000000"/>
            </w:tcBorders>
            <w:shd w:val="clear" w:color="auto" w:fill="auto"/>
          </w:tcPr>
          <w:p w14:paraId="5B0F91C6" w14:textId="20500F4A" w:rsidR="00DA21EA" w:rsidRDefault="00066EE9">
            <w:pPr>
              <w:pStyle w:val="CellBodyLeft"/>
              <w:snapToGrid w:val="0"/>
              <w:rPr>
                <w:lang w:eastAsia="zh-TW"/>
              </w:rPr>
            </w:pPr>
            <w:r>
              <w:rPr>
                <w:rFonts w:hint="eastAsia"/>
                <w:lang w:eastAsia="zh-TW"/>
              </w:rPr>
              <w:t>R</w:t>
            </w:r>
            <w:r>
              <w:rPr>
                <w:lang w:eastAsia="zh-TW"/>
              </w:rPr>
              <w:t>yan Chang</w:t>
            </w:r>
          </w:p>
        </w:tc>
        <w:tc>
          <w:tcPr>
            <w:tcW w:w="2559" w:type="dxa"/>
            <w:tcBorders>
              <w:top w:val="single" w:sz="6" w:space="0" w:color="000000"/>
              <w:left w:val="single" w:sz="6" w:space="0" w:color="000000"/>
              <w:bottom w:val="single" w:sz="6" w:space="0" w:color="000000"/>
              <w:right w:val="single" w:sz="6" w:space="0" w:color="000000"/>
            </w:tcBorders>
            <w:shd w:val="clear" w:color="auto" w:fill="auto"/>
          </w:tcPr>
          <w:p w14:paraId="7F584EF0" w14:textId="6636E6F7" w:rsidR="00DA21EA" w:rsidRDefault="00066EE9">
            <w:pPr>
              <w:pStyle w:val="CellBodyLeft"/>
            </w:pPr>
            <w:r>
              <w:t>May</w:t>
            </w:r>
            <w:r w:rsidR="00DA21EA">
              <w:t xml:space="preserve">, </w:t>
            </w:r>
            <w:r>
              <w:t>2022</w:t>
            </w:r>
          </w:p>
        </w:tc>
      </w:tr>
      <w:tr w:rsidR="00144C7A" w14:paraId="01724AEA" w14:textId="77777777" w:rsidTr="00843058">
        <w:trPr>
          <w:trHeight w:val="585"/>
        </w:trPr>
        <w:tc>
          <w:tcPr>
            <w:tcW w:w="1308" w:type="dxa"/>
            <w:tcBorders>
              <w:top w:val="single" w:sz="6" w:space="0" w:color="000000"/>
              <w:left w:val="single" w:sz="6" w:space="0" w:color="000000"/>
              <w:bottom w:val="single" w:sz="6" w:space="0" w:color="000000"/>
            </w:tcBorders>
            <w:shd w:val="clear" w:color="auto" w:fill="auto"/>
          </w:tcPr>
          <w:p w14:paraId="2990A4BC" w14:textId="7E6A1C02" w:rsidR="00144C7A" w:rsidRDefault="00144C7A">
            <w:pPr>
              <w:pStyle w:val="CellBodyCenter"/>
              <w:rPr>
                <w:lang w:eastAsia="zh-TW"/>
              </w:rPr>
            </w:pPr>
            <w:r>
              <w:rPr>
                <w:rFonts w:hint="eastAsia"/>
                <w:lang w:eastAsia="zh-TW"/>
              </w:rPr>
              <w:t>&lt;</w:t>
            </w:r>
            <w:r>
              <w:rPr>
                <w:lang w:eastAsia="zh-TW"/>
              </w:rPr>
              <w:t>1.1&gt;</w:t>
            </w:r>
          </w:p>
        </w:tc>
        <w:tc>
          <w:tcPr>
            <w:tcW w:w="3986" w:type="dxa"/>
            <w:tcBorders>
              <w:top w:val="single" w:sz="6" w:space="0" w:color="000000"/>
              <w:left w:val="single" w:sz="6" w:space="0" w:color="000000"/>
              <w:bottom w:val="single" w:sz="6" w:space="0" w:color="000000"/>
            </w:tcBorders>
            <w:shd w:val="clear" w:color="auto" w:fill="auto"/>
          </w:tcPr>
          <w:p w14:paraId="3A78B98C" w14:textId="77777777" w:rsidR="00144C7A" w:rsidRDefault="00144C7A">
            <w:pPr>
              <w:pStyle w:val="CellBodyBullet"/>
              <w:ind w:left="200" w:hanging="180"/>
            </w:pPr>
            <w:r>
              <w:rPr>
                <w:rFonts w:hint="eastAsia"/>
                <w:lang w:eastAsia="zh-TW"/>
              </w:rPr>
              <w:t>U</w:t>
            </w:r>
            <w:r>
              <w:rPr>
                <w:lang w:eastAsia="zh-TW"/>
              </w:rPr>
              <w:t xml:space="preserve">pdate </w:t>
            </w:r>
            <w:r w:rsidRPr="00144C7A">
              <w:rPr>
                <w:lang w:eastAsia="zh-TW"/>
              </w:rPr>
              <w:t>Folder Construction</w:t>
            </w:r>
          </w:p>
          <w:p w14:paraId="22F9E9BA" w14:textId="05607F64" w:rsidR="00144C7A" w:rsidRDefault="00C50B64">
            <w:pPr>
              <w:pStyle w:val="CellBodyBullet"/>
              <w:ind w:left="200" w:hanging="180"/>
            </w:pPr>
            <w:r>
              <w:rPr>
                <w:lang w:eastAsia="zh-TW"/>
              </w:rPr>
              <w:t xml:space="preserve">Add 3.2.29 </w:t>
            </w:r>
            <w:r w:rsidRPr="00C50B64">
              <w:rPr>
                <w:lang w:eastAsia="zh-TW"/>
              </w:rPr>
              <w:t>PcdH2OPcieLookUpVendorTableSupported</w:t>
            </w:r>
          </w:p>
          <w:p w14:paraId="2D0C9006" w14:textId="65711DDC" w:rsidR="00C50B64" w:rsidRDefault="00C50B64">
            <w:pPr>
              <w:pStyle w:val="CellBodyBullet"/>
              <w:ind w:left="200" w:hanging="180"/>
            </w:pPr>
            <w:r>
              <w:rPr>
                <w:rFonts w:hint="eastAsia"/>
                <w:lang w:eastAsia="zh-TW"/>
              </w:rPr>
              <w:t>A</w:t>
            </w:r>
            <w:r>
              <w:rPr>
                <w:lang w:eastAsia="zh-TW"/>
              </w:rPr>
              <w:t xml:space="preserve">dd 3.2.30 </w:t>
            </w:r>
            <w:r w:rsidRPr="00C50B64">
              <w:rPr>
                <w:lang w:eastAsia="zh-TW"/>
              </w:rPr>
              <w:t>PcdH2OPcieLookUpDeviceTableSupported</w:t>
            </w:r>
          </w:p>
        </w:tc>
        <w:tc>
          <w:tcPr>
            <w:tcW w:w="1656" w:type="dxa"/>
            <w:tcBorders>
              <w:top w:val="single" w:sz="6" w:space="0" w:color="000000"/>
              <w:left w:val="single" w:sz="6" w:space="0" w:color="000000"/>
              <w:bottom w:val="single" w:sz="6" w:space="0" w:color="000000"/>
            </w:tcBorders>
            <w:shd w:val="clear" w:color="auto" w:fill="auto"/>
          </w:tcPr>
          <w:p w14:paraId="55FDF3D8" w14:textId="4BE979A5" w:rsidR="00144C7A" w:rsidRDefault="00144C7A">
            <w:pPr>
              <w:pStyle w:val="CellBodyLeft"/>
              <w:snapToGrid w:val="0"/>
              <w:rPr>
                <w:lang w:eastAsia="zh-TW"/>
              </w:rPr>
            </w:pPr>
            <w:r>
              <w:rPr>
                <w:rFonts w:hint="eastAsia"/>
                <w:lang w:eastAsia="zh-TW"/>
              </w:rPr>
              <w:t>R</w:t>
            </w:r>
            <w:r>
              <w:rPr>
                <w:lang w:eastAsia="zh-TW"/>
              </w:rPr>
              <w:t>yan Chang</w:t>
            </w:r>
          </w:p>
        </w:tc>
        <w:tc>
          <w:tcPr>
            <w:tcW w:w="2559" w:type="dxa"/>
            <w:tcBorders>
              <w:top w:val="single" w:sz="6" w:space="0" w:color="000000"/>
              <w:left w:val="single" w:sz="6" w:space="0" w:color="000000"/>
              <w:bottom w:val="single" w:sz="6" w:space="0" w:color="000000"/>
              <w:right w:val="single" w:sz="6" w:space="0" w:color="000000"/>
            </w:tcBorders>
            <w:shd w:val="clear" w:color="auto" w:fill="auto"/>
          </w:tcPr>
          <w:p w14:paraId="0A80921E" w14:textId="2AA9B733" w:rsidR="00144C7A" w:rsidRDefault="00144C7A">
            <w:pPr>
              <w:pStyle w:val="CellBodyLeft"/>
              <w:rPr>
                <w:lang w:eastAsia="zh-TW"/>
              </w:rPr>
            </w:pPr>
            <w:r>
              <w:rPr>
                <w:rFonts w:hint="eastAsia"/>
                <w:lang w:eastAsia="zh-TW"/>
              </w:rPr>
              <w:t>M</w:t>
            </w:r>
            <w:r>
              <w:rPr>
                <w:lang w:eastAsia="zh-TW"/>
              </w:rPr>
              <w:t>ay, 2022</w:t>
            </w:r>
          </w:p>
        </w:tc>
      </w:tr>
      <w:tr w:rsidR="00DA21EA" w14:paraId="49CA7AD6" w14:textId="77777777" w:rsidTr="00843058">
        <w:trPr>
          <w:trHeight w:val="585"/>
        </w:trPr>
        <w:tc>
          <w:tcPr>
            <w:tcW w:w="1308" w:type="dxa"/>
            <w:tcBorders>
              <w:top w:val="single" w:sz="6" w:space="0" w:color="000000"/>
              <w:left w:val="single" w:sz="6" w:space="0" w:color="000000"/>
              <w:bottom w:val="single" w:sz="6" w:space="0" w:color="000000"/>
            </w:tcBorders>
            <w:shd w:val="clear" w:color="auto" w:fill="auto"/>
          </w:tcPr>
          <w:p w14:paraId="20F66197" w14:textId="44A2ED8E" w:rsidR="00DA21EA" w:rsidRDefault="005B255F">
            <w:pPr>
              <w:pStyle w:val="CellBodyCenter"/>
              <w:rPr>
                <w:lang w:eastAsia="zh-TW"/>
              </w:rPr>
            </w:pPr>
            <w:r>
              <w:rPr>
                <w:rFonts w:hint="eastAsia"/>
                <w:lang w:eastAsia="zh-TW"/>
              </w:rPr>
              <w:t>&lt;</w:t>
            </w:r>
            <w:r>
              <w:rPr>
                <w:lang w:eastAsia="zh-TW"/>
              </w:rPr>
              <w:t>1.2&gt;</w:t>
            </w:r>
          </w:p>
        </w:tc>
        <w:tc>
          <w:tcPr>
            <w:tcW w:w="3986" w:type="dxa"/>
            <w:tcBorders>
              <w:top w:val="single" w:sz="6" w:space="0" w:color="000000"/>
              <w:left w:val="single" w:sz="6" w:space="0" w:color="000000"/>
              <w:bottom w:val="single" w:sz="6" w:space="0" w:color="000000"/>
            </w:tcBorders>
            <w:shd w:val="clear" w:color="auto" w:fill="auto"/>
          </w:tcPr>
          <w:p w14:paraId="1BA8DA1B" w14:textId="37C3FBB3" w:rsidR="005F3722" w:rsidRDefault="005F3722">
            <w:pPr>
              <w:pStyle w:val="CellBodyBullet"/>
              <w:ind w:left="200" w:hanging="180"/>
            </w:pPr>
            <w:r>
              <w:rPr>
                <w:rFonts w:hint="eastAsia"/>
                <w:lang w:eastAsia="zh-TW"/>
              </w:rPr>
              <w:t>U</w:t>
            </w:r>
            <w:r>
              <w:rPr>
                <w:lang w:eastAsia="zh-TW"/>
              </w:rPr>
              <w:t xml:space="preserve">pdate </w:t>
            </w:r>
            <w:r w:rsidRPr="00144C7A">
              <w:rPr>
                <w:lang w:eastAsia="zh-TW"/>
              </w:rPr>
              <w:t>Folder Construction</w:t>
            </w:r>
          </w:p>
          <w:p w14:paraId="6CD65571" w14:textId="460A7EA2" w:rsidR="00DA21EA" w:rsidRDefault="005B255F">
            <w:pPr>
              <w:pStyle w:val="CellBodyBullet"/>
              <w:ind w:left="200" w:hanging="180"/>
            </w:pPr>
            <w:r>
              <w:rPr>
                <w:rFonts w:hint="eastAsia"/>
                <w:lang w:eastAsia="zh-TW"/>
              </w:rPr>
              <w:t>A</w:t>
            </w:r>
            <w:r>
              <w:rPr>
                <w:lang w:eastAsia="zh-TW"/>
              </w:rPr>
              <w:t xml:space="preserve">dd 3.1.11 </w:t>
            </w:r>
            <w:r w:rsidRPr="005B255F">
              <w:rPr>
                <w:lang w:eastAsia="zh-TW"/>
              </w:rPr>
              <w:t>PcdH2OPciDeviceInfoSupported</w:t>
            </w:r>
          </w:p>
          <w:p w14:paraId="260173C9" w14:textId="77777777" w:rsidR="005B255F" w:rsidRDefault="005B255F">
            <w:pPr>
              <w:pStyle w:val="CellBodyBullet"/>
              <w:ind w:left="200" w:hanging="180"/>
            </w:pPr>
            <w:r>
              <w:rPr>
                <w:lang w:eastAsia="zh-TW"/>
              </w:rPr>
              <w:t xml:space="preserve">Update 3.1.14 </w:t>
            </w:r>
            <w:r w:rsidRPr="005B255F">
              <w:rPr>
                <w:lang w:eastAsia="zh-TW"/>
              </w:rPr>
              <w:t>PcdH2OSetupPci</w:t>
            </w:r>
            <w:r>
              <w:rPr>
                <w:lang w:eastAsia="zh-TW"/>
              </w:rPr>
              <w:t>e</w:t>
            </w:r>
            <w:r w:rsidRPr="005B255F">
              <w:rPr>
                <w:lang w:eastAsia="zh-TW"/>
              </w:rPr>
              <w:t>DeviceInfoSupported</w:t>
            </w:r>
            <w:r>
              <w:rPr>
                <w:lang w:eastAsia="zh-TW"/>
              </w:rPr>
              <w:t xml:space="preserve"> to </w:t>
            </w:r>
            <w:r w:rsidRPr="005B255F">
              <w:rPr>
                <w:lang w:eastAsia="zh-TW"/>
              </w:rPr>
              <w:t>PcdH2OSetupPciDeviceInfoSupported</w:t>
            </w:r>
          </w:p>
          <w:p w14:paraId="53A8CAF8" w14:textId="77777777" w:rsidR="00803612" w:rsidRDefault="00803612">
            <w:pPr>
              <w:pStyle w:val="CellBodyBullet"/>
              <w:ind w:left="200" w:hanging="180"/>
            </w:pPr>
            <w:r>
              <w:rPr>
                <w:lang w:eastAsia="zh-TW"/>
              </w:rPr>
              <w:t xml:space="preserve">Add 3.1.19 </w:t>
            </w:r>
            <w:r w:rsidRPr="00803612">
              <w:rPr>
                <w:lang w:eastAsia="zh-TW"/>
              </w:rPr>
              <w:t>PcdH2OPciLookUpVendorIdTableSupported</w:t>
            </w:r>
          </w:p>
          <w:p w14:paraId="5B3179C0" w14:textId="6251BA96" w:rsidR="00803612" w:rsidRDefault="00803612">
            <w:pPr>
              <w:pStyle w:val="CellBodyBullet"/>
              <w:ind w:left="200" w:hanging="180"/>
            </w:pPr>
            <w:r>
              <w:rPr>
                <w:lang w:eastAsia="zh-TW"/>
              </w:rPr>
              <w:t xml:space="preserve">Add 3.1.20 </w:t>
            </w:r>
            <w:r w:rsidRPr="00803612">
              <w:rPr>
                <w:lang w:eastAsia="zh-TW"/>
              </w:rPr>
              <w:t>PcdH2OPciLookUpDeviceIdTableSupported</w:t>
            </w:r>
          </w:p>
          <w:p w14:paraId="4C5B0931" w14:textId="77777777" w:rsidR="00803612" w:rsidRDefault="00803612">
            <w:pPr>
              <w:pStyle w:val="CellBodyBullet"/>
              <w:ind w:left="200" w:hanging="180"/>
            </w:pPr>
            <w:r>
              <w:rPr>
                <w:rFonts w:hint="eastAsia"/>
                <w:lang w:eastAsia="zh-TW"/>
              </w:rPr>
              <w:t>A</w:t>
            </w:r>
            <w:r>
              <w:rPr>
                <w:lang w:eastAsia="zh-TW"/>
              </w:rPr>
              <w:t xml:space="preserve">dd 3.1.21 </w:t>
            </w:r>
            <w:r w:rsidRPr="00803612">
              <w:rPr>
                <w:lang w:eastAsia="zh-TW"/>
              </w:rPr>
              <w:t>PcdH2OPciLookUpClassCodeTableSupported</w:t>
            </w:r>
          </w:p>
          <w:p w14:paraId="15B26A71" w14:textId="77777777" w:rsidR="00803612" w:rsidRDefault="00803612">
            <w:pPr>
              <w:pStyle w:val="CellBodyBullet"/>
              <w:ind w:left="200" w:hanging="180"/>
            </w:pPr>
            <w:r>
              <w:rPr>
                <w:rFonts w:hint="eastAsia"/>
                <w:lang w:eastAsia="zh-TW"/>
              </w:rPr>
              <w:t>A</w:t>
            </w:r>
            <w:r>
              <w:rPr>
                <w:lang w:eastAsia="zh-TW"/>
              </w:rPr>
              <w:t xml:space="preserve">dd 3.1.22 </w:t>
            </w:r>
            <w:r w:rsidRPr="00803612">
              <w:rPr>
                <w:lang w:eastAsia="zh-TW"/>
              </w:rPr>
              <w:t>PcdH2OPciLookUpCapabilityIdTableSupported</w:t>
            </w:r>
          </w:p>
          <w:p w14:paraId="327EB404" w14:textId="77777777" w:rsidR="001241A1" w:rsidRDefault="001241A1">
            <w:pPr>
              <w:pStyle w:val="CellBodyBullet"/>
              <w:ind w:left="200" w:hanging="180"/>
            </w:pPr>
            <w:r>
              <w:rPr>
                <w:rFonts w:hint="eastAsia"/>
                <w:lang w:eastAsia="zh-TW"/>
              </w:rPr>
              <w:t>U</w:t>
            </w:r>
            <w:r>
              <w:rPr>
                <w:lang w:eastAsia="zh-TW"/>
              </w:rPr>
              <w:t xml:space="preserve">pdate 3.2.3 </w:t>
            </w:r>
            <w:r w:rsidR="00410AF8" w:rsidRPr="00410AF8">
              <w:rPr>
                <w:lang w:eastAsia="zh-TW"/>
              </w:rPr>
              <w:t>PcdH2OPcieInfoLinkToFormsetGuid</w:t>
            </w:r>
            <w:r w:rsidR="00410AF8">
              <w:rPr>
                <w:lang w:eastAsia="zh-TW"/>
              </w:rPr>
              <w:t xml:space="preserve"> to </w:t>
            </w:r>
            <w:r w:rsidR="00410AF8" w:rsidRPr="00410AF8">
              <w:rPr>
                <w:lang w:eastAsia="zh-TW"/>
              </w:rPr>
              <w:t>PcdH2OPciDeviceInfoLinkToFormsetGuid</w:t>
            </w:r>
          </w:p>
          <w:p w14:paraId="5FAF0AEC" w14:textId="1ABD7E08" w:rsidR="00410AF8" w:rsidRDefault="00410AF8">
            <w:pPr>
              <w:pStyle w:val="CellBodyBullet"/>
              <w:ind w:left="200" w:hanging="180"/>
            </w:pPr>
            <w:r>
              <w:rPr>
                <w:rFonts w:hint="eastAsia"/>
                <w:lang w:eastAsia="zh-TW"/>
              </w:rPr>
              <w:t>R</w:t>
            </w:r>
            <w:r>
              <w:rPr>
                <w:lang w:eastAsia="zh-TW"/>
              </w:rPr>
              <w:t>emove 3.2.29 &amp; 3.2.30</w:t>
            </w:r>
          </w:p>
        </w:tc>
        <w:tc>
          <w:tcPr>
            <w:tcW w:w="1656" w:type="dxa"/>
            <w:tcBorders>
              <w:top w:val="single" w:sz="6" w:space="0" w:color="000000"/>
              <w:left w:val="single" w:sz="6" w:space="0" w:color="000000"/>
              <w:bottom w:val="single" w:sz="6" w:space="0" w:color="000000"/>
            </w:tcBorders>
            <w:shd w:val="clear" w:color="auto" w:fill="auto"/>
          </w:tcPr>
          <w:p w14:paraId="5942F080" w14:textId="2262F6D9" w:rsidR="00DA21EA" w:rsidRDefault="005B255F">
            <w:pPr>
              <w:pStyle w:val="CellBodyLeft"/>
              <w:snapToGrid w:val="0"/>
              <w:rPr>
                <w:lang w:eastAsia="zh-TW"/>
              </w:rPr>
            </w:pPr>
            <w:r>
              <w:rPr>
                <w:rFonts w:hint="eastAsia"/>
                <w:lang w:eastAsia="zh-TW"/>
              </w:rPr>
              <w:t>R</w:t>
            </w:r>
            <w:r>
              <w:rPr>
                <w:lang w:eastAsia="zh-TW"/>
              </w:rPr>
              <w:t>yan Chang</w:t>
            </w:r>
          </w:p>
        </w:tc>
        <w:tc>
          <w:tcPr>
            <w:tcW w:w="2559" w:type="dxa"/>
            <w:tcBorders>
              <w:top w:val="single" w:sz="6" w:space="0" w:color="000000"/>
              <w:left w:val="single" w:sz="6" w:space="0" w:color="000000"/>
              <w:bottom w:val="single" w:sz="6" w:space="0" w:color="000000"/>
              <w:right w:val="single" w:sz="6" w:space="0" w:color="000000"/>
            </w:tcBorders>
            <w:shd w:val="clear" w:color="auto" w:fill="auto"/>
          </w:tcPr>
          <w:p w14:paraId="7811467F" w14:textId="4A70EC5F" w:rsidR="00DA21EA" w:rsidRDefault="005B255F">
            <w:pPr>
              <w:pStyle w:val="CellBodyLeft"/>
              <w:rPr>
                <w:lang w:eastAsia="zh-TW"/>
              </w:rPr>
            </w:pPr>
            <w:r>
              <w:rPr>
                <w:rFonts w:hint="eastAsia"/>
                <w:lang w:eastAsia="zh-TW"/>
              </w:rPr>
              <w:t>S</w:t>
            </w:r>
            <w:r>
              <w:rPr>
                <w:lang w:eastAsia="zh-TW"/>
              </w:rPr>
              <w:t xml:space="preserve">ept, </w:t>
            </w:r>
            <w:r>
              <w:rPr>
                <w:rFonts w:hint="eastAsia"/>
                <w:lang w:eastAsia="zh-TW"/>
              </w:rPr>
              <w:t>2</w:t>
            </w:r>
            <w:r>
              <w:rPr>
                <w:lang w:eastAsia="zh-TW"/>
              </w:rPr>
              <w:t>022</w:t>
            </w:r>
          </w:p>
        </w:tc>
      </w:tr>
      <w:tr w:rsidR="00843058" w14:paraId="37F58D8B" w14:textId="77777777" w:rsidTr="00843058">
        <w:trPr>
          <w:trHeight w:val="585"/>
        </w:trPr>
        <w:tc>
          <w:tcPr>
            <w:tcW w:w="1308" w:type="dxa"/>
            <w:tcBorders>
              <w:top w:val="single" w:sz="6" w:space="0" w:color="000000"/>
              <w:left w:val="single" w:sz="6" w:space="0" w:color="000000"/>
              <w:bottom w:val="single" w:sz="6" w:space="0" w:color="000000"/>
            </w:tcBorders>
            <w:shd w:val="clear" w:color="auto" w:fill="auto"/>
          </w:tcPr>
          <w:p w14:paraId="4D24EE8F" w14:textId="0A3B8642" w:rsidR="00843058" w:rsidRDefault="00843058" w:rsidP="00843058">
            <w:pPr>
              <w:pStyle w:val="CellBodyCenter"/>
              <w:rPr>
                <w:lang w:eastAsia="zh-TW"/>
              </w:rPr>
            </w:pPr>
            <w:r>
              <w:rPr>
                <w:rFonts w:hint="eastAsia"/>
                <w:lang w:eastAsia="zh-TW"/>
              </w:rPr>
              <w:t>&lt;</w:t>
            </w:r>
            <w:r>
              <w:rPr>
                <w:lang w:eastAsia="zh-TW"/>
              </w:rPr>
              <w:t>1.3&gt;</w:t>
            </w:r>
          </w:p>
        </w:tc>
        <w:tc>
          <w:tcPr>
            <w:tcW w:w="3986" w:type="dxa"/>
            <w:tcBorders>
              <w:top w:val="single" w:sz="6" w:space="0" w:color="000000"/>
              <w:left w:val="single" w:sz="6" w:space="0" w:color="000000"/>
              <w:bottom w:val="single" w:sz="6" w:space="0" w:color="000000"/>
            </w:tcBorders>
            <w:shd w:val="clear" w:color="auto" w:fill="auto"/>
          </w:tcPr>
          <w:p w14:paraId="1CE0C881" w14:textId="5244FFEC" w:rsidR="00843058" w:rsidRDefault="00843058" w:rsidP="00843058">
            <w:pPr>
              <w:pStyle w:val="CellBodyBullet"/>
              <w:ind w:left="200" w:hanging="180"/>
            </w:pPr>
            <w:r>
              <w:rPr>
                <w:rFonts w:hint="eastAsia"/>
                <w:lang w:eastAsia="zh-TW"/>
              </w:rPr>
              <w:t>U</w:t>
            </w:r>
            <w:r>
              <w:rPr>
                <w:lang w:eastAsia="zh-TW"/>
              </w:rPr>
              <w:t xml:space="preserve">pdate </w:t>
            </w:r>
            <w:r w:rsidRPr="00843058">
              <w:rPr>
                <w:lang w:eastAsia="zh-TW"/>
              </w:rPr>
              <w:t>Figure</w:t>
            </w:r>
            <w:r>
              <w:rPr>
                <w:lang w:eastAsia="zh-TW"/>
              </w:rPr>
              <w:t>.4 photo for new display layout</w:t>
            </w:r>
          </w:p>
        </w:tc>
        <w:tc>
          <w:tcPr>
            <w:tcW w:w="1656" w:type="dxa"/>
            <w:tcBorders>
              <w:top w:val="single" w:sz="6" w:space="0" w:color="000000"/>
              <w:left w:val="single" w:sz="6" w:space="0" w:color="000000"/>
              <w:bottom w:val="single" w:sz="6" w:space="0" w:color="000000"/>
            </w:tcBorders>
            <w:shd w:val="clear" w:color="auto" w:fill="auto"/>
          </w:tcPr>
          <w:p w14:paraId="7678CD8F" w14:textId="4C0A40CE" w:rsidR="00843058" w:rsidRDefault="00843058" w:rsidP="00843058">
            <w:pPr>
              <w:pStyle w:val="CellBodyLeft"/>
              <w:snapToGrid w:val="0"/>
            </w:pPr>
            <w:r>
              <w:rPr>
                <w:rFonts w:hint="eastAsia"/>
                <w:lang w:eastAsia="zh-TW"/>
              </w:rPr>
              <w:t>R</w:t>
            </w:r>
            <w:r>
              <w:rPr>
                <w:lang w:eastAsia="zh-TW"/>
              </w:rPr>
              <w:t>yan Chang</w:t>
            </w:r>
          </w:p>
        </w:tc>
        <w:tc>
          <w:tcPr>
            <w:tcW w:w="2559" w:type="dxa"/>
            <w:tcBorders>
              <w:top w:val="single" w:sz="6" w:space="0" w:color="000000"/>
              <w:left w:val="single" w:sz="6" w:space="0" w:color="000000"/>
              <w:bottom w:val="single" w:sz="6" w:space="0" w:color="000000"/>
              <w:right w:val="single" w:sz="6" w:space="0" w:color="000000"/>
            </w:tcBorders>
            <w:shd w:val="clear" w:color="auto" w:fill="auto"/>
          </w:tcPr>
          <w:p w14:paraId="1372D8D8" w14:textId="4064F441" w:rsidR="00843058" w:rsidRDefault="00843058" w:rsidP="00843058">
            <w:pPr>
              <w:pStyle w:val="CellBodyLeft"/>
            </w:pPr>
            <w:r>
              <w:rPr>
                <w:rFonts w:hint="eastAsia"/>
                <w:lang w:eastAsia="zh-TW"/>
              </w:rPr>
              <w:t>S</w:t>
            </w:r>
            <w:r>
              <w:rPr>
                <w:lang w:eastAsia="zh-TW"/>
              </w:rPr>
              <w:t xml:space="preserve">ept, </w:t>
            </w:r>
            <w:r>
              <w:rPr>
                <w:rFonts w:hint="eastAsia"/>
                <w:lang w:eastAsia="zh-TW"/>
              </w:rPr>
              <w:t>2</w:t>
            </w:r>
            <w:r>
              <w:rPr>
                <w:lang w:eastAsia="zh-TW"/>
              </w:rPr>
              <w:t>022</w:t>
            </w:r>
          </w:p>
        </w:tc>
      </w:tr>
      <w:tr w:rsidR="005431AE" w14:paraId="61CF27DE" w14:textId="77777777" w:rsidTr="00843058">
        <w:trPr>
          <w:trHeight w:val="585"/>
        </w:trPr>
        <w:tc>
          <w:tcPr>
            <w:tcW w:w="1308" w:type="dxa"/>
            <w:tcBorders>
              <w:top w:val="single" w:sz="6" w:space="0" w:color="000000"/>
              <w:left w:val="single" w:sz="6" w:space="0" w:color="000000"/>
              <w:bottom w:val="single" w:sz="6" w:space="0" w:color="000000"/>
            </w:tcBorders>
            <w:shd w:val="clear" w:color="auto" w:fill="auto"/>
          </w:tcPr>
          <w:p w14:paraId="06E7021C" w14:textId="5E80FFEE" w:rsidR="005431AE" w:rsidRDefault="005431AE" w:rsidP="00843058">
            <w:pPr>
              <w:pStyle w:val="CellBodyCenter"/>
              <w:rPr>
                <w:lang w:eastAsia="zh-TW"/>
              </w:rPr>
            </w:pPr>
            <w:r>
              <w:rPr>
                <w:rFonts w:hint="eastAsia"/>
                <w:lang w:eastAsia="zh-TW"/>
              </w:rPr>
              <w:t>&lt;</w:t>
            </w:r>
            <w:r>
              <w:rPr>
                <w:lang w:eastAsia="zh-TW"/>
              </w:rPr>
              <w:t>1.4&gt;</w:t>
            </w:r>
          </w:p>
        </w:tc>
        <w:tc>
          <w:tcPr>
            <w:tcW w:w="3986" w:type="dxa"/>
            <w:tcBorders>
              <w:top w:val="single" w:sz="6" w:space="0" w:color="000000"/>
              <w:left w:val="single" w:sz="6" w:space="0" w:color="000000"/>
              <w:bottom w:val="single" w:sz="6" w:space="0" w:color="000000"/>
            </w:tcBorders>
            <w:shd w:val="clear" w:color="auto" w:fill="auto"/>
          </w:tcPr>
          <w:p w14:paraId="6748B0A7" w14:textId="5316FFA0" w:rsidR="005431AE" w:rsidRDefault="005431AE" w:rsidP="00843058">
            <w:pPr>
              <w:pStyle w:val="CellBodyBullet"/>
              <w:ind w:left="200" w:hanging="180"/>
            </w:pPr>
            <w:r>
              <w:rPr>
                <w:rFonts w:hint="eastAsia"/>
                <w:lang w:eastAsia="zh-TW"/>
              </w:rPr>
              <w:t>U</w:t>
            </w:r>
            <w:r>
              <w:rPr>
                <w:lang w:eastAsia="zh-TW"/>
              </w:rPr>
              <w:t>pdate Figure 13 photo for new display layout (</w:t>
            </w:r>
            <w:r>
              <w:rPr>
                <w:rFonts w:hint="eastAsia"/>
                <w:lang w:eastAsia="zh-TW"/>
              </w:rPr>
              <w:t>Lo</w:t>
            </w:r>
            <w:r>
              <w:rPr>
                <w:lang w:eastAsia="zh-TW"/>
              </w:rPr>
              <w:t>cate Slot -&gt; Slot Name)</w:t>
            </w:r>
          </w:p>
        </w:tc>
        <w:tc>
          <w:tcPr>
            <w:tcW w:w="1656" w:type="dxa"/>
            <w:tcBorders>
              <w:top w:val="single" w:sz="6" w:space="0" w:color="000000"/>
              <w:left w:val="single" w:sz="6" w:space="0" w:color="000000"/>
              <w:bottom w:val="single" w:sz="6" w:space="0" w:color="000000"/>
            </w:tcBorders>
            <w:shd w:val="clear" w:color="auto" w:fill="auto"/>
          </w:tcPr>
          <w:p w14:paraId="6AADF79E" w14:textId="73D59DD4" w:rsidR="005431AE" w:rsidRDefault="005431AE" w:rsidP="00843058">
            <w:pPr>
              <w:pStyle w:val="CellBodyLeft"/>
              <w:snapToGrid w:val="0"/>
              <w:rPr>
                <w:lang w:eastAsia="zh-TW"/>
              </w:rPr>
            </w:pPr>
            <w:r>
              <w:rPr>
                <w:rFonts w:hint="eastAsia"/>
                <w:lang w:eastAsia="zh-TW"/>
              </w:rPr>
              <w:t>R</w:t>
            </w:r>
            <w:r>
              <w:rPr>
                <w:lang w:eastAsia="zh-TW"/>
              </w:rPr>
              <w:t>yan Chang</w:t>
            </w:r>
          </w:p>
        </w:tc>
        <w:tc>
          <w:tcPr>
            <w:tcW w:w="2559" w:type="dxa"/>
            <w:tcBorders>
              <w:top w:val="single" w:sz="6" w:space="0" w:color="000000"/>
              <w:left w:val="single" w:sz="6" w:space="0" w:color="000000"/>
              <w:bottom w:val="single" w:sz="6" w:space="0" w:color="000000"/>
              <w:right w:val="single" w:sz="6" w:space="0" w:color="000000"/>
            </w:tcBorders>
            <w:shd w:val="clear" w:color="auto" w:fill="auto"/>
          </w:tcPr>
          <w:p w14:paraId="2F015964" w14:textId="13FFA8FE" w:rsidR="005431AE" w:rsidRDefault="005431AE" w:rsidP="00843058">
            <w:pPr>
              <w:pStyle w:val="CellBodyLeft"/>
              <w:rPr>
                <w:lang w:eastAsia="zh-TW"/>
              </w:rPr>
            </w:pPr>
            <w:proofErr w:type="spellStart"/>
            <w:r>
              <w:rPr>
                <w:rFonts w:hint="eastAsia"/>
                <w:lang w:eastAsia="zh-TW"/>
              </w:rPr>
              <w:t>O</w:t>
            </w:r>
            <w:r>
              <w:rPr>
                <w:lang w:eastAsia="zh-TW"/>
              </w:rPr>
              <w:t>tc</w:t>
            </w:r>
            <w:proofErr w:type="spellEnd"/>
            <w:r>
              <w:rPr>
                <w:lang w:eastAsia="zh-TW"/>
              </w:rPr>
              <w:t xml:space="preserve">, </w:t>
            </w:r>
            <w:r>
              <w:rPr>
                <w:rFonts w:hint="eastAsia"/>
                <w:lang w:eastAsia="zh-TW"/>
              </w:rPr>
              <w:t>2</w:t>
            </w:r>
            <w:r>
              <w:rPr>
                <w:lang w:eastAsia="zh-TW"/>
              </w:rPr>
              <w:t>022</w:t>
            </w:r>
          </w:p>
        </w:tc>
      </w:tr>
      <w:tr w:rsidR="001914B5" w14:paraId="5D49D40C" w14:textId="77777777" w:rsidTr="00843058">
        <w:trPr>
          <w:trHeight w:val="585"/>
        </w:trPr>
        <w:tc>
          <w:tcPr>
            <w:tcW w:w="1308" w:type="dxa"/>
            <w:tcBorders>
              <w:top w:val="single" w:sz="6" w:space="0" w:color="000000"/>
              <w:left w:val="single" w:sz="6" w:space="0" w:color="000000"/>
              <w:bottom w:val="single" w:sz="6" w:space="0" w:color="000000"/>
            </w:tcBorders>
            <w:shd w:val="clear" w:color="auto" w:fill="auto"/>
          </w:tcPr>
          <w:p w14:paraId="54B54069" w14:textId="718292BC" w:rsidR="001914B5" w:rsidRDefault="001914B5" w:rsidP="00843058">
            <w:pPr>
              <w:pStyle w:val="CellBodyCenter"/>
              <w:rPr>
                <w:lang w:eastAsia="zh-TW"/>
              </w:rPr>
            </w:pPr>
            <w:r>
              <w:rPr>
                <w:rFonts w:hint="eastAsia"/>
                <w:lang w:eastAsia="zh-TW"/>
              </w:rPr>
              <w:t>&lt;</w:t>
            </w:r>
            <w:r>
              <w:rPr>
                <w:lang w:eastAsia="zh-TW"/>
              </w:rPr>
              <w:t>1.5&gt;</w:t>
            </w:r>
          </w:p>
        </w:tc>
        <w:tc>
          <w:tcPr>
            <w:tcW w:w="3986" w:type="dxa"/>
            <w:tcBorders>
              <w:top w:val="single" w:sz="6" w:space="0" w:color="000000"/>
              <w:left w:val="single" w:sz="6" w:space="0" w:color="000000"/>
              <w:bottom w:val="single" w:sz="6" w:space="0" w:color="000000"/>
            </w:tcBorders>
            <w:shd w:val="clear" w:color="auto" w:fill="auto"/>
          </w:tcPr>
          <w:p w14:paraId="7F432B3E" w14:textId="77777777" w:rsidR="001914B5" w:rsidRDefault="001914B5" w:rsidP="00843058">
            <w:pPr>
              <w:pStyle w:val="CellBodyBullet"/>
              <w:ind w:left="200" w:hanging="180"/>
            </w:pPr>
            <w:r>
              <w:rPr>
                <w:rFonts w:hint="eastAsia"/>
                <w:lang w:eastAsia="zh-TW"/>
              </w:rPr>
              <w:t>U</w:t>
            </w:r>
            <w:r>
              <w:rPr>
                <w:lang w:eastAsia="zh-TW"/>
              </w:rPr>
              <w:t>pdate Figure 16 photo for new display layout</w:t>
            </w:r>
          </w:p>
          <w:p w14:paraId="60A0565C" w14:textId="77777777" w:rsidR="002B655F" w:rsidRDefault="002B655F" w:rsidP="00843058">
            <w:pPr>
              <w:pStyle w:val="CellBodyBullet"/>
              <w:ind w:left="200" w:hanging="180"/>
            </w:pPr>
            <w:r>
              <w:rPr>
                <w:rFonts w:hint="eastAsia"/>
                <w:lang w:eastAsia="zh-TW"/>
              </w:rPr>
              <w:t>U</w:t>
            </w:r>
            <w:r>
              <w:rPr>
                <w:lang w:eastAsia="zh-TW"/>
              </w:rPr>
              <w:t xml:space="preserve">pdate 3.2.24 </w:t>
            </w:r>
            <w:r w:rsidRPr="002B655F">
              <w:rPr>
                <w:lang w:eastAsia="zh-TW"/>
              </w:rPr>
              <w:t>PcdH2OBmcInfoDisplayIpAddressEn</w:t>
            </w:r>
            <w:r>
              <w:rPr>
                <w:lang w:eastAsia="zh-TW"/>
              </w:rPr>
              <w:t xml:space="preserve"> to </w:t>
            </w:r>
            <w:r w:rsidRPr="002B655F">
              <w:rPr>
                <w:lang w:eastAsia="zh-TW"/>
              </w:rPr>
              <w:t>PcdH2OBmcInfoDisplayNameForChannel</w:t>
            </w:r>
          </w:p>
          <w:p w14:paraId="4874D3F6" w14:textId="171186CC" w:rsidR="002B655F" w:rsidRDefault="002B655F" w:rsidP="00843058">
            <w:pPr>
              <w:pStyle w:val="CellBodyBullet"/>
              <w:ind w:left="200" w:hanging="180"/>
            </w:pPr>
            <w:r>
              <w:rPr>
                <w:rFonts w:hint="eastAsia"/>
                <w:lang w:eastAsia="zh-TW"/>
              </w:rPr>
              <w:t>A</w:t>
            </w:r>
            <w:r>
              <w:rPr>
                <w:lang w:eastAsia="zh-TW"/>
              </w:rPr>
              <w:t>dd 4.7 BMC Lan Display</w:t>
            </w:r>
          </w:p>
        </w:tc>
        <w:tc>
          <w:tcPr>
            <w:tcW w:w="1656" w:type="dxa"/>
            <w:tcBorders>
              <w:top w:val="single" w:sz="6" w:space="0" w:color="000000"/>
              <w:left w:val="single" w:sz="6" w:space="0" w:color="000000"/>
              <w:bottom w:val="single" w:sz="6" w:space="0" w:color="000000"/>
            </w:tcBorders>
            <w:shd w:val="clear" w:color="auto" w:fill="auto"/>
          </w:tcPr>
          <w:p w14:paraId="44F459B6" w14:textId="6CB1542A" w:rsidR="001914B5" w:rsidRDefault="001914B5" w:rsidP="00843058">
            <w:pPr>
              <w:pStyle w:val="CellBodyLeft"/>
              <w:snapToGrid w:val="0"/>
            </w:pPr>
            <w:r>
              <w:rPr>
                <w:rFonts w:hint="eastAsia"/>
                <w:lang w:eastAsia="zh-TW"/>
              </w:rPr>
              <w:t>R</w:t>
            </w:r>
            <w:r>
              <w:rPr>
                <w:lang w:eastAsia="zh-TW"/>
              </w:rPr>
              <w:t>yan Chang</w:t>
            </w:r>
          </w:p>
        </w:tc>
        <w:tc>
          <w:tcPr>
            <w:tcW w:w="2559" w:type="dxa"/>
            <w:tcBorders>
              <w:top w:val="single" w:sz="6" w:space="0" w:color="000000"/>
              <w:left w:val="single" w:sz="6" w:space="0" w:color="000000"/>
              <w:bottom w:val="single" w:sz="6" w:space="0" w:color="000000"/>
              <w:right w:val="single" w:sz="6" w:space="0" w:color="000000"/>
            </w:tcBorders>
            <w:shd w:val="clear" w:color="auto" w:fill="auto"/>
          </w:tcPr>
          <w:p w14:paraId="6D2270AF" w14:textId="351B67EC" w:rsidR="001914B5" w:rsidRDefault="001914B5" w:rsidP="00843058">
            <w:pPr>
              <w:pStyle w:val="CellBodyLeft"/>
              <w:rPr>
                <w:lang w:eastAsia="zh-TW"/>
              </w:rPr>
            </w:pPr>
            <w:r>
              <w:rPr>
                <w:rFonts w:hint="eastAsia"/>
                <w:lang w:eastAsia="zh-TW"/>
              </w:rPr>
              <w:t>J</w:t>
            </w:r>
            <w:r>
              <w:rPr>
                <w:lang w:eastAsia="zh-TW"/>
              </w:rPr>
              <w:t>an. 2023</w:t>
            </w:r>
          </w:p>
        </w:tc>
      </w:tr>
      <w:tr w:rsidR="00821D5B" w14:paraId="5A92E85E" w14:textId="77777777" w:rsidTr="00843058">
        <w:trPr>
          <w:trHeight w:val="585"/>
        </w:trPr>
        <w:tc>
          <w:tcPr>
            <w:tcW w:w="1308" w:type="dxa"/>
            <w:tcBorders>
              <w:top w:val="single" w:sz="6" w:space="0" w:color="000000"/>
              <w:left w:val="single" w:sz="6" w:space="0" w:color="000000"/>
              <w:bottom w:val="single" w:sz="6" w:space="0" w:color="000000"/>
            </w:tcBorders>
            <w:shd w:val="clear" w:color="auto" w:fill="auto"/>
          </w:tcPr>
          <w:p w14:paraId="1D4DCC8D" w14:textId="13EF253E" w:rsidR="00821D5B" w:rsidRDefault="00821D5B" w:rsidP="00843058">
            <w:pPr>
              <w:pStyle w:val="CellBodyCenter"/>
              <w:rPr>
                <w:lang w:eastAsia="zh-TW"/>
              </w:rPr>
            </w:pPr>
            <w:r>
              <w:rPr>
                <w:rFonts w:hint="eastAsia"/>
                <w:lang w:eastAsia="zh-TW"/>
              </w:rPr>
              <w:t>&lt;</w:t>
            </w:r>
            <w:r>
              <w:rPr>
                <w:lang w:eastAsia="zh-TW"/>
              </w:rPr>
              <w:t>1.6&gt;</w:t>
            </w:r>
          </w:p>
        </w:tc>
        <w:tc>
          <w:tcPr>
            <w:tcW w:w="3986" w:type="dxa"/>
            <w:tcBorders>
              <w:top w:val="single" w:sz="6" w:space="0" w:color="000000"/>
              <w:left w:val="single" w:sz="6" w:space="0" w:color="000000"/>
              <w:bottom w:val="single" w:sz="6" w:space="0" w:color="000000"/>
            </w:tcBorders>
            <w:shd w:val="clear" w:color="auto" w:fill="auto"/>
          </w:tcPr>
          <w:p w14:paraId="430B1B09" w14:textId="48BE3F19" w:rsidR="00821D5B" w:rsidRDefault="00821D5B" w:rsidP="00821D5B">
            <w:pPr>
              <w:pStyle w:val="CellBodyBullet"/>
              <w:ind w:left="200" w:hanging="180"/>
            </w:pPr>
            <w:r>
              <w:rPr>
                <w:rFonts w:hint="eastAsia"/>
                <w:lang w:eastAsia="zh-TW"/>
              </w:rPr>
              <w:t>A</w:t>
            </w:r>
            <w:r>
              <w:rPr>
                <w:lang w:eastAsia="zh-TW"/>
              </w:rPr>
              <w:t xml:space="preserve">dd 3.1.23 </w:t>
            </w:r>
            <w:r w:rsidRPr="00821D5B">
              <w:rPr>
                <w:lang w:eastAsia="zh-TW"/>
              </w:rPr>
              <w:t>PcdH2OPciLookUpCapabilityIntnTableSupported</w:t>
            </w:r>
          </w:p>
          <w:p w14:paraId="05F4E4AF" w14:textId="77777777" w:rsidR="00821D5B" w:rsidRDefault="005A44F5" w:rsidP="00843058">
            <w:pPr>
              <w:pStyle w:val="CellBodyBullet"/>
              <w:ind w:left="200" w:hanging="180"/>
              <w:rPr>
                <w:lang w:eastAsia="zh-TW"/>
              </w:rPr>
            </w:pPr>
            <w:r>
              <w:rPr>
                <w:rFonts w:hint="eastAsia"/>
                <w:lang w:eastAsia="zh-TW"/>
              </w:rPr>
              <w:t>A</w:t>
            </w:r>
            <w:r>
              <w:rPr>
                <w:lang w:eastAsia="zh-TW"/>
              </w:rPr>
              <w:t xml:space="preserve">dd 3.2.29 </w:t>
            </w:r>
            <w:r w:rsidRPr="005A44F5">
              <w:rPr>
                <w:lang w:eastAsia="zh-TW"/>
              </w:rPr>
              <w:t>PcdH2OpciCapabilityDisplayControl</w:t>
            </w:r>
          </w:p>
          <w:p w14:paraId="6E71F549" w14:textId="77777777" w:rsidR="005A44F5" w:rsidRDefault="005A44F5" w:rsidP="00843058">
            <w:pPr>
              <w:pStyle w:val="CellBodyBullet"/>
              <w:ind w:left="200" w:hanging="180"/>
              <w:rPr>
                <w:lang w:eastAsia="zh-TW"/>
              </w:rPr>
            </w:pPr>
            <w:r>
              <w:rPr>
                <w:rFonts w:hint="eastAsia"/>
                <w:lang w:eastAsia="zh-TW"/>
              </w:rPr>
              <w:t>U</w:t>
            </w:r>
            <w:r>
              <w:rPr>
                <w:lang w:eastAsia="zh-TW"/>
              </w:rPr>
              <w:t>pdate PCI Info Figure photo</w:t>
            </w:r>
          </w:p>
          <w:p w14:paraId="4CAD02E8" w14:textId="1EC04977" w:rsidR="005A44F5" w:rsidRDefault="005A44F5" w:rsidP="00843058">
            <w:pPr>
              <w:pStyle w:val="CellBodyBullet"/>
              <w:ind w:left="200" w:hanging="180"/>
              <w:rPr>
                <w:lang w:eastAsia="zh-TW"/>
              </w:rPr>
            </w:pPr>
            <w:r>
              <w:rPr>
                <w:lang w:eastAsia="zh-TW"/>
              </w:rPr>
              <w:t xml:space="preserve">Add 4.8 </w:t>
            </w:r>
            <w:r w:rsidRPr="005A44F5">
              <w:rPr>
                <w:lang w:eastAsia="zh-TW"/>
              </w:rPr>
              <w:t>PCI Capability ID Display</w:t>
            </w:r>
          </w:p>
        </w:tc>
        <w:tc>
          <w:tcPr>
            <w:tcW w:w="1656" w:type="dxa"/>
            <w:tcBorders>
              <w:top w:val="single" w:sz="6" w:space="0" w:color="000000"/>
              <w:left w:val="single" w:sz="6" w:space="0" w:color="000000"/>
              <w:bottom w:val="single" w:sz="6" w:space="0" w:color="000000"/>
            </w:tcBorders>
            <w:shd w:val="clear" w:color="auto" w:fill="auto"/>
          </w:tcPr>
          <w:p w14:paraId="24555546" w14:textId="07E72E4B" w:rsidR="00821D5B" w:rsidRDefault="00821D5B" w:rsidP="00843058">
            <w:pPr>
              <w:pStyle w:val="CellBodyLeft"/>
              <w:snapToGrid w:val="0"/>
              <w:rPr>
                <w:lang w:eastAsia="zh-TW"/>
              </w:rPr>
            </w:pPr>
            <w:r>
              <w:rPr>
                <w:rFonts w:hint="eastAsia"/>
                <w:lang w:eastAsia="zh-TW"/>
              </w:rPr>
              <w:t>R</w:t>
            </w:r>
            <w:r>
              <w:rPr>
                <w:lang w:eastAsia="zh-TW"/>
              </w:rPr>
              <w:t>yan Chang</w:t>
            </w:r>
          </w:p>
        </w:tc>
        <w:tc>
          <w:tcPr>
            <w:tcW w:w="2559" w:type="dxa"/>
            <w:tcBorders>
              <w:top w:val="single" w:sz="6" w:space="0" w:color="000000"/>
              <w:left w:val="single" w:sz="6" w:space="0" w:color="000000"/>
              <w:bottom w:val="single" w:sz="6" w:space="0" w:color="000000"/>
              <w:right w:val="single" w:sz="6" w:space="0" w:color="000000"/>
            </w:tcBorders>
            <w:shd w:val="clear" w:color="auto" w:fill="auto"/>
          </w:tcPr>
          <w:p w14:paraId="78B533D8" w14:textId="359D3121" w:rsidR="00821D5B" w:rsidRDefault="00821D5B" w:rsidP="00843058">
            <w:pPr>
              <w:pStyle w:val="CellBodyLeft"/>
              <w:rPr>
                <w:lang w:eastAsia="zh-TW"/>
              </w:rPr>
            </w:pPr>
            <w:r>
              <w:rPr>
                <w:rFonts w:hint="eastAsia"/>
                <w:lang w:eastAsia="zh-TW"/>
              </w:rPr>
              <w:t>M</w:t>
            </w:r>
            <w:r>
              <w:rPr>
                <w:lang w:eastAsia="zh-TW"/>
              </w:rPr>
              <w:t>ar. 2023</w:t>
            </w:r>
          </w:p>
        </w:tc>
      </w:tr>
      <w:tr w:rsidR="00896C95" w14:paraId="06173EF9" w14:textId="77777777" w:rsidTr="00843058">
        <w:trPr>
          <w:trHeight w:val="585"/>
        </w:trPr>
        <w:tc>
          <w:tcPr>
            <w:tcW w:w="1308" w:type="dxa"/>
            <w:tcBorders>
              <w:top w:val="single" w:sz="6" w:space="0" w:color="000000"/>
              <w:left w:val="single" w:sz="6" w:space="0" w:color="000000"/>
              <w:bottom w:val="single" w:sz="6" w:space="0" w:color="000000"/>
            </w:tcBorders>
            <w:shd w:val="clear" w:color="auto" w:fill="auto"/>
          </w:tcPr>
          <w:p w14:paraId="25E64BC9" w14:textId="43F0CF96" w:rsidR="00896C95" w:rsidRDefault="00896C95" w:rsidP="00843058">
            <w:pPr>
              <w:pStyle w:val="CellBodyCenter"/>
              <w:rPr>
                <w:lang w:eastAsia="zh-TW"/>
              </w:rPr>
            </w:pPr>
            <w:r>
              <w:rPr>
                <w:rFonts w:hint="eastAsia"/>
                <w:lang w:eastAsia="zh-TW"/>
              </w:rPr>
              <w:lastRenderedPageBreak/>
              <w:t>&lt;</w:t>
            </w:r>
            <w:r>
              <w:rPr>
                <w:lang w:eastAsia="zh-TW"/>
              </w:rPr>
              <w:t>1.7&gt;</w:t>
            </w:r>
          </w:p>
        </w:tc>
        <w:tc>
          <w:tcPr>
            <w:tcW w:w="3986" w:type="dxa"/>
            <w:tcBorders>
              <w:top w:val="single" w:sz="6" w:space="0" w:color="000000"/>
              <w:left w:val="single" w:sz="6" w:space="0" w:color="000000"/>
              <w:bottom w:val="single" w:sz="6" w:space="0" w:color="000000"/>
            </w:tcBorders>
            <w:shd w:val="clear" w:color="auto" w:fill="auto"/>
          </w:tcPr>
          <w:p w14:paraId="123213F6" w14:textId="77777777" w:rsidR="00896C95" w:rsidRDefault="00896C95" w:rsidP="00843058">
            <w:pPr>
              <w:pStyle w:val="CellBodyBullet"/>
              <w:ind w:left="200" w:hanging="180"/>
            </w:pPr>
            <w:r>
              <w:rPr>
                <w:rFonts w:hint="eastAsia"/>
                <w:lang w:eastAsia="zh-TW"/>
              </w:rPr>
              <w:t>A</w:t>
            </w:r>
            <w:r>
              <w:rPr>
                <w:lang w:eastAsia="zh-TW"/>
              </w:rPr>
              <w:t xml:space="preserve">dd eMMC &amp; SD sample in 4.6 </w:t>
            </w:r>
            <w:proofErr w:type="spellStart"/>
            <w:r w:rsidRPr="00896C95">
              <w:rPr>
                <w:lang w:eastAsia="zh-TW"/>
              </w:rPr>
              <w:t>Insyde</w:t>
            </w:r>
            <w:proofErr w:type="spellEnd"/>
            <w:r w:rsidRPr="00896C95">
              <w:rPr>
                <w:lang w:eastAsia="zh-TW"/>
              </w:rPr>
              <w:t xml:space="preserve"> </w:t>
            </w:r>
            <w:proofErr w:type="spellStart"/>
            <w:r w:rsidRPr="00896C95">
              <w:rPr>
                <w:lang w:eastAsia="zh-TW"/>
              </w:rPr>
              <w:t>DeviceInfo</w:t>
            </w:r>
            <w:proofErr w:type="spellEnd"/>
            <w:r w:rsidRPr="00896C95">
              <w:rPr>
                <w:lang w:eastAsia="zh-TW"/>
              </w:rPr>
              <w:t xml:space="preserve"> in </w:t>
            </w:r>
            <w:proofErr w:type="spellStart"/>
            <w:r w:rsidRPr="00896C95">
              <w:rPr>
                <w:lang w:eastAsia="zh-TW"/>
              </w:rPr>
              <w:t>PlatformInfo</w:t>
            </w:r>
            <w:proofErr w:type="spellEnd"/>
            <w:r>
              <w:rPr>
                <w:lang w:eastAsia="zh-TW"/>
              </w:rPr>
              <w:t xml:space="preserve"> </w:t>
            </w:r>
          </w:p>
          <w:p w14:paraId="4D162C55" w14:textId="77777777" w:rsidR="00E40AF0" w:rsidRDefault="00E40AF0" w:rsidP="00843058">
            <w:pPr>
              <w:pStyle w:val="CellBodyBullet"/>
              <w:ind w:left="200" w:hanging="180"/>
            </w:pPr>
            <w:r>
              <w:rPr>
                <w:rFonts w:hint="eastAsia"/>
                <w:lang w:eastAsia="zh-TW"/>
              </w:rPr>
              <w:t>U</w:t>
            </w:r>
            <w:r>
              <w:rPr>
                <w:lang w:eastAsia="zh-TW"/>
              </w:rPr>
              <w:t>pdate photo in 2.1.1.5 SD/eMMC</w:t>
            </w:r>
          </w:p>
          <w:p w14:paraId="0EF61EC3" w14:textId="430346C1" w:rsidR="00710AC8" w:rsidRDefault="00710AC8" w:rsidP="00843058">
            <w:pPr>
              <w:pStyle w:val="CellBodyBullet"/>
              <w:ind w:left="200" w:hanging="180"/>
            </w:pPr>
            <w:r>
              <w:rPr>
                <w:lang w:eastAsia="zh-TW"/>
              </w:rPr>
              <w:t>Add photo for NVME with Intel VMD</w:t>
            </w:r>
          </w:p>
        </w:tc>
        <w:tc>
          <w:tcPr>
            <w:tcW w:w="1656" w:type="dxa"/>
            <w:tcBorders>
              <w:top w:val="single" w:sz="6" w:space="0" w:color="000000"/>
              <w:left w:val="single" w:sz="6" w:space="0" w:color="000000"/>
              <w:bottom w:val="single" w:sz="6" w:space="0" w:color="000000"/>
            </w:tcBorders>
            <w:shd w:val="clear" w:color="auto" w:fill="auto"/>
          </w:tcPr>
          <w:p w14:paraId="1306CFEC" w14:textId="783B4CDE" w:rsidR="00896C95" w:rsidRPr="00896C95" w:rsidRDefault="00896C95" w:rsidP="00843058">
            <w:pPr>
              <w:pStyle w:val="CellBodyLeft"/>
              <w:snapToGrid w:val="0"/>
            </w:pPr>
            <w:r>
              <w:t>Ryan Chang</w:t>
            </w:r>
          </w:p>
        </w:tc>
        <w:tc>
          <w:tcPr>
            <w:tcW w:w="2559" w:type="dxa"/>
            <w:tcBorders>
              <w:top w:val="single" w:sz="6" w:space="0" w:color="000000"/>
              <w:left w:val="single" w:sz="6" w:space="0" w:color="000000"/>
              <w:bottom w:val="single" w:sz="6" w:space="0" w:color="000000"/>
              <w:right w:val="single" w:sz="6" w:space="0" w:color="000000"/>
            </w:tcBorders>
            <w:shd w:val="clear" w:color="auto" w:fill="auto"/>
          </w:tcPr>
          <w:p w14:paraId="0763433D" w14:textId="3433E2F8" w:rsidR="00896C95" w:rsidRDefault="00896C95" w:rsidP="00843058">
            <w:pPr>
              <w:pStyle w:val="CellBodyLeft"/>
              <w:rPr>
                <w:lang w:eastAsia="zh-TW"/>
              </w:rPr>
            </w:pPr>
            <w:r>
              <w:rPr>
                <w:rFonts w:hint="eastAsia"/>
                <w:lang w:eastAsia="zh-TW"/>
              </w:rPr>
              <w:t>N</w:t>
            </w:r>
            <w:r>
              <w:rPr>
                <w:lang w:eastAsia="zh-TW"/>
              </w:rPr>
              <w:t>ov. 2023</w:t>
            </w:r>
          </w:p>
        </w:tc>
      </w:tr>
      <w:tr w:rsidR="00843058" w14:paraId="1497D3A4" w14:textId="77777777" w:rsidTr="00843058">
        <w:trPr>
          <w:trHeight w:val="585"/>
        </w:trPr>
        <w:tc>
          <w:tcPr>
            <w:tcW w:w="1308" w:type="dxa"/>
            <w:tcBorders>
              <w:top w:val="single" w:sz="6" w:space="0" w:color="000000"/>
              <w:left w:val="single" w:sz="6" w:space="0" w:color="000000"/>
              <w:bottom w:val="single" w:sz="6" w:space="0" w:color="000000"/>
            </w:tcBorders>
            <w:shd w:val="clear" w:color="auto" w:fill="auto"/>
          </w:tcPr>
          <w:p w14:paraId="0C5521C2" w14:textId="77777777" w:rsidR="00843058" w:rsidRDefault="00843058" w:rsidP="00843058">
            <w:pPr>
              <w:pStyle w:val="CellBodyCenter"/>
            </w:pPr>
          </w:p>
        </w:tc>
        <w:tc>
          <w:tcPr>
            <w:tcW w:w="3986" w:type="dxa"/>
            <w:tcBorders>
              <w:top w:val="single" w:sz="6" w:space="0" w:color="000000"/>
              <w:left w:val="single" w:sz="6" w:space="0" w:color="000000"/>
              <w:bottom w:val="single" w:sz="6" w:space="0" w:color="000000"/>
            </w:tcBorders>
            <w:shd w:val="clear" w:color="auto" w:fill="auto"/>
          </w:tcPr>
          <w:p w14:paraId="38FCB4A4" w14:textId="77777777" w:rsidR="00843058" w:rsidRDefault="00843058" w:rsidP="00843058">
            <w:pPr>
              <w:pStyle w:val="CellBodyBullet"/>
              <w:ind w:left="200" w:hanging="180"/>
            </w:pPr>
          </w:p>
        </w:tc>
        <w:tc>
          <w:tcPr>
            <w:tcW w:w="1656" w:type="dxa"/>
            <w:tcBorders>
              <w:top w:val="single" w:sz="6" w:space="0" w:color="000000"/>
              <w:left w:val="single" w:sz="6" w:space="0" w:color="000000"/>
              <w:bottom w:val="single" w:sz="6" w:space="0" w:color="000000"/>
            </w:tcBorders>
            <w:shd w:val="clear" w:color="auto" w:fill="auto"/>
          </w:tcPr>
          <w:p w14:paraId="51AAD503" w14:textId="77777777" w:rsidR="00843058" w:rsidRDefault="00843058" w:rsidP="00843058">
            <w:pPr>
              <w:pStyle w:val="CellBodyLeft"/>
              <w:snapToGrid w:val="0"/>
            </w:pPr>
          </w:p>
        </w:tc>
        <w:tc>
          <w:tcPr>
            <w:tcW w:w="2559" w:type="dxa"/>
            <w:tcBorders>
              <w:top w:val="single" w:sz="6" w:space="0" w:color="000000"/>
              <w:left w:val="single" w:sz="6" w:space="0" w:color="000000"/>
              <w:bottom w:val="single" w:sz="6" w:space="0" w:color="000000"/>
              <w:right w:val="single" w:sz="6" w:space="0" w:color="000000"/>
            </w:tcBorders>
            <w:shd w:val="clear" w:color="auto" w:fill="auto"/>
          </w:tcPr>
          <w:p w14:paraId="21BAC156" w14:textId="77777777" w:rsidR="00843058" w:rsidRDefault="00843058" w:rsidP="00843058">
            <w:pPr>
              <w:pStyle w:val="CellBodyLeft"/>
            </w:pPr>
          </w:p>
        </w:tc>
      </w:tr>
    </w:tbl>
    <w:p w14:paraId="77D73197" w14:textId="77777777" w:rsidR="00DA21EA" w:rsidRDefault="00DA21EA">
      <w:pPr>
        <w:pStyle w:val="Body"/>
      </w:pPr>
    </w:p>
    <w:p w14:paraId="4573B981" w14:textId="77777777" w:rsidR="00DA21EA" w:rsidRPr="00066EE9" w:rsidRDefault="00DA21EA">
      <w:pPr>
        <w:rPr>
          <w:rFonts w:eastAsia="SimSun"/>
        </w:rPr>
        <w:sectPr w:rsidR="00DA21EA" w:rsidRPr="00066EE9" w:rsidSect="00E0137A">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835" w:footer="1238" w:gutter="0"/>
          <w:cols w:space="720"/>
          <w:titlePg/>
          <w:docGrid w:linePitch="245"/>
        </w:sectPr>
      </w:pPr>
    </w:p>
    <w:p w14:paraId="03A076D0" w14:textId="42CA769F" w:rsidR="00DA21EA" w:rsidRDefault="00DA21EA">
      <w:pPr>
        <w:pStyle w:val="1"/>
        <w:tabs>
          <w:tab w:val="clear" w:pos="720"/>
          <w:tab w:val="left" w:pos="719"/>
        </w:tabs>
      </w:pPr>
      <w:bookmarkStart w:id="1" w:name="_Toc102746489"/>
      <w:bookmarkStart w:id="2" w:name="_Toc151039748"/>
      <w:r>
        <w:lastRenderedPageBreak/>
        <w:t>Introduction</w:t>
      </w:r>
      <w:bookmarkEnd w:id="1"/>
      <w:bookmarkEnd w:id="2"/>
    </w:p>
    <w:p w14:paraId="1C93B1D3" w14:textId="7013CE63" w:rsidR="00DA21EA" w:rsidRPr="00AF2669" w:rsidRDefault="007F5A1E" w:rsidP="007F5A1E">
      <w:pPr>
        <w:pStyle w:val="Body"/>
        <w:rPr>
          <w:color w:val="auto"/>
          <w:szCs w:val="18"/>
        </w:rPr>
      </w:pPr>
      <w:r w:rsidRPr="007F5A1E">
        <w:rPr>
          <w:color w:val="auto"/>
          <w:szCs w:val="18"/>
        </w:rPr>
        <w:t xml:space="preserve">This document is a part of the </w:t>
      </w:r>
      <w:proofErr w:type="spellStart"/>
      <w:r w:rsidRPr="007F5A1E">
        <w:rPr>
          <w:color w:val="auto"/>
          <w:szCs w:val="18"/>
        </w:rPr>
        <w:t>Insyde</w:t>
      </w:r>
      <w:r>
        <w:rPr>
          <w:color w:val="auto"/>
          <w:szCs w:val="18"/>
        </w:rPr>
        <w:t>Platform</w:t>
      </w:r>
      <w:r w:rsidR="00AF2669">
        <w:rPr>
          <w:color w:val="auto"/>
          <w:szCs w:val="18"/>
        </w:rPr>
        <w:t>Info</w:t>
      </w:r>
      <w:proofErr w:type="spellEnd"/>
      <w:r w:rsidRPr="007F5A1E">
        <w:rPr>
          <w:color w:val="auto"/>
          <w:szCs w:val="18"/>
        </w:rPr>
        <w:t xml:space="preserve"> Technical Reference, which describes the architectural</w:t>
      </w:r>
      <w:r w:rsidR="00AF2669">
        <w:rPr>
          <w:rFonts w:hint="eastAsia"/>
          <w:color w:val="auto"/>
          <w:szCs w:val="18"/>
          <w:lang w:eastAsia="zh-TW"/>
        </w:rPr>
        <w:t xml:space="preserve"> </w:t>
      </w:r>
      <w:r w:rsidRPr="007F5A1E">
        <w:rPr>
          <w:color w:val="auto"/>
          <w:szCs w:val="18"/>
        </w:rPr>
        <w:t xml:space="preserve">features of the product. These architectural features serve as an agreement between </w:t>
      </w:r>
      <w:proofErr w:type="spellStart"/>
      <w:r w:rsidRPr="007F5A1E">
        <w:rPr>
          <w:color w:val="auto"/>
          <w:szCs w:val="18"/>
        </w:rPr>
        <w:t>Insyde</w:t>
      </w:r>
      <w:proofErr w:type="spellEnd"/>
      <w:r w:rsidRPr="007F5A1E">
        <w:rPr>
          <w:color w:val="auto"/>
          <w:szCs w:val="18"/>
        </w:rPr>
        <w:t xml:space="preserve"> and its</w:t>
      </w:r>
      <w:r w:rsidR="00AF2669">
        <w:rPr>
          <w:rFonts w:hint="eastAsia"/>
          <w:color w:val="auto"/>
          <w:szCs w:val="18"/>
          <w:lang w:eastAsia="zh-TW"/>
        </w:rPr>
        <w:t xml:space="preserve"> </w:t>
      </w:r>
      <w:r w:rsidRPr="007F5A1E">
        <w:rPr>
          <w:color w:val="auto"/>
          <w:szCs w:val="18"/>
        </w:rPr>
        <w:t>partners and customers about the types of APIs, data structures, processes and file formats that the</w:t>
      </w:r>
      <w:r w:rsidR="00AF2669">
        <w:rPr>
          <w:rFonts w:hint="eastAsia"/>
          <w:color w:val="auto"/>
          <w:szCs w:val="18"/>
          <w:lang w:eastAsia="zh-TW"/>
        </w:rPr>
        <w:t xml:space="preserve"> </w:t>
      </w:r>
      <w:r w:rsidRPr="007F5A1E">
        <w:rPr>
          <w:color w:val="auto"/>
          <w:szCs w:val="18"/>
        </w:rPr>
        <w:t>InsydeH2O product will use and produce.</w:t>
      </w:r>
      <w:r w:rsidR="00DA21EA">
        <w:rPr>
          <w:color w:val="auto"/>
          <w:szCs w:val="18"/>
        </w:rPr>
        <w:br/>
      </w:r>
    </w:p>
    <w:p w14:paraId="4E093E1D" w14:textId="05156C1B" w:rsidR="00F744E6" w:rsidRPr="00F744E6" w:rsidRDefault="00DA21EA" w:rsidP="00F744E6">
      <w:pPr>
        <w:pStyle w:val="2"/>
      </w:pPr>
      <w:bookmarkStart w:id="3" w:name="_Toc102746490"/>
      <w:bookmarkStart w:id="4" w:name="_Toc151039749"/>
      <w:bookmarkStart w:id="5" w:name="_Ref130790352"/>
      <w:bookmarkStart w:id="6" w:name="_Ref130790345"/>
      <w:r>
        <w:t>Overview</w:t>
      </w:r>
      <w:bookmarkEnd w:id="3"/>
      <w:bookmarkEnd w:id="4"/>
    </w:p>
    <w:p w14:paraId="2DAE6C36" w14:textId="20687B09" w:rsidR="00DA21EA" w:rsidRDefault="00806246">
      <w:pPr>
        <w:pStyle w:val="Body"/>
        <w:rPr>
          <w:lang w:eastAsia="zh-TW"/>
        </w:rPr>
      </w:pPr>
      <w:r w:rsidRPr="00806246">
        <w:rPr>
          <w:lang w:eastAsia="zh-TW"/>
        </w:rPr>
        <w:t xml:space="preserve">This document introduces the functions included in </w:t>
      </w:r>
      <w:proofErr w:type="spellStart"/>
      <w:r w:rsidRPr="00806246">
        <w:rPr>
          <w:lang w:eastAsia="zh-TW"/>
        </w:rPr>
        <w:t>InsydePlatformInfo</w:t>
      </w:r>
      <w:proofErr w:type="spellEnd"/>
      <w:r w:rsidRPr="00806246">
        <w:rPr>
          <w:lang w:eastAsia="zh-TW"/>
        </w:rPr>
        <w:t xml:space="preserve"> (Memory/CPU/SATA/NVME/SD, eMMC/PCI List/USB List Setup display and BIOS Post information) and how to control through PCDs, customize functions, </w:t>
      </w:r>
      <w:proofErr w:type="gramStart"/>
      <w:r w:rsidRPr="00806246">
        <w:rPr>
          <w:lang w:eastAsia="zh-TW"/>
        </w:rPr>
        <w:t>etc..</w:t>
      </w:r>
      <w:proofErr w:type="gramEnd"/>
    </w:p>
    <w:p w14:paraId="177A2691" w14:textId="77777777" w:rsidR="00DA21EA" w:rsidRDefault="00DA21EA">
      <w:pPr>
        <w:pStyle w:val="2"/>
      </w:pPr>
      <w:bookmarkStart w:id="7" w:name="_Toc102746491"/>
      <w:bookmarkStart w:id="8" w:name="_Toc151039750"/>
      <w:r>
        <w:t>Related Information</w:t>
      </w:r>
      <w:bookmarkEnd w:id="7"/>
      <w:bookmarkEnd w:id="8"/>
    </w:p>
    <w:p w14:paraId="0315B43C" w14:textId="7D41C62C" w:rsidR="00DA21EA" w:rsidRDefault="00DA21EA">
      <w:pPr>
        <w:pStyle w:val="Body"/>
      </w:pPr>
      <w:r>
        <w:t xml:space="preserve">The following publications and sources of information are referred to by this document or may be useful to you: </w:t>
      </w:r>
    </w:p>
    <w:p w14:paraId="4073C7DA" w14:textId="77777777" w:rsidR="00632AAE" w:rsidRPr="00632AAE" w:rsidRDefault="00632AAE">
      <w:pPr>
        <w:pStyle w:val="Bullet"/>
      </w:pPr>
      <w:r w:rsidRPr="00632AAE">
        <w:rPr>
          <w:i/>
        </w:rPr>
        <w:t>InsydeH2O Setup Technical Reference</w:t>
      </w:r>
    </w:p>
    <w:p w14:paraId="559290F1" w14:textId="77777777" w:rsidR="00632AAE" w:rsidRPr="00632AAE" w:rsidRDefault="00632AAE">
      <w:pPr>
        <w:pStyle w:val="Bullet"/>
      </w:pPr>
      <w:r w:rsidRPr="00632AAE">
        <w:rPr>
          <w:i/>
        </w:rPr>
        <w:t>InsydeH2O BDS Technical Reference</w:t>
      </w:r>
    </w:p>
    <w:p w14:paraId="7C50363E" w14:textId="47105100" w:rsidR="00DA21EA" w:rsidRPr="00F744E6" w:rsidRDefault="00632AAE" w:rsidP="00F744E6">
      <w:pPr>
        <w:pStyle w:val="Bullet"/>
      </w:pPr>
      <w:r w:rsidRPr="00632AAE">
        <w:rPr>
          <w:i/>
        </w:rPr>
        <w:t>InsydeH2O Build Technical Reference</w:t>
      </w:r>
    </w:p>
    <w:p w14:paraId="267822A2" w14:textId="11B35DC0" w:rsidR="00DA21EA" w:rsidRDefault="00AA3906">
      <w:pPr>
        <w:pStyle w:val="1"/>
      </w:pPr>
      <w:bookmarkStart w:id="9" w:name="__RefHeading___Toc521588686"/>
      <w:bookmarkStart w:id="10" w:name="_Toc151039751"/>
      <w:bookmarkEnd w:id="5"/>
      <w:bookmarkEnd w:id="6"/>
      <w:bookmarkEnd w:id="9"/>
      <w:r>
        <w:lastRenderedPageBreak/>
        <w:t>Platform</w:t>
      </w:r>
      <w:r>
        <w:rPr>
          <w:rFonts w:hint="eastAsia"/>
          <w:lang w:eastAsia="zh-TW"/>
        </w:rPr>
        <w:t xml:space="preserve"> In</w:t>
      </w:r>
      <w:r>
        <w:rPr>
          <w:lang w:eastAsia="zh-TW"/>
        </w:rPr>
        <w:t>fo</w:t>
      </w:r>
      <w:r w:rsidR="00AE3BBF">
        <w:rPr>
          <w:lang w:eastAsia="zh-TW"/>
        </w:rPr>
        <w:t xml:space="preserve"> </w:t>
      </w:r>
      <w:r w:rsidR="006D347D" w:rsidRPr="006D347D">
        <w:rPr>
          <w:lang w:eastAsia="zh-TW"/>
        </w:rPr>
        <w:t>Overview</w:t>
      </w:r>
      <w:bookmarkEnd w:id="10"/>
    </w:p>
    <w:p w14:paraId="34A0BFC0" w14:textId="3736A288" w:rsidR="00DA21EA" w:rsidRDefault="006D347D">
      <w:pPr>
        <w:pStyle w:val="2"/>
      </w:pPr>
      <w:bookmarkStart w:id="11" w:name="_Toc151039752"/>
      <w:r>
        <w:t>Main Feature</w:t>
      </w:r>
      <w:bookmarkEnd w:id="11"/>
    </w:p>
    <w:p w14:paraId="24776AAA" w14:textId="5D7781F9" w:rsidR="00DA21EA" w:rsidRDefault="00DA6C3D" w:rsidP="00620E01">
      <w:pPr>
        <w:pStyle w:val="3"/>
      </w:pPr>
      <w:r>
        <w:t xml:space="preserve">   </w:t>
      </w:r>
      <w:bookmarkStart w:id="12" w:name="_Toc151039753"/>
      <w:r>
        <w:t>Setup Menu</w:t>
      </w:r>
      <w:bookmarkEnd w:id="12"/>
    </w:p>
    <w:p w14:paraId="05214A11" w14:textId="36D9C2C8" w:rsidR="00620E01" w:rsidRDefault="00DA6C3D" w:rsidP="00620E01">
      <w:pPr>
        <w:pStyle w:val="4"/>
        <w:rPr>
          <w:lang w:eastAsia="zh-TW"/>
        </w:rPr>
      </w:pPr>
      <w:bookmarkStart w:id="13" w:name="_Toc151039754"/>
      <w:r>
        <w:rPr>
          <w:lang w:eastAsia="zh-TW"/>
        </w:rPr>
        <w:t>Memory</w:t>
      </w:r>
      <w:bookmarkEnd w:id="13"/>
    </w:p>
    <w:p w14:paraId="38758F00" w14:textId="635C3ECA" w:rsidR="000F66D1" w:rsidRDefault="000F66D1" w:rsidP="000F66D1">
      <w:pPr>
        <w:pStyle w:val="Body"/>
        <w:rPr>
          <w:lang w:eastAsia="zh-TW"/>
        </w:rPr>
      </w:pPr>
      <w:r>
        <w:rPr>
          <w:lang w:eastAsia="zh-TW"/>
        </w:rPr>
        <w:t>The memory information will list all the slots and show whether there is any device connected to the slot and the current total memory size of the system.</w:t>
      </w:r>
      <w:r w:rsidR="00376039" w:rsidRPr="00376039">
        <w:t xml:space="preserve"> </w:t>
      </w:r>
      <w:r w:rsidR="00376039" w:rsidRPr="00376039">
        <w:rPr>
          <w:lang w:eastAsia="zh-TW"/>
        </w:rPr>
        <w:t>In addition, you can also choose to hide the slots that are not connected to the memory.</w:t>
      </w:r>
    </w:p>
    <w:p w14:paraId="3DF3B004" w14:textId="77777777" w:rsidR="000F66D1" w:rsidRDefault="000F66D1" w:rsidP="00EA646D">
      <w:pPr>
        <w:pStyle w:val="Body"/>
        <w:rPr>
          <w:lang w:eastAsia="zh-TW"/>
        </w:rPr>
      </w:pPr>
      <w:r w:rsidRPr="000F66D1">
        <w:rPr>
          <w:lang w:eastAsia="zh-TW"/>
        </w:rPr>
        <w:t xml:space="preserve">When entering the respective memory page, detailed information will be displayed. For example, Memory Type/Serial Number/Part Number/Configured Memory Speed </w:t>
      </w:r>
      <w:proofErr w:type="gramStart"/>
      <w:r w:rsidRPr="000F66D1">
        <w:rPr>
          <w:lang w:eastAsia="zh-TW"/>
        </w:rPr>
        <w:t>etc..</w:t>
      </w:r>
      <w:proofErr w:type="gramEnd"/>
    </w:p>
    <w:p w14:paraId="550A9505" w14:textId="5C91DD52" w:rsidR="00EA646D" w:rsidRDefault="0075621E" w:rsidP="00EA646D">
      <w:pPr>
        <w:pStyle w:val="Body"/>
        <w:rPr>
          <w:lang w:eastAsia="zh-TW"/>
        </w:rPr>
      </w:pPr>
      <w:r>
        <w:rPr>
          <w:noProof/>
        </w:rPr>
        <w:drawing>
          <wp:inline distT="0" distB="0" distL="0" distR="0" wp14:anchorId="3E546FAE" wp14:editId="3D959D1C">
            <wp:extent cx="5943600" cy="4457700"/>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2E47D09" w14:textId="6F14987D" w:rsidR="00E713AF" w:rsidRPr="00513415" w:rsidRDefault="00E713AF" w:rsidP="00E713AF">
      <w:pPr>
        <w:pStyle w:val="ab"/>
        <w:rPr>
          <w:i w:val="0"/>
          <w:iCs w:val="0"/>
          <w:sz w:val="20"/>
          <w:szCs w:val="20"/>
          <w:lang w:eastAsia="zh-TW"/>
        </w:rPr>
      </w:pPr>
      <w:bookmarkStart w:id="14" w:name="_Toc151039847"/>
      <w:r w:rsidRPr="00513415">
        <w:rPr>
          <w:i w:val="0"/>
          <w:iCs w:val="0"/>
          <w:sz w:val="20"/>
          <w:szCs w:val="20"/>
        </w:rPr>
        <w:t xml:space="preserve">Figure </w:t>
      </w:r>
      <w:r w:rsidRPr="00513415">
        <w:rPr>
          <w:i w:val="0"/>
          <w:iCs w:val="0"/>
          <w:sz w:val="20"/>
          <w:szCs w:val="20"/>
        </w:rPr>
        <w:fldChar w:fldCharType="begin"/>
      </w:r>
      <w:r w:rsidRPr="00513415">
        <w:rPr>
          <w:i w:val="0"/>
          <w:iCs w:val="0"/>
          <w:sz w:val="20"/>
          <w:szCs w:val="20"/>
        </w:rPr>
        <w:instrText xml:space="preserve"> SEQ Figure \* ARABIC </w:instrText>
      </w:r>
      <w:r w:rsidRPr="00513415">
        <w:rPr>
          <w:i w:val="0"/>
          <w:iCs w:val="0"/>
          <w:sz w:val="20"/>
          <w:szCs w:val="20"/>
        </w:rPr>
        <w:fldChar w:fldCharType="separate"/>
      </w:r>
      <w:r w:rsidR="008D5531">
        <w:rPr>
          <w:i w:val="0"/>
          <w:iCs w:val="0"/>
          <w:noProof/>
          <w:sz w:val="20"/>
          <w:szCs w:val="20"/>
        </w:rPr>
        <w:t>1</w:t>
      </w:r>
      <w:r w:rsidRPr="00513415">
        <w:rPr>
          <w:i w:val="0"/>
          <w:iCs w:val="0"/>
          <w:sz w:val="20"/>
          <w:szCs w:val="20"/>
        </w:rPr>
        <w:fldChar w:fldCharType="end"/>
      </w:r>
      <w:r w:rsidRPr="00513415">
        <w:rPr>
          <w:i w:val="0"/>
          <w:iCs w:val="0"/>
          <w:sz w:val="20"/>
          <w:szCs w:val="20"/>
        </w:rPr>
        <w:t>:</w:t>
      </w:r>
      <w:r w:rsidR="00950FB6" w:rsidRPr="00513415">
        <w:rPr>
          <w:i w:val="0"/>
          <w:iCs w:val="0"/>
          <w:sz w:val="20"/>
          <w:szCs w:val="20"/>
        </w:rPr>
        <w:t xml:space="preserve"> </w:t>
      </w:r>
      <w:r w:rsidRPr="00513415">
        <w:rPr>
          <w:i w:val="0"/>
          <w:iCs w:val="0"/>
          <w:sz w:val="20"/>
          <w:szCs w:val="20"/>
        </w:rPr>
        <w:t>Memory Info Setup Main Menu</w:t>
      </w:r>
      <w:bookmarkEnd w:id="14"/>
    </w:p>
    <w:p w14:paraId="0811F550" w14:textId="5E6A060B" w:rsidR="007C48C9" w:rsidRDefault="007C48C9" w:rsidP="00EA646D">
      <w:pPr>
        <w:pStyle w:val="Body"/>
        <w:rPr>
          <w:lang w:eastAsia="zh-TW"/>
        </w:rPr>
      </w:pPr>
      <w:r>
        <w:rPr>
          <w:noProof/>
        </w:rPr>
        <w:lastRenderedPageBreak/>
        <w:drawing>
          <wp:inline distT="0" distB="0" distL="0" distR="0" wp14:anchorId="25CD63C3" wp14:editId="220A271D">
            <wp:extent cx="5943600" cy="4457700"/>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476C85D" w14:textId="579601D8" w:rsidR="00E713AF" w:rsidRPr="00513415" w:rsidRDefault="00E713AF" w:rsidP="00E713AF">
      <w:pPr>
        <w:pStyle w:val="ab"/>
        <w:rPr>
          <w:i w:val="0"/>
          <w:iCs w:val="0"/>
          <w:sz w:val="20"/>
          <w:szCs w:val="20"/>
          <w:lang w:eastAsia="zh-TW"/>
        </w:rPr>
      </w:pPr>
      <w:bookmarkStart w:id="15" w:name="_Toc151039848"/>
      <w:r w:rsidRPr="00513415">
        <w:rPr>
          <w:i w:val="0"/>
          <w:iCs w:val="0"/>
          <w:sz w:val="20"/>
          <w:szCs w:val="20"/>
        </w:rPr>
        <w:t xml:space="preserve">Figure </w:t>
      </w:r>
      <w:r w:rsidRPr="00513415">
        <w:rPr>
          <w:i w:val="0"/>
          <w:iCs w:val="0"/>
          <w:sz w:val="20"/>
          <w:szCs w:val="20"/>
        </w:rPr>
        <w:fldChar w:fldCharType="begin"/>
      </w:r>
      <w:r w:rsidRPr="00513415">
        <w:rPr>
          <w:i w:val="0"/>
          <w:iCs w:val="0"/>
          <w:sz w:val="20"/>
          <w:szCs w:val="20"/>
        </w:rPr>
        <w:instrText xml:space="preserve"> SEQ Figure \* ARABIC </w:instrText>
      </w:r>
      <w:r w:rsidRPr="00513415">
        <w:rPr>
          <w:i w:val="0"/>
          <w:iCs w:val="0"/>
          <w:sz w:val="20"/>
          <w:szCs w:val="20"/>
        </w:rPr>
        <w:fldChar w:fldCharType="separate"/>
      </w:r>
      <w:r w:rsidR="008D5531">
        <w:rPr>
          <w:i w:val="0"/>
          <w:iCs w:val="0"/>
          <w:noProof/>
          <w:sz w:val="20"/>
          <w:szCs w:val="20"/>
        </w:rPr>
        <w:t>2</w:t>
      </w:r>
      <w:r w:rsidRPr="00513415">
        <w:rPr>
          <w:i w:val="0"/>
          <w:iCs w:val="0"/>
          <w:sz w:val="20"/>
          <w:szCs w:val="20"/>
        </w:rPr>
        <w:fldChar w:fldCharType="end"/>
      </w:r>
      <w:r w:rsidRPr="00513415">
        <w:rPr>
          <w:i w:val="0"/>
          <w:iCs w:val="0"/>
          <w:sz w:val="20"/>
          <w:szCs w:val="20"/>
        </w:rPr>
        <w:t>:</w:t>
      </w:r>
      <w:r w:rsidR="00950FB6" w:rsidRPr="00513415">
        <w:rPr>
          <w:i w:val="0"/>
          <w:iCs w:val="0"/>
          <w:sz w:val="20"/>
          <w:szCs w:val="20"/>
        </w:rPr>
        <w:t xml:space="preserve"> </w:t>
      </w:r>
      <w:r w:rsidRPr="00513415">
        <w:rPr>
          <w:i w:val="0"/>
          <w:iCs w:val="0"/>
          <w:sz w:val="20"/>
          <w:szCs w:val="20"/>
        </w:rPr>
        <w:t xml:space="preserve">Memory Info </w:t>
      </w:r>
      <w:r w:rsidRPr="00513415">
        <w:rPr>
          <w:rFonts w:hint="eastAsia"/>
          <w:i w:val="0"/>
          <w:iCs w:val="0"/>
          <w:sz w:val="20"/>
          <w:szCs w:val="20"/>
          <w:lang w:eastAsia="zh-TW"/>
        </w:rPr>
        <w:t>Se</w:t>
      </w:r>
      <w:r w:rsidRPr="00513415">
        <w:rPr>
          <w:i w:val="0"/>
          <w:iCs w:val="0"/>
          <w:sz w:val="20"/>
          <w:szCs w:val="20"/>
          <w:lang w:eastAsia="zh-TW"/>
        </w:rPr>
        <w:t>tup Sub</w:t>
      </w:r>
      <w:r w:rsidR="00950FB6" w:rsidRPr="00513415">
        <w:rPr>
          <w:i w:val="0"/>
          <w:iCs w:val="0"/>
          <w:sz w:val="20"/>
          <w:szCs w:val="20"/>
          <w:lang w:eastAsia="zh-TW"/>
        </w:rPr>
        <w:t>m</w:t>
      </w:r>
      <w:r w:rsidRPr="00513415">
        <w:rPr>
          <w:i w:val="0"/>
          <w:iCs w:val="0"/>
          <w:sz w:val="20"/>
          <w:szCs w:val="20"/>
          <w:lang w:eastAsia="zh-TW"/>
        </w:rPr>
        <w:t>enu</w:t>
      </w:r>
      <w:bookmarkEnd w:id="15"/>
    </w:p>
    <w:p w14:paraId="1B981F37" w14:textId="0B82B70A" w:rsidR="00620E01" w:rsidRDefault="00DA6C3D" w:rsidP="00620E01">
      <w:pPr>
        <w:pStyle w:val="4"/>
        <w:rPr>
          <w:lang w:eastAsia="zh-TW"/>
        </w:rPr>
      </w:pPr>
      <w:bookmarkStart w:id="16" w:name="_Toc151039755"/>
      <w:r>
        <w:rPr>
          <w:lang w:eastAsia="zh-TW"/>
        </w:rPr>
        <w:t>CPU</w:t>
      </w:r>
      <w:bookmarkEnd w:id="16"/>
    </w:p>
    <w:p w14:paraId="7F222686" w14:textId="77777777" w:rsidR="001427FB" w:rsidRDefault="001427FB" w:rsidP="007C15DC">
      <w:pPr>
        <w:pStyle w:val="Body"/>
        <w:rPr>
          <w:lang w:eastAsia="zh-TW"/>
        </w:rPr>
      </w:pPr>
      <w:r w:rsidRPr="001427FB">
        <w:rPr>
          <w:lang w:eastAsia="zh-TW"/>
        </w:rPr>
        <w:t xml:space="preserve">The CPU information will display the common content of all CPUs in the current system, such as Process Type/Speed/CPU ID/Number of processors, </w:t>
      </w:r>
      <w:proofErr w:type="gramStart"/>
      <w:r w:rsidRPr="001427FB">
        <w:rPr>
          <w:lang w:eastAsia="zh-TW"/>
        </w:rPr>
        <w:t>etc..</w:t>
      </w:r>
      <w:proofErr w:type="gramEnd"/>
    </w:p>
    <w:p w14:paraId="3AF55892" w14:textId="335530CF" w:rsidR="007C15DC" w:rsidRDefault="007C15DC" w:rsidP="007C15DC">
      <w:pPr>
        <w:pStyle w:val="Body"/>
        <w:rPr>
          <w:lang w:eastAsia="zh-TW"/>
        </w:rPr>
      </w:pPr>
      <w:r>
        <w:rPr>
          <w:noProof/>
        </w:rPr>
        <w:lastRenderedPageBreak/>
        <w:drawing>
          <wp:inline distT="0" distB="0" distL="0" distR="0" wp14:anchorId="1D0635CB" wp14:editId="5848CD2F">
            <wp:extent cx="5943600" cy="445770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63E5375" w14:textId="77286098" w:rsidR="00E713AF" w:rsidRPr="00513415" w:rsidRDefault="00E713AF" w:rsidP="00E713AF">
      <w:pPr>
        <w:pStyle w:val="ab"/>
        <w:rPr>
          <w:i w:val="0"/>
          <w:iCs w:val="0"/>
          <w:sz w:val="20"/>
          <w:szCs w:val="20"/>
          <w:lang w:eastAsia="zh-TW"/>
        </w:rPr>
      </w:pPr>
      <w:bookmarkStart w:id="17" w:name="_Toc151039849"/>
      <w:r w:rsidRPr="00513415">
        <w:rPr>
          <w:i w:val="0"/>
          <w:iCs w:val="0"/>
          <w:sz w:val="20"/>
          <w:szCs w:val="20"/>
        </w:rPr>
        <w:t xml:space="preserve">Figure </w:t>
      </w:r>
      <w:r w:rsidRPr="00513415">
        <w:rPr>
          <w:i w:val="0"/>
          <w:iCs w:val="0"/>
          <w:sz w:val="20"/>
          <w:szCs w:val="20"/>
        </w:rPr>
        <w:fldChar w:fldCharType="begin"/>
      </w:r>
      <w:r w:rsidRPr="00513415">
        <w:rPr>
          <w:i w:val="0"/>
          <w:iCs w:val="0"/>
          <w:sz w:val="20"/>
          <w:szCs w:val="20"/>
        </w:rPr>
        <w:instrText xml:space="preserve"> SEQ Figure \* ARABIC </w:instrText>
      </w:r>
      <w:r w:rsidRPr="00513415">
        <w:rPr>
          <w:i w:val="0"/>
          <w:iCs w:val="0"/>
          <w:sz w:val="20"/>
          <w:szCs w:val="20"/>
        </w:rPr>
        <w:fldChar w:fldCharType="separate"/>
      </w:r>
      <w:r w:rsidR="008D5531">
        <w:rPr>
          <w:i w:val="0"/>
          <w:iCs w:val="0"/>
          <w:noProof/>
          <w:sz w:val="20"/>
          <w:szCs w:val="20"/>
        </w:rPr>
        <w:t>3</w:t>
      </w:r>
      <w:r w:rsidRPr="00513415">
        <w:rPr>
          <w:i w:val="0"/>
          <w:iCs w:val="0"/>
          <w:sz w:val="20"/>
          <w:szCs w:val="20"/>
        </w:rPr>
        <w:fldChar w:fldCharType="end"/>
      </w:r>
      <w:r w:rsidRPr="00513415">
        <w:rPr>
          <w:i w:val="0"/>
          <w:iCs w:val="0"/>
          <w:sz w:val="20"/>
          <w:szCs w:val="20"/>
        </w:rPr>
        <w:t>:</w:t>
      </w:r>
      <w:r w:rsidR="00950FB6" w:rsidRPr="00513415">
        <w:rPr>
          <w:i w:val="0"/>
          <w:iCs w:val="0"/>
          <w:sz w:val="20"/>
          <w:szCs w:val="20"/>
        </w:rPr>
        <w:t xml:space="preserve"> </w:t>
      </w:r>
      <w:r w:rsidRPr="00513415">
        <w:rPr>
          <w:i w:val="0"/>
          <w:iCs w:val="0"/>
          <w:sz w:val="20"/>
          <w:szCs w:val="20"/>
        </w:rPr>
        <w:t>CPU Info Setup Menu</w:t>
      </w:r>
      <w:bookmarkEnd w:id="17"/>
    </w:p>
    <w:p w14:paraId="3526DC13" w14:textId="6212CDEC" w:rsidR="00DA6C3D" w:rsidRDefault="00B006DC" w:rsidP="00B006DC">
      <w:pPr>
        <w:pStyle w:val="4"/>
        <w:rPr>
          <w:lang w:eastAsia="zh-TW"/>
        </w:rPr>
      </w:pPr>
      <w:bookmarkStart w:id="18" w:name="_Toc151039756"/>
      <w:r>
        <w:rPr>
          <w:rFonts w:hint="eastAsia"/>
          <w:lang w:eastAsia="zh-TW"/>
        </w:rPr>
        <w:t>S</w:t>
      </w:r>
      <w:r>
        <w:rPr>
          <w:lang w:eastAsia="zh-TW"/>
        </w:rPr>
        <w:t>ATA</w:t>
      </w:r>
      <w:bookmarkEnd w:id="18"/>
    </w:p>
    <w:p w14:paraId="2C0A0BDC" w14:textId="64D5CBA0" w:rsidR="00676697" w:rsidRDefault="00FA2E09" w:rsidP="00FA2E09">
      <w:pPr>
        <w:pStyle w:val="Body"/>
        <w:rPr>
          <w:lang w:eastAsia="zh-TW"/>
        </w:rPr>
      </w:pPr>
      <w:r w:rsidRPr="00FA2E09">
        <w:rPr>
          <w:lang w:eastAsia="zh-TW"/>
        </w:rPr>
        <w:t xml:space="preserve">The SATA </w:t>
      </w:r>
      <w:r w:rsidR="00E1421B" w:rsidRPr="001427FB">
        <w:rPr>
          <w:lang w:eastAsia="zh-TW"/>
        </w:rPr>
        <w:t xml:space="preserve">information </w:t>
      </w:r>
      <w:r w:rsidRPr="00FA2E09">
        <w:rPr>
          <w:lang w:eastAsia="zh-TW"/>
        </w:rPr>
        <w:t>will list the port connection status of all controllers and the total number of SATA drivers connected to the platform</w:t>
      </w:r>
      <w:r>
        <w:rPr>
          <w:lang w:eastAsia="zh-TW"/>
        </w:rPr>
        <w:t>.</w:t>
      </w:r>
      <w:r>
        <w:rPr>
          <w:rFonts w:hint="eastAsia"/>
          <w:lang w:eastAsia="zh-TW"/>
        </w:rPr>
        <w:t xml:space="preserve"> </w:t>
      </w:r>
      <w:r>
        <w:rPr>
          <w:lang w:eastAsia="zh-TW"/>
        </w:rPr>
        <w:t>In addition, you can also choose to hide the ports that are not connected to the SATA Driver and only display the expected ports according to the customized results</w:t>
      </w:r>
    </w:p>
    <w:p w14:paraId="78C9371E" w14:textId="5A54729B" w:rsidR="00FA2E09" w:rsidRDefault="00FA2E09" w:rsidP="00FA2E09">
      <w:pPr>
        <w:pStyle w:val="Body"/>
        <w:rPr>
          <w:lang w:eastAsia="zh-TW"/>
        </w:rPr>
      </w:pPr>
    </w:p>
    <w:p w14:paraId="74BD961F" w14:textId="05120484" w:rsidR="00FA2E09" w:rsidRPr="00676697" w:rsidRDefault="00C34BFC" w:rsidP="00FA2E09">
      <w:pPr>
        <w:pStyle w:val="Body"/>
        <w:rPr>
          <w:lang w:eastAsia="zh-TW"/>
        </w:rPr>
      </w:pPr>
      <w:r w:rsidRPr="00C34BFC">
        <w:rPr>
          <w:lang w:eastAsia="zh-TW"/>
        </w:rPr>
        <w:t>When entering the respective SATA Driver page, detailed information will be displayed. For example: Capacity/Form factor/Rotation Rate/S.M.A.</w:t>
      </w:r>
      <w:proofErr w:type="gramStart"/>
      <w:r w:rsidRPr="00C34BFC">
        <w:rPr>
          <w:lang w:eastAsia="zh-TW"/>
        </w:rPr>
        <w:t>R.T</w:t>
      </w:r>
      <w:proofErr w:type="gramEnd"/>
      <w:r w:rsidRPr="00C34BFC">
        <w:rPr>
          <w:lang w:eastAsia="zh-TW"/>
        </w:rPr>
        <w:t xml:space="preserve"> Info etc..</w:t>
      </w:r>
    </w:p>
    <w:p w14:paraId="685CA09C" w14:textId="7FAA3E23" w:rsidR="00E713AF" w:rsidRPr="00E713AF" w:rsidRDefault="00843058" w:rsidP="001427FB">
      <w:pPr>
        <w:pStyle w:val="Body"/>
        <w:rPr>
          <w:rFonts w:eastAsia="SimSun"/>
        </w:rPr>
      </w:pPr>
      <w:r>
        <w:rPr>
          <w:noProof/>
        </w:rPr>
        <w:lastRenderedPageBreak/>
        <w:drawing>
          <wp:inline distT="0" distB="0" distL="0" distR="0" wp14:anchorId="411ECC2F" wp14:editId="497F3A6C">
            <wp:extent cx="5943600" cy="4457065"/>
            <wp:effectExtent l="0" t="0" r="0" b="635"/>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19">
                      <a:extLst>
                        <a:ext uri="{28A0092B-C50C-407E-A947-70E740481C1C}">
                          <a14:useLocalDpi xmlns:a14="http://schemas.microsoft.com/office/drawing/2010/main" val="0"/>
                        </a:ext>
                      </a:extLst>
                    </a:blip>
                    <a:stretch>
                      <a:fillRect/>
                    </a:stretch>
                  </pic:blipFill>
                  <pic:spPr>
                    <a:xfrm>
                      <a:off x="0" y="0"/>
                      <a:ext cx="5943600" cy="4457065"/>
                    </a:xfrm>
                    <a:prstGeom prst="rect">
                      <a:avLst/>
                    </a:prstGeom>
                  </pic:spPr>
                </pic:pic>
              </a:graphicData>
            </a:graphic>
          </wp:inline>
        </w:drawing>
      </w:r>
      <w:r w:rsidR="00676697" w:rsidRPr="00676697">
        <w:t xml:space="preserve"> </w:t>
      </w:r>
    </w:p>
    <w:p w14:paraId="3A86262B" w14:textId="61D419AB" w:rsidR="00E713AF" w:rsidRPr="00513415" w:rsidRDefault="00E713AF" w:rsidP="00E713AF">
      <w:pPr>
        <w:pStyle w:val="ab"/>
        <w:rPr>
          <w:i w:val="0"/>
          <w:iCs w:val="0"/>
          <w:sz w:val="20"/>
          <w:szCs w:val="20"/>
          <w:lang w:eastAsia="zh-TW"/>
        </w:rPr>
      </w:pPr>
      <w:bookmarkStart w:id="19" w:name="_Toc151039850"/>
      <w:r w:rsidRPr="00513415">
        <w:rPr>
          <w:i w:val="0"/>
          <w:iCs w:val="0"/>
          <w:sz w:val="20"/>
          <w:szCs w:val="20"/>
        </w:rPr>
        <w:t xml:space="preserve">Figure </w:t>
      </w:r>
      <w:r w:rsidRPr="00513415">
        <w:rPr>
          <w:i w:val="0"/>
          <w:iCs w:val="0"/>
          <w:sz w:val="20"/>
          <w:szCs w:val="20"/>
        </w:rPr>
        <w:fldChar w:fldCharType="begin"/>
      </w:r>
      <w:r w:rsidRPr="00513415">
        <w:rPr>
          <w:i w:val="0"/>
          <w:iCs w:val="0"/>
          <w:sz w:val="20"/>
          <w:szCs w:val="20"/>
        </w:rPr>
        <w:instrText xml:space="preserve"> SEQ Figure \* ARABIC </w:instrText>
      </w:r>
      <w:r w:rsidRPr="00513415">
        <w:rPr>
          <w:i w:val="0"/>
          <w:iCs w:val="0"/>
          <w:sz w:val="20"/>
          <w:szCs w:val="20"/>
        </w:rPr>
        <w:fldChar w:fldCharType="separate"/>
      </w:r>
      <w:r w:rsidR="008D5531">
        <w:rPr>
          <w:i w:val="0"/>
          <w:iCs w:val="0"/>
          <w:noProof/>
          <w:sz w:val="20"/>
          <w:szCs w:val="20"/>
        </w:rPr>
        <w:t>4</w:t>
      </w:r>
      <w:r w:rsidRPr="00513415">
        <w:rPr>
          <w:i w:val="0"/>
          <w:iCs w:val="0"/>
          <w:sz w:val="20"/>
          <w:szCs w:val="20"/>
        </w:rPr>
        <w:fldChar w:fldCharType="end"/>
      </w:r>
      <w:r w:rsidRPr="00513415">
        <w:rPr>
          <w:i w:val="0"/>
          <w:iCs w:val="0"/>
          <w:sz w:val="20"/>
          <w:szCs w:val="20"/>
        </w:rPr>
        <w:t xml:space="preserve">: SATA </w:t>
      </w:r>
      <w:r w:rsidRPr="00513415">
        <w:rPr>
          <w:rFonts w:hint="eastAsia"/>
          <w:i w:val="0"/>
          <w:iCs w:val="0"/>
          <w:sz w:val="20"/>
          <w:szCs w:val="20"/>
          <w:lang w:eastAsia="zh-TW"/>
        </w:rPr>
        <w:t>Dr</w:t>
      </w:r>
      <w:r w:rsidRPr="00513415">
        <w:rPr>
          <w:i w:val="0"/>
          <w:iCs w:val="0"/>
          <w:sz w:val="20"/>
          <w:szCs w:val="20"/>
          <w:lang w:eastAsia="zh-TW"/>
        </w:rPr>
        <w:t xml:space="preserve">iver Info Setup </w:t>
      </w:r>
      <w:r w:rsidRPr="00513415">
        <w:rPr>
          <w:rFonts w:hint="eastAsia"/>
          <w:i w:val="0"/>
          <w:iCs w:val="0"/>
          <w:sz w:val="20"/>
          <w:szCs w:val="20"/>
          <w:lang w:eastAsia="zh-TW"/>
        </w:rPr>
        <w:t>Ma</w:t>
      </w:r>
      <w:r w:rsidRPr="00513415">
        <w:rPr>
          <w:i w:val="0"/>
          <w:iCs w:val="0"/>
          <w:sz w:val="20"/>
          <w:szCs w:val="20"/>
          <w:lang w:eastAsia="zh-TW"/>
        </w:rPr>
        <w:t>in Menu</w:t>
      </w:r>
      <w:r w:rsidR="00950FB6" w:rsidRPr="00513415">
        <w:rPr>
          <w:i w:val="0"/>
          <w:iCs w:val="0"/>
          <w:sz w:val="20"/>
          <w:szCs w:val="20"/>
          <w:lang w:eastAsia="zh-TW"/>
        </w:rPr>
        <w:t xml:space="preserve"> (Controller Mode)</w:t>
      </w:r>
      <w:bookmarkEnd w:id="19"/>
    </w:p>
    <w:p w14:paraId="40F66E36" w14:textId="77777777" w:rsidR="00E713AF" w:rsidRDefault="00676697" w:rsidP="00E713AF">
      <w:pPr>
        <w:pStyle w:val="ab"/>
        <w:rPr>
          <w:lang w:eastAsia="zh-TW"/>
        </w:rPr>
      </w:pPr>
      <w:r>
        <w:rPr>
          <w:noProof/>
        </w:rPr>
        <w:lastRenderedPageBreak/>
        <w:drawing>
          <wp:inline distT="0" distB="0" distL="0" distR="0" wp14:anchorId="376A6A99" wp14:editId="51D0AF63">
            <wp:extent cx="5943600" cy="4457700"/>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D21887C" w14:textId="2C6EC50D" w:rsidR="00E713AF" w:rsidRPr="00513415" w:rsidRDefault="00E713AF" w:rsidP="00E713AF">
      <w:pPr>
        <w:pStyle w:val="ab"/>
        <w:rPr>
          <w:i w:val="0"/>
          <w:iCs w:val="0"/>
          <w:sz w:val="20"/>
          <w:szCs w:val="20"/>
          <w:lang w:eastAsia="zh-TW"/>
        </w:rPr>
      </w:pPr>
      <w:bookmarkStart w:id="20" w:name="_Toc151039851"/>
      <w:r w:rsidRPr="00513415">
        <w:rPr>
          <w:i w:val="0"/>
          <w:iCs w:val="0"/>
          <w:sz w:val="20"/>
          <w:szCs w:val="20"/>
        </w:rPr>
        <w:t xml:space="preserve">Figure </w:t>
      </w:r>
      <w:r w:rsidRPr="00513415">
        <w:rPr>
          <w:i w:val="0"/>
          <w:iCs w:val="0"/>
          <w:sz w:val="20"/>
          <w:szCs w:val="20"/>
        </w:rPr>
        <w:fldChar w:fldCharType="begin"/>
      </w:r>
      <w:r w:rsidRPr="00513415">
        <w:rPr>
          <w:i w:val="0"/>
          <w:iCs w:val="0"/>
          <w:sz w:val="20"/>
          <w:szCs w:val="20"/>
        </w:rPr>
        <w:instrText xml:space="preserve"> SEQ Figure \* ARABIC </w:instrText>
      </w:r>
      <w:r w:rsidRPr="00513415">
        <w:rPr>
          <w:i w:val="0"/>
          <w:iCs w:val="0"/>
          <w:sz w:val="20"/>
          <w:szCs w:val="20"/>
        </w:rPr>
        <w:fldChar w:fldCharType="separate"/>
      </w:r>
      <w:r w:rsidR="008D5531">
        <w:rPr>
          <w:i w:val="0"/>
          <w:iCs w:val="0"/>
          <w:noProof/>
          <w:sz w:val="20"/>
          <w:szCs w:val="20"/>
        </w:rPr>
        <w:t>5</w:t>
      </w:r>
      <w:r w:rsidRPr="00513415">
        <w:rPr>
          <w:i w:val="0"/>
          <w:iCs w:val="0"/>
          <w:sz w:val="20"/>
          <w:szCs w:val="20"/>
        </w:rPr>
        <w:fldChar w:fldCharType="end"/>
      </w:r>
      <w:r w:rsidRPr="00513415">
        <w:rPr>
          <w:i w:val="0"/>
          <w:iCs w:val="0"/>
          <w:sz w:val="20"/>
          <w:szCs w:val="20"/>
        </w:rPr>
        <w:t>:</w:t>
      </w:r>
      <w:r w:rsidR="00950FB6" w:rsidRPr="00513415">
        <w:rPr>
          <w:i w:val="0"/>
          <w:iCs w:val="0"/>
          <w:sz w:val="20"/>
          <w:szCs w:val="20"/>
        </w:rPr>
        <w:t xml:space="preserve"> </w:t>
      </w:r>
      <w:r w:rsidRPr="00513415">
        <w:rPr>
          <w:i w:val="0"/>
          <w:iCs w:val="0"/>
          <w:sz w:val="20"/>
          <w:szCs w:val="20"/>
        </w:rPr>
        <w:t>SATA Drive Info Setup Main Menu (Physical Port Mode)</w:t>
      </w:r>
      <w:bookmarkEnd w:id="20"/>
    </w:p>
    <w:p w14:paraId="417324FD" w14:textId="04A8BC59" w:rsidR="001427FB" w:rsidRDefault="001A5E86" w:rsidP="00E713AF">
      <w:pPr>
        <w:pStyle w:val="ab"/>
        <w:rPr>
          <w:lang w:eastAsia="zh-TW"/>
        </w:rPr>
      </w:pPr>
      <w:r>
        <w:rPr>
          <w:noProof/>
          <w:lang w:eastAsia="zh-TW"/>
        </w:rPr>
        <w:lastRenderedPageBreak/>
        <w:drawing>
          <wp:inline distT="0" distB="0" distL="0" distR="0" wp14:anchorId="584E670A" wp14:editId="26EBAF48">
            <wp:extent cx="5943600" cy="4457700"/>
            <wp:effectExtent l="0" t="0" r="0" b="0"/>
            <wp:docPr id="176702055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20556" name="圖片 1767020556"/>
                    <pic:cNvPicPr/>
                  </pic:nvPicPr>
                  <pic:blipFill>
                    <a:blip r:embed="rId21">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541B4D6" w14:textId="64BC7236" w:rsidR="00950FB6" w:rsidRPr="00513415" w:rsidRDefault="00950FB6" w:rsidP="00950FB6">
      <w:pPr>
        <w:pStyle w:val="ab"/>
        <w:rPr>
          <w:i w:val="0"/>
          <w:iCs w:val="0"/>
          <w:sz w:val="20"/>
          <w:szCs w:val="20"/>
          <w:lang w:eastAsia="zh-TW"/>
        </w:rPr>
      </w:pPr>
      <w:bookmarkStart w:id="21" w:name="_Toc151039852"/>
      <w:r w:rsidRPr="00513415">
        <w:rPr>
          <w:i w:val="0"/>
          <w:iCs w:val="0"/>
          <w:sz w:val="20"/>
          <w:szCs w:val="20"/>
        </w:rPr>
        <w:t xml:space="preserve">Figure </w:t>
      </w:r>
      <w:r w:rsidRPr="00513415">
        <w:rPr>
          <w:i w:val="0"/>
          <w:iCs w:val="0"/>
          <w:sz w:val="20"/>
          <w:szCs w:val="20"/>
        </w:rPr>
        <w:fldChar w:fldCharType="begin"/>
      </w:r>
      <w:r w:rsidRPr="00513415">
        <w:rPr>
          <w:i w:val="0"/>
          <w:iCs w:val="0"/>
          <w:sz w:val="20"/>
          <w:szCs w:val="20"/>
        </w:rPr>
        <w:instrText xml:space="preserve"> SEQ Figure \* ARABIC </w:instrText>
      </w:r>
      <w:r w:rsidRPr="00513415">
        <w:rPr>
          <w:i w:val="0"/>
          <w:iCs w:val="0"/>
          <w:sz w:val="20"/>
          <w:szCs w:val="20"/>
        </w:rPr>
        <w:fldChar w:fldCharType="separate"/>
      </w:r>
      <w:r w:rsidR="008D5531">
        <w:rPr>
          <w:i w:val="0"/>
          <w:iCs w:val="0"/>
          <w:noProof/>
          <w:sz w:val="20"/>
          <w:szCs w:val="20"/>
        </w:rPr>
        <w:t>6</w:t>
      </w:r>
      <w:r w:rsidRPr="00513415">
        <w:rPr>
          <w:i w:val="0"/>
          <w:iCs w:val="0"/>
          <w:sz w:val="20"/>
          <w:szCs w:val="20"/>
        </w:rPr>
        <w:fldChar w:fldCharType="end"/>
      </w:r>
      <w:r w:rsidRPr="00513415">
        <w:rPr>
          <w:i w:val="0"/>
          <w:iCs w:val="0"/>
          <w:sz w:val="20"/>
          <w:szCs w:val="20"/>
        </w:rPr>
        <w:t>: SATA Driver Info Setup Submenu</w:t>
      </w:r>
      <w:bookmarkEnd w:id="21"/>
    </w:p>
    <w:p w14:paraId="7188A427" w14:textId="2DAC24D4" w:rsidR="00B006DC" w:rsidRDefault="00B006DC" w:rsidP="00B006DC">
      <w:pPr>
        <w:pStyle w:val="4"/>
        <w:rPr>
          <w:lang w:eastAsia="zh-TW"/>
        </w:rPr>
      </w:pPr>
      <w:bookmarkStart w:id="22" w:name="_Toc151039757"/>
      <w:r>
        <w:rPr>
          <w:rFonts w:hint="eastAsia"/>
          <w:lang w:eastAsia="zh-TW"/>
        </w:rPr>
        <w:t>N</w:t>
      </w:r>
      <w:r>
        <w:rPr>
          <w:lang w:eastAsia="zh-TW"/>
        </w:rPr>
        <w:t>VME</w:t>
      </w:r>
      <w:bookmarkEnd w:id="22"/>
    </w:p>
    <w:p w14:paraId="32B8B014" w14:textId="45A294BB" w:rsidR="00E1421B" w:rsidRDefault="000B693A" w:rsidP="00E1421B">
      <w:pPr>
        <w:pStyle w:val="Body"/>
        <w:rPr>
          <w:lang w:eastAsia="zh-TW"/>
        </w:rPr>
      </w:pPr>
      <w:r w:rsidRPr="000B693A">
        <w:rPr>
          <w:lang w:eastAsia="zh-TW"/>
        </w:rPr>
        <w:t xml:space="preserve">The NVME </w:t>
      </w:r>
      <w:r w:rsidR="00D9160D" w:rsidRPr="001427FB">
        <w:rPr>
          <w:lang w:eastAsia="zh-TW"/>
        </w:rPr>
        <w:t xml:space="preserve">information </w:t>
      </w:r>
      <w:r w:rsidRPr="000B693A">
        <w:rPr>
          <w:lang w:eastAsia="zh-TW"/>
        </w:rPr>
        <w:t>will list all connected NVME devices and the desired slot and current connection status through customization.</w:t>
      </w:r>
    </w:p>
    <w:p w14:paraId="72A4951C" w14:textId="77777777" w:rsidR="000B693A" w:rsidRDefault="000B693A" w:rsidP="00E1421B">
      <w:pPr>
        <w:pStyle w:val="Body"/>
        <w:rPr>
          <w:lang w:eastAsia="zh-TW"/>
        </w:rPr>
      </w:pPr>
    </w:p>
    <w:p w14:paraId="4048B6A6" w14:textId="761A31FE" w:rsidR="00E1421B" w:rsidRPr="00E1421B" w:rsidRDefault="00E1421B" w:rsidP="00E1421B">
      <w:pPr>
        <w:pStyle w:val="Body"/>
        <w:rPr>
          <w:lang w:eastAsia="zh-TW"/>
        </w:rPr>
      </w:pPr>
      <w:r w:rsidRPr="00C34BFC">
        <w:rPr>
          <w:lang w:eastAsia="zh-TW"/>
        </w:rPr>
        <w:t xml:space="preserve">When entering the respective </w:t>
      </w:r>
      <w:r>
        <w:rPr>
          <w:lang w:eastAsia="zh-TW"/>
        </w:rPr>
        <w:t>NVME device</w:t>
      </w:r>
      <w:r w:rsidRPr="00C34BFC">
        <w:rPr>
          <w:lang w:eastAsia="zh-TW"/>
        </w:rPr>
        <w:t xml:space="preserve"> page, detailed information will be displayed. For example: Capacity/</w:t>
      </w:r>
      <w:r>
        <w:rPr>
          <w:lang w:eastAsia="zh-TW"/>
        </w:rPr>
        <w:t>Serial Number</w:t>
      </w:r>
      <w:r w:rsidRPr="00C34BFC">
        <w:rPr>
          <w:lang w:eastAsia="zh-TW"/>
        </w:rPr>
        <w:t>/</w:t>
      </w:r>
      <w:r>
        <w:rPr>
          <w:lang w:eastAsia="zh-TW"/>
        </w:rPr>
        <w:t>Model Number</w:t>
      </w:r>
      <w:r w:rsidRPr="00C34BFC">
        <w:rPr>
          <w:lang w:eastAsia="zh-TW"/>
        </w:rPr>
        <w:t>/S.M.A.</w:t>
      </w:r>
      <w:proofErr w:type="gramStart"/>
      <w:r w:rsidRPr="00C34BFC">
        <w:rPr>
          <w:lang w:eastAsia="zh-TW"/>
        </w:rPr>
        <w:t>R.T</w:t>
      </w:r>
      <w:proofErr w:type="gramEnd"/>
      <w:r w:rsidRPr="00C34BFC">
        <w:rPr>
          <w:lang w:eastAsia="zh-TW"/>
        </w:rPr>
        <w:t xml:space="preserve"> Info etc..</w:t>
      </w:r>
    </w:p>
    <w:p w14:paraId="2D3BB7E8" w14:textId="670B1213" w:rsidR="00950FB6" w:rsidRDefault="00E1421B" w:rsidP="00E1421B">
      <w:pPr>
        <w:pStyle w:val="Body"/>
      </w:pPr>
      <w:r>
        <w:rPr>
          <w:noProof/>
        </w:rPr>
        <w:lastRenderedPageBreak/>
        <w:drawing>
          <wp:inline distT="0" distB="0" distL="0" distR="0" wp14:anchorId="73FE1F88" wp14:editId="6A717D14">
            <wp:extent cx="5943600" cy="4457700"/>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E1421B">
        <w:t xml:space="preserve"> </w:t>
      </w:r>
    </w:p>
    <w:p w14:paraId="2EC15817" w14:textId="2758054B" w:rsidR="00950FB6" w:rsidRDefault="00950FB6" w:rsidP="00950FB6">
      <w:pPr>
        <w:pStyle w:val="ab"/>
        <w:rPr>
          <w:i w:val="0"/>
          <w:iCs w:val="0"/>
          <w:sz w:val="20"/>
          <w:szCs w:val="20"/>
          <w:lang w:eastAsia="zh-TW"/>
        </w:rPr>
      </w:pPr>
      <w:bookmarkStart w:id="23" w:name="_Toc151039853"/>
      <w:r w:rsidRPr="00513415">
        <w:rPr>
          <w:i w:val="0"/>
          <w:iCs w:val="0"/>
          <w:sz w:val="20"/>
          <w:szCs w:val="20"/>
        </w:rPr>
        <w:t xml:space="preserve">Figure </w:t>
      </w:r>
      <w:r w:rsidRPr="00513415">
        <w:rPr>
          <w:i w:val="0"/>
          <w:iCs w:val="0"/>
          <w:sz w:val="20"/>
          <w:szCs w:val="20"/>
        </w:rPr>
        <w:fldChar w:fldCharType="begin"/>
      </w:r>
      <w:r w:rsidRPr="00513415">
        <w:rPr>
          <w:i w:val="0"/>
          <w:iCs w:val="0"/>
          <w:sz w:val="20"/>
          <w:szCs w:val="20"/>
        </w:rPr>
        <w:instrText xml:space="preserve"> SEQ Figure \* ARABIC </w:instrText>
      </w:r>
      <w:r w:rsidRPr="00513415">
        <w:rPr>
          <w:i w:val="0"/>
          <w:iCs w:val="0"/>
          <w:sz w:val="20"/>
          <w:szCs w:val="20"/>
        </w:rPr>
        <w:fldChar w:fldCharType="separate"/>
      </w:r>
      <w:r w:rsidR="008D5531">
        <w:rPr>
          <w:i w:val="0"/>
          <w:iCs w:val="0"/>
          <w:noProof/>
          <w:sz w:val="20"/>
          <w:szCs w:val="20"/>
        </w:rPr>
        <w:t>7</w:t>
      </w:r>
      <w:r w:rsidRPr="00513415">
        <w:rPr>
          <w:i w:val="0"/>
          <w:iCs w:val="0"/>
          <w:sz w:val="20"/>
          <w:szCs w:val="20"/>
        </w:rPr>
        <w:fldChar w:fldCharType="end"/>
      </w:r>
      <w:r w:rsidRPr="00513415">
        <w:rPr>
          <w:i w:val="0"/>
          <w:iCs w:val="0"/>
          <w:sz w:val="20"/>
          <w:szCs w:val="20"/>
        </w:rPr>
        <w:t xml:space="preserve">: NVME </w:t>
      </w:r>
      <w:r w:rsidRPr="00513415">
        <w:rPr>
          <w:rFonts w:hint="eastAsia"/>
          <w:i w:val="0"/>
          <w:iCs w:val="0"/>
          <w:sz w:val="20"/>
          <w:szCs w:val="20"/>
          <w:lang w:eastAsia="zh-TW"/>
        </w:rPr>
        <w:t>I</w:t>
      </w:r>
      <w:r w:rsidRPr="00513415">
        <w:rPr>
          <w:i w:val="0"/>
          <w:iCs w:val="0"/>
          <w:sz w:val="20"/>
          <w:szCs w:val="20"/>
          <w:lang w:eastAsia="zh-TW"/>
        </w:rPr>
        <w:t xml:space="preserve">nfo Setup Main </w:t>
      </w:r>
      <w:r w:rsidRPr="00513415">
        <w:rPr>
          <w:rFonts w:hint="eastAsia"/>
          <w:i w:val="0"/>
          <w:iCs w:val="0"/>
          <w:sz w:val="20"/>
          <w:szCs w:val="20"/>
          <w:lang w:eastAsia="zh-TW"/>
        </w:rPr>
        <w:t>Me</w:t>
      </w:r>
      <w:r w:rsidRPr="00513415">
        <w:rPr>
          <w:i w:val="0"/>
          <w:iCs w:val="0"/>
          <w:sz w:val="20"/>
          <w:szCs w:val="20"/>
          <w:lang w:eastAsia="zh-TW"/>
        </w:rPr>
        <w:t>nu</w:t>
      </w:r>
      <w:bookmarkEnd w:id="23"/>
    </w:p>
    <w:p w14:paraId="1E2D4AFF" w14:textId="1E7E7880" w:rsidR="008D5531" w:rsidRDefault="008D5531" w:rsidP="00950FB6">
      <w:pPr>
        <w:pStyle w:val="ab"/>
        <w:rPr>
          <w:i w:val="0"/>
          <w:iCs w:val="0"/>
          <w:sz w:val="20"/>
          <w:szCs w:val="20"/>
          <w:lang w:eastAsia="zh-TW"/>
        </w:rPr>
      </w:pPr>
      <w:r>
        <w:rPr>
          <w:i w:val="0"/>
          <w:iCs w:val="0"/>
          <w:noProof/>
          <w:sz w:val="20"/>
          <w:szCs w:val="20"/>
          <w:lang w:eastAsia="zh-TW"/>
        </w:rPr>
        <w:lastRenderedPageBreak/>
        <w:drawing>
          <wp:inline distT="0" distB="0" distL="0" distR="0" wp14:anchorId="74E191A6" wp14:editId="1926AD4D">
            <wp:extent cx="5943600" cy="4457700"/>
            <wp:effectExtent l="0" t="0" r="0" b="0"/>
            <wp:docPr id="1453555837"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55837" name="圖片 1453555837"/>
                    <pic:cNvPicPr/>
                  </pic:nvPicPr>
                  <pic:blipFill>
                    <a:blip r:embed="rId23">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3D636B0" w14:textId="0E281E0B" w:rsidR="008D5531" w:rsidRPr="00513415" w:rsidRDefault="008D5531" w:rsidP="008D5531">
      <w:pPr>
        <w:pStyle w:val="ab"/>
        <w:rPr>
          <w:i w:val="0"/>
          <w:iCs w:val="0"/>
          <w:sz w:val="20"/>
          <w:szCs w:val="20"/>
          <w:lang w:eastAsia="zh-TW"/>
        </w:rPr>
      </w:pPr>
      <w:r w:rsidRPr="008D5531">
        <w:rPr>
          <w:i w:val="0"/>
          <w:iCs w:val="0"/>
          <w:sz w:val="20"/>
          <w:szCs w:val="20"/>
          <w:lang w:eastAsia="zh-TW"/>
        </w:rPr>
        <w:t xml:space="preserve">Figure </w:t>
      </w:r>
      <w:r w:rsidRPr="008D5531">
        <w:rPr>
          <w:i w:val="0"/>
          <w:iCs w:val="0"/>
          <w:sz w:val="20"/>
          <w:szCs w:val="20"/>
          <w:lang w:eastAsia="zh-TW"/>
        </w:rPr>
        <w:fldChar w:fldCharType="begin"/>
      </w:r>
      <w:r w:rsidRPr="008D5531">
        <w:rPr>
          <w:i w:val="0"/>
          <w:iCs w:val="0"/>
          <w:sz w:val="20"/>
          <w:szCs w:val="20"/>
          <w:lang w:eastAsia="zh-TW"/>
        </w:rPr>
        <w:instrText xml:space="preserve"> SEQ Figure \* ARABIC </w:instrText>
      </w:r>
      <w:r w:rsidRPr="008D5531">
        <w:rPr>
          <w:i w:val="0"/>
          <w:iCs w:val="0"/>
          <w:sz w:val="20"/>
          <w:szCs w:val="20"/>
          <w:lang w:eastAsia="zh-TW"/>
        </w:rPr>
        <w:fldChar w:fldCharType="separate"/>
      </w:r>
      <w:r w:rsidRPr="008D5531">
        <w:rPr>
          <w:i w:val="0"/>
          <w:iCs w:val="0"/>
          <w:sz w:val="20"/>
          <w:szCs w:val="20"/>
          <w:lang w:eastAsia="zh-TW"/>
        </w:rPr>
        <w:t>8</w:t>
      </w:r>
      <w:r w:rsidRPr="008D5531">
        <w:rPr>
          <w:i w:val="0"/>
          <w:iCs w:val="0"/>
          <w:sz w:val="20"/>
          <w:szCs w:val="20"/>
          <w:lang w:eastAsia="zh-TW"/>
        </w:rPr>
        <w:fldChar w:fldCharType="end"/>
      </w:r>
      <w:r w:rsidRPr="008D5531">
        <w:rPr>
          <w:i w:val="0"/>
          <w:iCs w:val="0"/>
          <w:sz w:val="20"/>
          <w:szCs w:val="20"/>
          <w:lang w:eastAsia="zh-TW"/>
        </w:rPr>
        <w:t xml:space="preserve">: </w:t>
      </w:r>
      <w:r w:rsidRPr="00513415">
        <w:rPr>
          <w:i w:val="0"/>
          <w:iCs w:val="0"/>
          <w:sz w:val="20"/>
          <w:szCs w:val="20"/>
          <w:lang w:eastAsia="zh-TW"/>
        </w:rPr>
        <w:t xml:space="preserve">NVME </w:t>
      </w:r>
      <w:r w:rsidRPr="00513415">
        <w:rPr>
          <w:rFonts w:hint="eastAsia"/>
          <w:i w:val="0"/>
          <w:iCs w:val="0"/>
          <w:sz w:val="20"/>
          <w:szCs w:val="20"/>
          <w:lang w:eastAsia="zh-TW"/>
        </w:rPr>
        <w:t>I</w:t>
      </w:r>
      <w:r w:rsidRPr="00513415">
        <w:rPr>
          <w:i w:val="0"/>
          <w:iCs w:val="0"/>
          <w:sz w:val="20"/>
          <w:szCs w:val="20"/>
          <w:lang w:eastAsia="zh-TW"/>
        </w:rPr>
        <w:t xml:space="preserve">nfo Setup Main </w:t>
      </w:r>
      <w:r w:rsidRPr="00513415">
        <w:rPr>
          <w:rFonts w:hint="eastAsia"/>
          <w:i w:val="0"/>
          <w:iCs w:val="0"/>
          <w:sz w:val="20"/>
          <w:szCs w:val="20"/>
          <w:lang w:eastAsia="zh-TW"/>
        </w:rPr>
        <w:t>Me</w:t>
      </w:r>
      <w:r w:rsidRPr="00513415">
        <w:rPr>
          <w:i w:val="0"/>
          <w:iCs w:val="0"/>
          <w:sz w:val="20"/>
          <w:szCs w:val="20"/>
          <w:lang w:eastAsia="zh-TW"/>
        </w:rPr>
        <w:t>nu</w:t>
      </w:r>
      <w:r>
        <w:rPr>
          <w:i w:val="0"/>
          <w:iCs w:val="0"/>
          <w:sz w:val="20"/>
          <w:szCs w:val="20"/>
          <w:lang w:eastAsia="zh-TW"/>
        </w:rPr>
        <w:t xml:space="preserve"> (Support Intel VMD)</w:t>
      </w:r>
    </w:p>
    <w:p w14:paraId="11648AC4" w14:textId="606D3CCC" w:rsidR="00E1421B" w:rsidRDefault="00E1421B" w:rsidP="00E1421B">
      <w:pPr>
        <w:pStyle w:val="Body"/>
        <w:rPr>
          <w:lang w:eastAsia="zh-TW"/>
        </w:rPr>
      </w:pPr>
      <w:r>
        <w:rPr>
          <w:noProof/>
        </w:rPr>
        <w:lastRenderedPageBreak/>
        <w:drawing>
          <wp:inline distT="0" distB="0" distL="0" distR="0" wp14:anchorId="3A40EDBA" wp14:editId="585BB992">
            <wp:extent cx="5943600" cy="4457700"/>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9C245BC" w14:textId="3F2A6E67" w:rsidR="00950FB6" w:rsidRPr="00513415" w:rsidRDefault="00950FB6" w:rsidP="00950FB6">
      <w:pPr>
        <w:pStyle w:val="ab"/>
        <w:rPr>
          <w:i w:val="0"/>
          <w:iCs w:val="0"/>
          <w:sz w:val="20"/>
          <w:szCs w:val="20"/>
          <w:lang w:eastAsia="zh-TW"/>
        </w:rPr>
      </w:pPr>
      <w:bookmarkStart w:id="24" w:name="_Toc151039854"/>
      <w:r w:rsidRPr="00513415">
        <w:rPr>
          <w:i w:val="0"/>
          <w:iCs w:val="0"/>
          <w:sz w:val="20"/>
          <w:szCs w:val="20"/>
        </w:rPr>
        <w:t xml:space="preserve">Figure </w:t>
      </w:r>
      <w:r w:rsidRPr="00513415">
        <w:rPr>
          <w:i w:val="0"/>
          <w:iCs w:val="0"/>
          <w:sz w:val="20"/>
          <w:szCs w:val="20"/>
        </w:rPr>
        <w:fldChar w:fldCharType="begin"/>
      </w:r>
      <w:r w:rsidRPr="00513415">
        <w:rPr>
          <w:i w:val="0"/>
          <w:iCs w:val="0"/>
          <w:sz w:val="20"/>
          <w:szCs w:val="20"/>
        </w:rPr>
        <w:instrText xml:space="preserve"> SEQ Figure \* ARABIC </w:instrText>
      </w:r>
      <w:r w:rsidRPr="00513415">
        <w:rPr>
          <w:i w:val="0"/>
          <w:iCs w:val="0"/>
          <w:sz w:val="20"/>
          <w:szCs w:val="20"/>
        </w:rPr>
        <w:fldChar w:fldCharType="separate"/>
      </w:r>
      <w:r w:rsidR="008D5531">
        <w:rPr>
          <w:i w:val="0"/>
          <w:iCs w:val="0"/>
          <w:noProof/>
          <w:sz w:val="20"/>
          <w:szCs w:val="20"/>
        </w:rPr>
        <w:t>9</w:t>
      </w:r>
      <w:r w:rsidRPr="00513415">
        <w:rPr>
          <w:i w:val="0"/>
          <w:iCs w:val="0"/>
          <w:sz w:val="20"/>
          <w:szCs w:val="20"/>
        </w:rPr>
        <w:fldChar w:fldCharType="end"/>
      </w:r>
      <w:r w:rsidRPr="00513415">
        <w:rPr>
          <w:i w:val="0"/>
          <w:iCs w:val="0"/>
          <w:sz w:val="20"/>
          <w:szCs w:val="20"/>
        </w:rPr>
        <w:t>: NVME Info Setup Submenu</w:t>
      </w:r>
      <w:bookmarkEnd w:id="24"/>
    </w:p>
    <w:p w14:paraId="7160D758" w14:textId="5CDDD84D" w:rsidR="00B006DC" w:rsidRDefault="00B006DC" w:rsidP="00B006DC">
      <w:pPr>
        <w:pStyle w:val="4"/>
        <w:rPr>
          <w:lang w:eastAsia="zh-TW"/>
        </w:rPr>
      </w:pPr>
      <w:bookmarkStart w:id="25" w:name="_Toc151039758"/>
      <w:r>
        <w:rPr>
          <w:rFonts w:hint="eastAsia"/>
          <w:lang w:eastAsia="zh-TW"/>
        </w:rPr>
        <w:t>S</w:t>
      </w:r>
      <w:r>
        <w:rPr>
          <w:lang w:eastAsia="zh-TW"/>
        </w:rPr>
        <w:t>D/eMMC</w:t>
      </w:r>
      <w:bookmarkEnd w:id="25"/>
    </w:p>
    <w:p w14:paraId="45BFED7F" w14:textId="146A108F" w:rsidR="000B27DF" w:rsidRPr="000B27DF" w:rsidRDefault="000B27DF" w:rsidP="000B27DF">
      <w:pPr>
        <w:pStyle w:val="Body"/>
        <w:rPr>
          <w:lang w:eastAsia="zh-TW"/>
        </w:rPr>
      </w:pPr>
      <w:r w:rsidRPr="000B693A">
        <w:rPr>
          <w:lang w:eastAsia="zh-TW"/>
        </w:rPr>
        <w:t xml:space="preserve">The </w:t>
      </w:r>
      <w:r>
        <w:rPr>
          <w:rFonts w:hint="eastAsia"/>
          <w:lang w:eastAsia="zh-TW"/>
        </w:rPr>
        <w:t>SD/</w:t>
      </w:r>
      <w:r>
        <w:rPr>
          <w:lang w:eastAsia="zh-TW"/>
        </w:rPr>
        <w:t xml:space="preserve">eMMC </w:t>
      </w:r>
      <w:r w:rsidRPr="001427FB">
        <w:rPr>
          <w:lang w:eastAsia="zh-TW"/>
        </w:rPr>
        <w:t xml:space="preserve">information </w:t>
      </w:r>
      <w:r w:rsidRPr="000B693A">
        <w:rPr>
          <w:lang w:eastAsia="zh-TW"/>
        </w:rPr>
        <w:t xml:space="preserve">will list all connected </w:t>
      </w:r>
      <w:r>
        <w:rPr>
          <w:lang w:eastAsia="zh-TW"/>
        </w:rPr>
        <w:t>SD/eMMC</w:t>
      </w:r>
      <w:r w:rsidRPr="000B693A">
        <w:rPr>
          <w:lang w:eastAsia="zh-TW"/>
        </w:rPr>
        <w:t xml:space="preserve"> devices and the desired slot and current connection status through customization</w:t>
      </w:r>
    </w:p>
    <w:p w14:paraId="6F4BDBE4" w14:textId="4E169D90" w:rsidR="00A83F21" w:rsidRDefault="006537DD" w:rsidP="00A83F21">
      <w:pPr>
        <w:pStyle w:val="Body"/>
        <w:rPr>
          <w:lang w:eastAsia="zh-TW"/>
        </w:rPr>
      </w:pPr>
      <w:r>
        <w:rPr>
          <w:noProof/>
          <w:lang w:eastAsia="zh-TW"/>
        </w:rPr>
        <w:lastRenderedPageBreak/>
        <w:drawing>
          <wp:inline distT="0" distB="0" distL="0" distR="0" wp14:anchorId="54A78D54" wp14:editId="68564BC2">
            <wp:extent cx="5943600" cy="4457065"/>
            <wp:effectExtent l="0" t="0" r="0" b="635"/>
            <wp:docPr id="9431277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27708" name="圖片 943127708"/>
                    <pic:cNvPicPr/>
                  </pic:nvPicPr>
                  <pic:blipFill>
                    <a:blip r:embed="rId25">
                      <a:extLst>
                        <a:ext uri="{28A0092B-C50C-407E-A947-70E740481C1C}">
                          <a14:useLocalDpi xmlns:a14="http://schemas.microsoft.com/office/drawing/2010/main" val="0"/>
                        </a:ext>
                      </a:extLst>
                    </a:blip>
                    <a:stretch>
                      <a:fillRect/>
                    </a:stretch>
                  </pic:blipFill>
                  <pic:spPr>
                    <a:xfrm>
                      <a:off x="0" y="0"/>
                      <a:ext cx="5943600" cy="4457065"/>
                    </a:xfrm>
                    <a:prstGeom prst="rect">
                      <a:avLst/>
                    </a:prstGeom>
                  </pic:spPr>
                </pic:pic>
              </a:graphicData>
            </a:graphic>
          </wp:inline>
        </w:drawing>
      </w:r>
    </w:p>
    <w:p w14:paraId="7C6AB267" w14:textId="7929B206" w:rsidR="008820D4" w:rsidRDefault="00A83F21" w:rsidP="00A83F21">
      <w:pPr>
        <w:pStyle w:val="ab"/>
        <w:rPr>
          <w:i w:val="0"/>
          <w:iCs w:val="0"/>
          <w:sz w:val="20"/>
          <w:szCs w:val="20"/>
          <w:lang w:eastAsia="zh-TW"/>
        </w:rPr>
      </w:pPr>
      <w:bookmarkStart w:id="26" w:name="_Toc151039855"/>
      <w:r w:rsidRPr="00A83F21">
        <w:rPr>
          <w:i w:val="0"/>
          <w:iCs w:val="0"/>
          <w:sz w:val="20"/>
          <w:szCs w:val="20"/>
        </w:rPr>
        <w:t xml:space="preserve">Figure </w:t>
      </w:r>
      <w:r w:rsidRPr="00A83F21">
        <w:rPr>
          <w:i w:val="0"/>
          <w:iCs w:val="0"/>
          <w:sz w:val="20"/>
          <w:szCs w:val="20"/>
        </w:rPr>
        <w:fldChar w:fldCharType="begin"/>
      </w:r>
      <w:r w:rsidRPr="00A83F21">
        <w:rPr>
          <w:i w:val="0"/>
          <w:iCs w:val="0"/>
          <w:sz w:val="20"/>
          <w:szCs w:val="20"/>
        </w:rPr>
        <w:instrText xml:space="preserve"> SEQ Figure \* ARABIC </w:instrText>
      </w:r>
      <w:r w:rsidRPr="00A83F21">
        <w:rPr>
          <w:i w:val="0"/>
          <w:iCs w:val="0"/>
          <w:sz w:val="20"/>
          <w:szCs w:val="20"/>
        </w:rPr>
        <w:fldChar w:fldCharType="separate"/>
      </w:r>
      <w:r w:rsidR="008D5531">
        <w:rPr>
          <w:i w:val="0"/>
          <w:iCs w:val="0"/>
          <w:noProof/>
          <w:sz w:val="20"/>
          <w:szCs w:val="20"/>
        </w:rPr>
        <w:t>10</w:t>
      </w:r>
      <w:r w:rsidRPr="00A83F21">
        <w:rPr>
          <w:i w:val="0"/>
          <w:iCs w:val="0"/>
          <w:sz w:val="20"/>
          <w:szCs w:val="20"/>
        </w:rPr>
        <w:fldChar w:fldCharType="end"/>
      </w:r>
      <w:r w:rsidRPr="00A83F21">
        <w:rPr>
          <w:i w:val="0"/>
          <w:iCs w:val="0"/>
          <w:sz w:val="20"/>
          <w:szCs w:val="20"/>
        </w:rPr>
        <w:t xml:space="preserve">: </w:t>
      </w:r>
      <w:r w:rsidRPr="00A83F21">
        <w:rPr>
          <w:rFonts w:hint="eastAsia"/>
          <w:i w:val="0"/>
          <w:iCs w:val="0"/>
          <w:sz w:val="20"/>
          <w:szCs w:val="20"/>
          <w:lang w:eastAsia="zh-TW"/>
        </w:rPr>
        <w:t>SD/</w:t>
      </w:r>
      <w:r w:rsidRPr="00A83F21">
        <w:rPr>
          <w:i w:val="0"/>
          <w:iCs w:val="0"/>
          <w:sz w:val="20"/>
          <w:szCs w:val="20"/>
          <w:lang w:eastAsia="zh-TW"/>
        </w:rPr>
        <w:t>eMMC Setup Main Menu</w:t>
      </w:r>
      <w:r w:rsidR="008820D4">
        <w:rPr>
          <w:i w:val="0"/>
          <w:iCs w:val="0"/>
          <w:sz w:val="20"/>
          <w:szCs w:val="20"/>
          <w:lang w:eastAsia="zh-TW"/>
        </w:rPr>
        <w:t xml:space="preserve"> (By Types)</w:t>
      </w:r>
      <w:bookmarkEnd w:id="26"/>
    </w:p>
    <w:p w14:paraId="106DA26F" w14:textId="4C3E88C6" w:rsidR="008820D4" w:rsidRDefault="006537DD" w:rsidP="00A83F21">
      <w:pPr>
        <w:pStyle w:val="ab"/>
        <w:rPr>
          <w:i w:val="0"/>
          <w:iCs w:val="0"/>
          <w:sz w:val="20"/>
          <w:szCs w:val="20"/>
          <w:lang w:eastAsia="zh-TW"/>
        </w:rPr>
      </w:pPr>
      <w:r>
        <w:rPr>
          <w:i w:val="0"/>
          <w:iCs w:val="0"/>
          <w:noProof/>
          <w:sz w:val="20"/>
          <w:szCs w:val="20"/>
          <w:lang w:eastAsia="zh-TW"/>
        </w:rPr>
        <w:lastRenderedPageBreak/>
        <w:drawing>
          <wp:inline distT="0" distB="0" distL="0" distR="0" wp14:anchorId="1611EDD9" wp14:editId="756286E5">
            <wp:extent cx="5943600" cy="4457065"/>
            <wp:effectExtent l="0" t="0" r="0" b="635"/>
            <wp:docPr id="17895425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4252" name="圖片 178954252"/>
                    <pic:cNvPicPr/>
                  </pic:nvPicPr>
                  <pic:blipFill>
                    <a:blip r:embed="rId26">
                      <a:extLst>
                        <a:ext uri="{28A0092B-C50C-407E-A947-70E740481C1C}">
                          <a14:useLocalDpi xmlns:a14="http://schemas.microsoft.com/office/drawing/2010/main" val="0"/>
                        </a:ext>
                      </a:extLst>
                    </a:blip>
                    <a:stretch>
                      <a:fillRect/>
                    </a:stretch>
                  </pic:blipFill>
                  <pic:spPr>
                    <a:xfrm>
                      <a:off x="0" y="0"/>
                      <a:ext cx="5943600" cy="4457065"/>
                    </a:xfrm>
                    <a:prstGeom prst="rect">
                      <a:avLst/>
                    </a:prstGeom>
                  </pic:spPr>
                </pic:pic>
              </a:graphicData>
            </a:graphic>
          </wp:inline>
        </w:drawing>
      </w:r>
    </w:p>
    <w:p w14:paraId="5009E928" w14:textId="5CB2EBDD" w:rsidR="008820D4" w:rsidRPr="008820D4" w:rsidRDefault="008820D4" w:rsidP="008820D4">
      <w:pPr>
        <w:pStyle w:val="ab"/>
        <w:rPr>
          <w:i w:val="0"/>
          <w:iCs w:val="0"/>
          <w:sz w:val="20"/>
          <w:szCs w:val="20"/>
        </w:rPr>
      </w:pPr>
      <w:bookmarkStart w:id="27" w:name="_Toc151039856"/>
      <w:r w:rsidRPr="008820D4">
        <w:rPr>
          <w:i w:val="0"/>
          <w:iCs w:val="0"/>
          <w:sz w:val="20"/>
          <w:szCs w:val="20"/>
        </w:rPr>
        <w:t xml:space="preserve">Figure </w:t>
      </w:r>
      <w:r w:rsidRPr="008820D4">
        <w:rPr>
          <w:i w:val="0"/>
          <w:iCs w:val="0"/>
          <w:sz w:val="20"/>
          <w:szCs w:val="20"/>
        </w:rPr>
        <w:fldChar w:fldCharType="begin"/>
      </w:r>
      <w:r w:rsidRPr="008820D4">
        <w:rPr>
          <w:i w:val="0"/>
          <w:iCs w:val="0"/>
          <w:sz w:val="20"/>
          <w:szCs w:val="20"/>
        </w:rPr>
        <w:instrText xml:space="preserve"> SEQ Figure \* ARABIC </w:instrText>
      </w:r>
      <w:r w:rsidRPr="008820D4">
        <w:rPr>
          <w:i w:val="0"/>
          <w:iCs w:val="0"/>
          <w:sz w:val="20"/>
          <w:szCs w:val="20"/>
        </w:rPr>
        <w:fldChar w:fldCharType="separate"/>
      </w:r>
      <w:r w:rsidR="008D5531">
        <w:rPr>
          <w:i w:val="0"/>
          <w:iCs w:val="0"/>
          <w:noProof/>
          <w:sz w:val="20"/>
          <w:szCs w:val="20"/>
        </w:rPr>
        <w:t>11</w:t>
      </w:r>
      <w:r w:rsidRPr="008820D4">
        <w:rPr>
          <w:i w:val="0"/>
          <w:iCs w:val="0"/>
          <w:sz w:val="20"/>
          <w:szCs w:val="20"/>
        </w:rPr>
        <w:fldChar w:fldCharType="end"/>
      </w:r>
      <w:r w:rsidRPr="008820D4">
        <w:rPr>
          <w:i w:val="0"/>
          <w:iCs w:val="0"/>
          <w:sz w:val="20"/>
          <w:szCs w:val="20"/>
        </w:rPr>
        <w:t xml:space="preserve">: </w:t>
      </w:r>
      <w:r w:rsidRPr="008820D4">
        <w:rPr>
          <w:rFonts w:hint="eastAsia"/>
          <w:i w:val="0"/>
          <w:iCs w:val="0"/>
          <w:sz w:val="20"/>
          <w:szCs w:val="20"/>
        </w:rPr>
        <w:t>SD/</w:t>
      </w:r>
      <w:r w:rsidRPr="008820D4">
        <w:rPr>
          <w:i w:val="0"/>
          <w:iCs w:val="0"/>
          <w:sz w:val="20"/>
          <w:szCs w:val="20"/>
        </w:rPr>
        <w:t>eMMC Setup Main Menu (By Ports)</w:t>
      </w:r>
      <w:bookmarkEnd w:id="27"/>
    </w:p>
    <w:p w14:paraId="085FBF87" w14:textId="633110B6" w:rsidR="00A83F21" w:rsidRDefault="006537DD" w:rsidP="00A83F21">
      <w:pPr>
        <w:pStyle w:val="ab"/>
        <w:rPr>
          <w:i w:val="0"/>
          <w:iCs w:val="0"/>
          <w:sz w:val="20"/>
          <w:szCs w:val="20"/>
          <w:lang w:eastAsia="zh-TW"/>
        </w:rPr>
      </w:pPr>
      <w:r>
        <w:rPr>
          <w:i w:val="0"/>
          <w:iCs w:val="0"/>
          <w:noProof/>
          <w:sz w:val="20"/>
          <w:szCs w:val="20"/>
          <w:lang w:eastAsia="zh-TW"/>
        </w:rPr>
        <w:lastRenderedPageBreak/>
        <w:drawing>
          <wp:inline distT="0" distB="0" distL="0" distR="0" wp14:anchorId="6C5B065B" wp14:editId="1C7EDFF6">
            <wp:extent cx="5943600" cy="4457700"/>
            <wp:effectExtent l="0" t="0" r="0" b="0"/>
            <wp:docPr id="123888687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86875" name="圖片 1238886875"/>
                    <pic:cNvPicPr/>
                  </pic:nvPicPr>
                  <pic:blipFill>
                    <a:blip r:embed="rId27">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53FA418" w14:textId="7102DFE8" w:rsidR="00A83F21" w:rsidRPr="00A83F21" w:rsidRDefault="00A83F21" w:rsidP="00A83F21">
      <w:pPr>
        <w:pStyle w:val="ab"/>
        <w:rPr>
          <w:i w:val="0"/>
          <w:iCs w:val="0"/>
          <w:sz w:val="20"/>
          <w:szCs w:val="20"/>
          <w:lang w:eastAsia="zh-TW"/>
        </w:rPr>
      </w:pPr>
      <w:bookmarkStart w:id="28" w:name="_Toc151039857"/>
      <w:r w:rsidRPr="00A83F21">
        <w:rPr>
          <w:i w:val="0"/>
          <w:iCs w:val="0"/>
          <w:sz w:val="20"/>
          <w:szCs w:val="20"/>
        </w:rPr>
        <w:t xml:space="preserve">Figure </w:t>
      </w:r>
      <w:r w:rsidRPr="00A83F21">
        <w:rPr>
          <w:i w:val="0"/>
          <w:iCs w:val="0"/>
          <w:sz w:val="20"/>
          <w:szCs w:val="20"/>
        </w:rPr>
        <w:fldChar w:fldCharType="begin"/>
      </w:r>
      <w:r w:rsidRPr="00A83F21">
        <w:rPr>
          <w:i w:val="0"/>
          <w:iCs w:val="0"/>
          <w:sz w:val="20"/>
          <w:szCs w:val="20"/>
        </w:rPr>
        <w:instrText xml:space="preserve"> SEQ Figure \* ARABIC </w:instrText>
      </w:r>
      <w:r w:rsidRPr="00A83F21">
        <w:rPr>
          <w:i w:val="0"/>
          <w:iCs w:val="0"/>
          <w:sz w:val="20"/>
          <w:szCs w:val="20"/>
        </w:rPr>
        <w:fldChar w:fldCharType="separate"/>
      </w:r>
      <w:r w:rsidR="008D5531">
        <w:rPr>
          <w:i w:val="0"/>
          <w:iCs w:val="0"/>
          <w:noProof/>
          <w:sz w:val="20"/>
          <w:szCs w:val="20"/>
        </w:rPr>
        <w:t>12</w:t>
      </w:r>
      <w:r w:rsidRPr="00A83F21">
        <w:rPr>
          <w:i w:val="0"/>
          <w:iCs w:val="0"/>
          <w:sz w:val="20"/>
          <w:szCs w:val="20"/>
        </w:rPr>
        <w:fldChar w:fldCharType="end"/>
      </w:r>
      <w:r w:rsidRPr="00A83F21">
        <w:rPr>
          <w:i w:val="0"/>
          <w:iCs w:val="0"/>
          <w:sz w:val="20"/>
          <w:szCs w:val="20"/>
        </w:rPr>
        <w:t>: SD/eMMC Setup Submenu (eMMC)</w:t>
      </w:r>
      <w:bookmarkEnd w:id="28"/>
    </w:p>
    <w:p w14:paraId="66D88E6F" w14:textId="444CE5F1" w:rsidR="00A83F21" w:rsidRDefault="006537DD" w:rsidP="00A83F21">
      <w:pPr>
        <w:pStyle w:val="ab"/>
        <w:rPr>
          <w:i w:val="0"/>
          <w:iCs w:val="0"/>
          <w:sz w:val="20"/>
          <w:szCs w:val="20"/>
          <w:lang w:eastAsia="zh-TW"/>
        </w:rPr>
      </w:pPr>
      <w:r>
        <w:rPr>
          <w:i w:val="0"/>
          <w:iCs w:val="0"/>
          <w:noProof/>
          <w:sz w:val="20"/>
          <w:szCs w:val="20"/>
          <w:lang w:eastAsia="zh-TW"/>
        </w:rPr>
        <w:lastRenderedPageBreak/>
        <w:drawing>
          <wp:inline distT="0" distB="0" distL="0" distR="0" wp14:anchorId="551E1CED" wp14:editId="6892CCE1">
            <wp:extent cx="5943600" cy="4457065"/>
            <wp:effectExtent l="0" t="0" r="0" b="635"/>
            <wp:docPr id="116564922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49228" name="圖片 1165649228"/>
                    <pic:cNvPicPr/>
                  </pic:nvPicPr>
                  <pic:blipFill>
                    <a:blip r:embed="rId28">
                      <a:extLst>
                        <a:ext uri="{28A0092B-C50C-407E-A947-70E740481C1C}">
                          <a14:useLocalDpi xmlns:a14="http://schemas.microsoft.com/office/drawing/2010/main" val="0"/>
                        </a:ext>
                      </a:extLst>
                    </a:blip>
                    <a:stretch>
                      <a:fillRect/>
                    </a:stretch>
                  </pic:blipFill>
                  <pic:spPr>
                    <a:xfrm>
                      <a:off x="0" y="0"/>
                      <a:ext cx="5943600" cy="4457065"/>
                    </a:xfrm>
                    <a:prstGeom prst="rect">
                      <a:avLst/>
                    </a:prstGeom>
                  </pic:spPr>
                </pic:pic>
              </a:graphicData>
            </a:graphic>
          </wp:inline>
        </w:drawing>
      </w:r>
    </w:p>
    <w:p w14:paraId="3823C0B9" w14:textId="4F2A8148" w:rsidR="00A83F21" w:rsidRPr="00A83F21" w:rsidRDefault="00A83F21" w:rsidP="00A83F21">
      <w:pPr>
        <w:pStyle w:val="ab"/>
        <w:rPr>
          <w:i w:val="0"/>
          <w:iCs w:val="0"/>
          <w:sz w:val="20"/>
          <w:szCs w:val="20"/>
          <w:lang w:eastAsia="zh-TW"/>
        </w:rPr>
      </w:pPr>
      <w:bookmarkStart w:id="29" w:name="_Toc151039858"/>
      <w:r w:rsidRPr="00A83F21">
        <w:rPr>
          <w:i w:val="0"/>
          <w:iCs w:val="0"/>
          <w:sz w:val="20"/>
          <w:szCs w:val="20"/>
        </w:rPr>
        <w:t xml:space="preserve">Figure </w:t>
      </w:r>
      <w:r w:rsidRPr="00A83F21">
        <w:rPr>
          <w:i w:val="0"/>
          <w:iCs w:val="0"/>
          <w:sz w:val="20"/>
          <w:szCs w:val="20"/>
        </w:rPr>
        <w:fldChar w:fldCharType="begin"/>
      </w:r>
      <w:r w:rsidRPr="00A83F21">
        <w:rPr>
          <w:i w:val="0"/>
          <w:iCs w:val="0"/>
          <w:sz w:val="20"/>
          <w:szCs w:val="20"/>
        </w:rPr>
        <w:instrText xml:space="preserve"> SEQ Figure \* ARABIC </w:instrText>
      </w:r>
      <w:r w:rsidRPr="00A83F21">
        <w:rPr>
          <w:i w:val="0"/>
          <w:iCs w:val="0"/>
          <w:sz w:val="20"/>
          <w:szCs w:val="20"/>
        </w:rPr>
        <w:fldChar w:fldCharType="separate"/>
      </w:r>
      <w:r w:rsidR="008D5531">
        <w:rPr>
          <w:i w:val="0"/>
          <w:iCs w:val="0"/>
          <w:noProof/>
          <w:sz w:val="20"/>
          <w:szCs w:val="20"/>
        </w:rPr>
        <w:t>13</w:t>
      </w:r>
      <w:r w:rsidRPr="00A83F21">
        <w:rPr>
          <w:i w:val="0"/>
          <w:iCs w:val="0"/>
          <w:sz w:val="20"/>
          <w:szCs w:val="20"/>
        </w:rPr>
        <w:fldChar w:fldCharType="end"/>
      </w:r>
      <w:r w:rsidRPr="00A83F21">
        <w:rPr>
          <w:i w:val="0"/>
          <w:iCs w:val="0"/>
          <w:sz w:val="20"/>
          <w:szCs w:val="20"/>
        </w:rPr>
        <w:t>: SD/eMMC Setup Submenu (</w:t>
      </w:r>
      <w:r w:rsidRPr="00A83F21">
        <w:rPr>
          <w:rFonts w:hint="eastAsia"/>
          <w:i w:val="0"/>
          <w:iCs w:val="0"/>
          <w:sz w:val="20"/>
          <w:szCs w:val="20"/>
          <w:lang w:eastAsia="zh-TW"/>
        </w:rPr>
        <w:t>SD Ca</w:t>
      </w:r>
      <w:r w:rsidRPr="00A83F21">
        <w:rPr>
          <w:i w:val="0"/>
          <w:iCs w:val="0"/>
          <w:sz w:val="20"/>
          <w:szCs w:val="20"/>
          <w:lang w:eastAsia="zh-TW"/>
        </w:rPr>
        <w:t>rd</w:t>
      </w:r>
      <w:r w:rsidRPr="00A83F21">
        <w:rPr>
          <w:i w:val="0"/>
          <w:iCs w:val="0"/>
          <w:sz w:val="20"/>
          <w:szCs w:val="20"/>
        </w:rPr>
        <w:t>)</w:t>
      </w:r>
      <w:bookmarkEnd w:id="29"/>
    </w:p>
    <w:p w14:paraId="72B08576" w14:textId="3DA12378" w:rsidR="00B006DC" w:rsidRDefault="00B006DC" w:rsidP="00B006DC">
      <w:pPr>
        <w:pStyle w:val="4"/>
        <w:rPr>
          <w:lang w:eastAsia="zh-TW"/>
        </w:rPr>
      </w:pPr>
      <w:bookmarkStart w:id="30" w:name="_Toc151039759"/>
      <w:r>
        <w:rPr>
          <w:rFonts w:hint="eastAsia"/>
          <w:lang w:eastAsia="zh-TW"/>
        </w:rPr>
        <w:t>P</w:t>
      </w:r>
      <w:r>
        <w:rPr>
          <w:lang w:eastAsia="zh-TW"/>
        </w:rPr>
        <w:t>CIe</w:t>
      </w:r>
      <w:bookmarkEnd w:id="30"/>
    </w:p>
    <w:p w14:paraId="3CB0764D" w14:textId="27F6CC66" w:rsidR="00311DD0" w:rsidRDefault="00D9160D" w:rsidP="00311DD0">
      <w:pPr>
        <w:pStyle w:val="Body"/>
        <w:rPr>
          <w:lang w:eastAsia="zh-TW"/>
        </w:rPr>
      </w:pPr>
      <w:r w:rsidRPr="00D9160D">
        <w:rPr>
          <w:lang w:eastAsia="zh-TW"/>
        </w:rPr>
        <w:t xml:space="preserve">The PCI </w:t>
      </w:r>
      <w:r w:rsidRPr="001427FB">
        <w:rPr>
          <w:lang w:eastAsia="zh-TW"/>
        </w:rPr>
        <w:t xml:space="preserve">information </w:t>
      </w:r>
      <w:r w:rsidRPr="00D9160D">
        <w:rPr>
          <w:lang w:eastAsia="zh-TW"/>
        </w:rPr>
        <w:t>will list all PCI/PCIe devices and also include the resolution database of the corresponding device name for easy understanding. In addition, the display mode can be changed through Show Actual Device Name/Show Device Tree/Filtering Mode.</w:t>
      </w:r>
    </w:p>
    <w:p w14:paraId="30331D44" w14:textId="33F69903" w:rsidR="00D9160D" w:rsidRDefault="00D9160D" w:rsidP="00311DD0">
      <w:pPr>
        <w:pStyle w:val="Body"/>
        <w:rPr>
          <w:lang w:eastAsia="zh-TW"/>
        </w:rPr>
      </w:pPr>
    </w:p>
    <w:p w14:paraId="1658E3BB" w14:textId="5B13E173" w:rsidR="00D9160D" w:rsidRPr="00311DD0" w:rsidRDefault="00D9160D" w:rsidP="00311DD0">
      <w:pPr>
        <w:pStyle w:val="Body"/>
        <w:rPr>
          <w:lang w:eastAsia="zh-TW"/>
        </w:rPr>
      </w:pPr>
      <w:r w:rsidRPr="00D9160D">
        <w:rPr>
          <w:lang w:eastAsia="zh-TW"/>
        </w:rPr>
        <w:t>When entering the respective PCI device, detailed information will be displayed. For example: Vendor ID/Device ID/</w:t>
      </w:r>
      <w:proofErr w:type="gramStart"/>
      <w:r w:rsidRPr="00D9160D">
        <w:rPr>
          <w:lang w:eastAsia="zh-TW"/>
        </w:rPr>
        <w:t>Location(</w:t>
      </w:r>
      <w:proofErr w:type="gramEnd"/>
      <w:r w:rsidRPr="00D9160D">
        <w:rPr>
          <w:lang w:eastAsia="zh-TW"/>
        </w:rPr>
        <w:t>Bus, Device, Function)/Class Code etc..</w:t>
      </w:r>
    </w:p>
    <w:p w14:paraId="32074C2A" w14:textId="5D01AF7D" w:rsidR="00513415" w:rsidRDefault="000B693A" w:rsidP="000B693A">
      <w:pPr>
        <w:pStyle w:val="Body"/>
      </w:pPr>
      <w:r>
        <w:rPr>
          <w:noProof/>
        </w:rPr>
        <w:lastRenderedPageBreak/>
        <w:drawing>
          <wp:inline distT="0" distB="0" distL="0" distR="0" wp14:anchorId="5BD47CF2" wp14:editId="140C58FC">
            <wp:extent cx="5943600" cy="4457700"/>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0B693A">
        <w:t xml:space="preserve"> </w:t>
      </w:r>
    </w:p>
    <w:p w14:paraId="24B62C26" w14:textId="45395F7E" w:rsidR="00513415" w:rsidRPr="00513415" w:rsidRDefault="00513415" w:rsidP="00513415">
      <w:pPr>
        <w:pStyle w:val="ab"/>
        <w:rPr>
          <w:i w:val="0"/>
          <w:iCs w:val="0"/>
          <w:sz w:val="20"/>
          <w:szCs w:val="20"/>
        </w:rPr>
      </w:pPr>
      <w:bookmarkStart w:id="31" w:name="_Toc151039859"/>
      <w:r w:rsidRPr="00513415">
        <w:rPr>
          <w:i w:val="0"/>
          <w:iCs w:val="0"/>
          <w:sz w:val="20"/>
          <w:szCs w:val="20"/>
        </w:rPr>
        <w:t xml:space="preserve">Figure </w:t>
      </w:r>
      <w:r w:rsidRPr="00513415">
        <w:rPr>
          <w:i w:val="0"/>
          <w:iCs w:val="0"/>
          <w:sz w:val="20"/>
          <w:szCs w:val="20"/>
        </w:rPr>
        <w:fldChar w:fldCharType="begin"/>
      </w:r>
      <w:r w:rsidRPr="00513415">
        <w:rPr>
          <w:i w:val="0"/>
          <w:iCs w:val="0"/>
          <w:sz w:val="20"/>
          <w:szCs w:val="20"/>
        </w:rPr>
        <w:instrText xml:space="preserve"> SEQ Figure \* ARABIC </w:instrText>
      </w:r>
      <w:r w:rsidRPr="00513415">
        <w:rPr>
          <w:i w:val="0"/>
          <w:iCs w:val="0"/>
          <w:sz w:val="20"/>
          <w:szCs w:val="20"/>
        </w:rPr>
        <w:fldChar w:fldCharType="separate"/>
      </w:r>
      <w:r w:rsidR="008D5531">
        <w:rPr>
          <w:i w:val="0"/>
          <w:iCs w:val="0"/>
          <w:noProof/>
          <w:sz w:val="20"/>
          <w:szCs w:val="20"/>
        </w:rPr>
        <w:t>14</w:t>
      </w:r>
      <w:r w:rsidRPr="00513415">
        <w:rPr>
          <w:i w:val="0"/>
          <w:iCs w:val="0"/>
          <w:sz w:val="20"/>
          <w:szCs w:val="20"/>
        </w:rPr>
        <w:fldChar w:fldCharType="end"/>
      </w:r>
      <w:r w:rsidRPr="00513415">
        <w:rPr>
          <w:i w:val="0"/>
          <w:iCs w:val="0"/>
          <w:sz w:val="20"/>
          <w:szCs w:val="20"/>
        </w:rPr>
        <w:t>: P</w:t>
      </w:r>
      <w:r w:rsidR="00821D5B">
        <w:rPr>
          <w:i w:val="0"/>
          <w:iCs w:val="0"/>
          <w:sz w:val="20"/>
          <w:szCs w:val="20"/>
        </w:rPr>
        <w:t>CI</w:t>
      </w:r>
      <w:r w:rsidRPr="00513415">
        <w:rPr>
          <w:i w:val="0"/>
          <w:iCs w:val="0"/>
          <w:sz w:val="20"/>
          <w:szCs w:val="20"/>
        </w:rPr>
        <w:t xml:space="preserve"> Info Setup Main Menu</w:t>
      </w:r>
      <w:bookmarkEnd w:id="31"/>
    </w:p>
    <w:p w14:paraId="2B097DC4" w14:textId="5F2E23A0" w:rsidR="000B693A" w:rsidRDefault="007F4380" w:rsidP="000B693A">
      <w:pPr>
        <w:pStyle w:val="Body"/>
        <w:rPr>
          <w:lang w:eastAsia="zh-TW"/>
        </w:rPr>
      </w:pPr>
      <w:r>
        <w:rPr>
          <w:noProof/>
          <w:lang w:eastAsia="zh-TW"/>
        </w:rPr>
        <w:lastRenderedPageBreak/>
        <w:drawing>
          <wp:inline distT="0" distB="0" distL="0" distR="0" wp14:anchorId="081995FB" wp14:editId="06BC6CA8">
            <wp:extent cx="5942753" cy="4457065"/>
            <wp:effectExtent l="0" t="0" r="1270" b="635"/>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30">
                      <a:extLst>
                        <a:ext uri="{28A0092B-C50C-407E-A947-70E740481C1C}">
                          <a14:useLocalDpi xmlns:a14="http://schemas.microsoft.com/office/drawing/2010/main" val="0"/>
                        </a:ext>
                      </a:extLst>
                    </a:blip>
                    <a:stretch>
                      <a:fillRect/>
                    </a:stretch>
                  </pic:blipFill>
                  <pic:spPr>
                    <a:xfrm>
                      <a:off x="0" y="0"/>
                      <a:ext cx="5942753" cy="4457065"/>
                    </a:xfrm>
                    <a:prstGeom prst="rect">
                      <a:avLst/>
                    </a:prstGeom>
                  </pic:spPr>
                </pic:pic>
              </a:graphicData>
            </a:graphic>
          </wp:inline>
        </w:drawing>
      </w:r>
    </w:p>
    <w:p w14:paraId="5773B7BE" w14:textId="567AC7A2" w:rsidR="00885DD4" w:rsidRPr="00885DD4" w:rsidRDefault="00513415" w:rsidP="00513415">
      <w:pPr>
        <w:pStyle w:val="ab"/>
        <w:rPr>
          <w:rFonts w:eastAsia="SimSun"/>
          <w:i w:val="0"/>
          <w:iCs w:val="0"/>
          <w:sz w:val="20"/>
          <w:szCs w:val="20"/>
        </w:rPr>
      </w:pPr>
      <w:bookmarkStart w:id="32" w:name="_Toc151039860"/>
      <w:r w:rsidRPr="00513415">
        <w:rPr>
          <w:i w:val="0"/>
          <w:iCs w:val="0"/>
          <w:sz w:val="20"/>
          <w:szCs w:val="20"/>
        </w:rPr>
        <w:t xml:space="preserve">Figure </w:t>
      </w:r>
      <w:r w:rsidRPr="00513415">
        <w:rPr>
          <w:i w:val="0"/>
          <w:iCs w:val="0"/>
          <w:sz w:val="20"/>
          <w:szCs w:val="20"/>
        </w:rPr>
        <w:fldChar w:fldCharType="begin"/>
      </w:r>
      <w:r w:rsidRPr="00513415">
        <w:rPr>
          <w:i w:val="0"/>
          <w:iCs w:val="0"/>
          <w:sz w:val="20"/>
          <w:szCs w:val="20"/>
        </w:rPr>
        <w:instrText xml:space="preserve"> SEQ Figure \* ARABIC </w:instrText>
      </w:r>
      <w:r w:rsidRPr="00513415">
        <w:rPr>
          <w:i w:val="0"/>
          <w:iCs w:val="0"/>
          <w:sz w:val="20"/>
          <w:szCs w:val="20"/>
        </w:rPr>
        <w:fldChar w:fldCharType="separate"/>
      </w:r>
      <w:r w:rsidR="008D5531">
        <w:rPr>
          <w:i w:val="0"/>
          <w:iCs w:val="0"/>
          <w:noProof/>
          <w:sz w:val="20"/>
          <w:szCs w:val="20"/>
        </w:rPr>
        <w:t>15</w:t>
      </w:r>
      <w:r w:rsidRPr="00513415">
        <w:rPr>
          <w:i w:val="0"/>
          <w:iCs w:val="0"/>
          <w:sz w:val="20"/>
          <w:szCs w:val="20"/>
        </w:rPr>
        <w:fldChar w:fldCharType="end"/>
      </w:r>
      <w:r w:rsidRPr="00513415">
        <w:rPr>
          <w:i w:val="0"/>
          <w:iCs w:val="0"/>
          <w:sz w:val="20"/>
          <w:szCs w:val="20"/>
        </w:rPr>
        <w:t>: PCI Info Setup Submenu</w:t>
      </w:r>
      <w:r w:rsidR="00885DD4">
        <w:rPr>
          <w:i w:val="0"/>
          <w:iCs w:val="0"/>
          <w:sz w:val="20"/>
          <w:szCs w:val="20"/>
        </w:rPr>
        <w:t xml:space="preserve"> (Capability Interpretation Disabled)</w:t>
      </w:r>
      <w:bookmarkEnd w:id="32"/>
    </w:p>
    <w:p w14:paraId="1ADBFF55" w14:textId="013AAA97" w:rsidR="00885DD4" w:rsidRPr="00885DD4" w:rsidRDefault="00885DD4" w:rsidP="00885DD4">
      <w:pPr>
        <w:pStyle w:val="ab"/>
        <w:rPr>
          <w:rFonts w:eastAsia="SimSun"/>
          <w:i w:val="0"/>
          <w:iCs w:val="0"/>
          <w:sz w:val="20"/>
          <w:szCs w:val="20"/>
        </w:rPr>
      </w:pPr>
      <w:r>
        <w:rPr>
          <w:rFonts w:eastAsia="SimSun" w:hint="eastAsia"/>
          <w:i w:val="0"/>
          <w:iCs w:val="0"/>
          <w:noProof/>
          <w:sz w:val="20"/>
          <w:szCs w:val="20"/>
        </w:rPr>
        <w:lastRenderedPageBreak/>
        <w:drawing>
          <wp:inline distT="0" distB="0" distL="0" distR="0" wp14:anchorId="42AF1CC6" wp14:editId="127F601A">
            <wp:extent cx="5943600" cy="4457065"/>
            <wp:effectExtent l="0" t="0" r="0" b="635"/>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5"/>
                    <pic:cNvPicPr/>
                  </pic:nvPicPr>
                  <pic:blipFill>
                    <a:blip r:embed="rId31">
                      <a:extLst>
                        <a:ext uri="{28A0092B-C50C-407E-A947-70E740481C1C}">
                          <a14:useLocalDpi xmlns:a14="http://schemas.microsoft.com/office/drawing/2010/main" val="0"/>
                        </a:ext>
                      </a:extLst>
                    </a:blip>
                    <a:stretch>
                      <a:fillRect/>
                    </a:stretch>
                  </pic:blipFill>
                  <pic:spPr>
                    <a:xfrm>
                      <a:off x="0" y="0"/>
                      <a:ext cx="5943600" cy="4457065"/>
                    </a:xfrm>
                    <a:prstGeom prst="rect">
                      <a:avLst/>
                    </a:prstGeom>
                  </pic:spPr>
                </pic:pic>
              </a:graphicData>
            </a:graphic>
          </wp:inline>
        </w:drawing>
      </w:r>
    </w:p>
    <w:p w14:paraId="14F4A1E8" w14:textId="49519A0F" w:rsidR="00885DD4" w:rsidRPr="00513415" w:rsidRDefault="00885DD4" w:rsidP="00885DD4">
      <w:pPr>
        <w:pStyle w:val="ab"/>
        <w:rPr>
          <w:i w:val="0"/>
          <w:iCs w:val="0"/>
          <w:sz w:val="20"/>
          <w:szCs w:val="20"/>
        </w:rPr>
      </w:pPr>
      <w:bookmarkStart w:id="33" w:name="_Toc151039861"/>
      <w:r w:rsidRPr="00885DD4">
        <w:rPr>
          <w:i w:val="0"/>
          <w:iCs w:val="0"/>
          <w:sz w:val="20"/>
          <w:szCs w:val="20"/>
        </w:rPr>
        <w:t xml:space="preserve">Figure </w:t>
      </w:r>
      <w:r w:rsidRPr="00885DD4">
        <w:rPr>
          <w:i w:val="0"/>
          <w:iCs w:val="0"/>
          <w:sz w:val="20"/>
          <w:szCs w:val="20"/>
        </w:rPr>
        <w:fldChar w:fldCharType="begin"/>
      </w:r>
      <w:r w:rsidRPr="00885DD4">
        <w:rPr>
          <w:i w:val="0"/>
          <w:iCs w:val="0"/>
          <w:sz w:val="20"/>
          <w:szCs w:val="20"/>
        </w:rPr>
        <w:instrText xml:space="preserve"> SEQ Figure \* ARABIC </w:instrText>
      </w:r>
      <w:r w:rsidRPr="00885DD4">
        <w:rPr>
          <w:i w:val="0"/>
          <w:iCs w:val="0"/>
          <w:sz w:val="20"/>
          <w:szCs w:val="20"/>
        </w:rPr>
        <w:fldChar w:fldCharType="separate"/>
      </w:r>
      <w:r w:rsidR="008D5531">
        <w:rPr>
          <w:i w:val="0"/>
          <w:iCs w:val="0"/>
          <w:noProof/>
          <w:sz w:val="20"/>
          <w:szCs w:val="20"/>
        </w:rPr>
        <w:t>16</w:t>
      </w:r>
      <w:r w:rsidRPr="00885DD4">
        <w:rPr>
          <w:i w:val="0"/>
          <w:iCs w:val="0"/>
          <w:sz w:val="20"/>
          <w:szCs w:val="20"/>
        </w:rPr>
        <w:fldChar w:fldCharType="end"/>
      </w:r>
      <w:r>
        <w:rPr>
          <w:i w:val="0"/>
          <w:iCs w:val="0"/>
          <w:sz w:val="20"/>
          <w:szCs w:val="20"/>
        </w:rPr>
        <w:t xml:space="preserve">: </w:t>
      </w:r>
      <w:r w:rsidRPr="00513415">
        <w:rPr>
          <w:i w:val="0"/>
          <w:iCs w:val="0"/>
          <w:sz w:val="20"/>
          <w:szCs w:val="20"/>
        </w:rPr>
        <w:t>PCI Info Setup Submenu</w:t>
      </w:r>
      <w:r>
        <w:rPr>
          <w:i w:val="0"/>
          <w:iCs w:val="0"/>
          <w:sz w:val="20"/>
          <w:szCs w:val="20"/>
        </w:rPr>
        <w:t xml:space="preserve"> (Capability Interpretation Enabled)</w:t>
      </w:r>
      <w:bookmarkEnd w:id="33"/>
    </w:p>
    <w:p w14:paraId="49363172" w14:textId="45592104" w:rsidR="00B006DC" w:rsidRDefault="00B006DC" w:rsidP="00B006DC">
      <w:pPr>
        <w:pStyle w:val="4"/>
        <w:rPr>
          <w:lang w:eastAsia="zh-TW"/>
        </w:rPr>
      </w:pPr>
      <w:bookmarkStart w:id="34" w:name="_Toc151039760"/>
      <w:r>
        <w:rPr>
          <w:rFonts w:hint="eastAsia"/>
          <w:lang w:eastAsia="zh-TW"/>
        </w:rPr>
        <w:t>U</w:t>
      </w:r>
      <w:r>
        <w:rPr>
          <w:lang w:eastAsia="zh-TW"/>
        </w:rPr>
        <w:t>SB</w:t>
      </w:r>
      <w:bookmarkEnd w:id="34"/>
    </w:p>
    <w:p w14:paraId="3F8A7054" w14:textId="7537E3E6" w:rsidR="00E46AA7" w:rsidRDefault="009F2FEB" w:rsidP="00E46AA7">
      <w:pPr>
        <w:pStyle w:val="Body"/>
        <w:rPr>
          <w:lang w:eastAsia="zh-TW"/>
        </w:rPr>
      </w:pPr>
      <w:r w:rsidRPr="009F2FEB">
        <w:rPr>
          <w:lang w:eastAsia="zh-TW"/>
        </w:rPr>
        <w:t>The USB message will list all controllers and connected USB devices. In addition, you can switch whether to display in a tree view through Flat View.</w:t>
      </w:r>
    </w:p>
    <w:p w14:paraId="7C2EF02D" w14:textId="6ABF1CE4" w:rsidR="009F2FEB" w:rsidRDefault="009F2FEB" w:rsidP="00E46AA7">
      <w:pPr>
        <w:pStyle w:val="Body"/>
        <w:rPr>
          <w:lang w:eastAsia="zh-TW"/>
        </w:rPr>
      </w:pPr>
    </w:p>
    <w:p w14:paraId="40C44F63" w14:textId="7971EC2E" w:rsidR="009F2FEB" w:rsidRPr="00E46AA7" w:rsidRDefault="009F2FEB" w:rsidP="00E46AA7">
      <w:pPr>
        <w:pStyle w:val="Body"/>
        <w:rPr>
          <w:lang w:eastAsia="zh-TW"/>
        </w:rPr>
      </w:pPr>
      <w:r w:rsidRPr="009F2FEB">
        <w:rPr>
          <w:lang w:eastAsia="zh-TW"/>
        </w:rPr>
        <w:t xml:space="preserve">When entering the respective USB device page, detailed information will be displayed. For example: Interface description/capacity </w:t>
      </w:r>
      <w:proofErr w:type="gramStart"/>
      <w:r w:rsidRPr="009F2FEB">
        <w:rPr>
          <w:lang w:eastAsia="zh-TW"/>
        </w:rPr>
        <w:t>etc..</w:t>
      </w:r>
      <w:proofErr w:type="gramEnd"/>
    </w:p>
    <w:p w14:paraId="1E04249B" w14:textId="77777777" w:rsidR="00E25BA7" w:rsidRDefault="00E46AA7" w:rsidP="00513415">
      <w:pPr>
        <w:pStyle w:val="ab"/>
      </w:pPr>
      <w:r>
        <w:rPr>
          <w:noProof/>
        </w:rPr>
        <w:lastRenderedPageBreak/>
        <w:drawing>
          <wp:inline distT="0" distB="0" distL="0" distR="0" wp14:anchorId="3F9F2B53" wp14:editId="4D406C07">
            <wp:extent cx="5943600" cy="4457700"/>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E46AA7">
        <w:t xml:space="preserve"> </w:t>
      </w:r>
    </w:p>
    <w:p w14:paraId="3AF242EE" w14:textId="37EF85E0" w:rsidR="00513415" w:rsidRDefault="00513415" w:rsidP="00513415">
      <w:pPr>
        <w:pStyle w:val="ab"/>
      </w:pPr>
      <w:bookmarkStart w:id="35" w:name="_Toc151039862"/>
      <w:r w:rsidRPr="00E25BA7">
        <w:rPr>
          <w:i w:val="0"/>
          <w:iCs w:val="0"/>
          <w:sz w:val="20"/>
          <w:szCs w:val="20"/>
        </w:rPr>
        <w:t xml:space="preserve">Figure </w:t>
      </w:r>
      <w:r w:rsidRPr="00E25BA7">
        <w:rPr>
          <w:i w:val="0"/>
          <w:iCs w:val="0"/>
          <w:sz w:val="20"/>
          <w:szCs w:val="20"/>
        </w:rPr>
        <w:fldChar w:fldCharType="begin"/>
      </w:r>
      <w:r w:rsidRPr="00E25BA7">
        <w:rPr>
          <w:i w:val="0"/>
          <w:iCs w:val="0"/>
          <w:sz w:val="20"/>
          <w:szCs w:val="20"/>
        </w:rPr>
        <w:instrText xml:space="preserve"> SEQ Figure \* ARABIC </w:instrText>
      </w:r>
      <w:r w:rsidRPr="00E25BA7">
        <w:rPr>
          <w:i w:val="0"/>
          <w:iCs w:val="0"/>
          <w:sz w:val="20"/>
          <w:szCs w:val="20"/>
        </w:rPr>
        <w:fldChar w:fldCharType="separate"/>
      </w:r>
      <w:r w:rsidR="008D5531">
        <w:rPr>
          <w:i w:val="0"/>
          <w:iCs w:val="0"/>
          <w:noProof/>
          <w:sz w:val="20"/>
          <w:szCs w:val="20"/>
        </w:rPr>
        <w:t>17</w:t>
      </w:r>
      <w:r w:rsidRPr="00E25BA7">
        <w:rPr>
          <w:i w:val="0"/>
          <w:iCs w:val="0"/>
          <w:sz w:val="20"/>
          <w:szCs w:val="20"/>
        </w:rPr>
        <w:fldChar w:fldCharType="end"/>
      </w:r>
      <w:r w:rsidRPr="00E25BA7">
        <w:rPr>
          <w:i w:val="0"/>
          <w:iCs w:val="0"/>
          <w:sz w:val="20"/>
          <w:szCs w:val="20"/>
        </w:rPr>
        <w:t>: USB Info Setup Main Menu</w:t>
      </w:r>
      <w:bookmarkEnd w:id="35"/>
    </w:p>
    <w:p w14:paraId="3099C8E2" w14:textId="1B2D7BC7" w:rsidR="00E46AA7" w:rsidRDefault="00E46AA7" w:rsidP="00E46AA7">
      <w:pPr>
        <w:pStyle w:val="Body"/>
      </w:pPr>
      <w:r>
        <w:rPr>
          <w:noProof/>
        </w:rPr>
        <w:lastRenderedPageBreak/>
        <w:drawing>
          <wp:inline distT="0" distB="0" distL="0" distR="0" wp14:anchorId="380FAF5A" wp14:editId="23AF26DB">
            <wp:extent cx="5943600" cy="4457700"/>
            <wp:effectExtent l="0" t="0" r="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9C83E6B" w14:textId="0C692549" w:rsidR="00513415" w:rsidRPr="00513415" w:rsidRDefault="00513415" w:rsidP="00513415">
      <w:pPr>
        <w:pStyle w:val="ab"/>
        <w:rPr>
          <w:i w:val="0"/>
          <w:iCs w:val="0"/>
          <w:sz w:val="20"/>
          <w:szCs w:val="20"/>
          <w:lang w:eastAsia="zh-TW"/>
        </w:rPr>
      </w:pPr>
      <w:bookmarkStart w:id="36" w:name="_Toc151039863"/>
      <w:r w:rsidRPr="00513415">
        <w:rPr>
          <w:i w:val="0"/>
          <w:iCs w:val="0"/>
          <w:sz w:val="20"/>
          <w:szCs w:val="20"/>
        </w:rPr>
        <w:t xml:space="preserve">Figure </w:t>
      </w:r>
      <w:r w:rsidRPr="00513415">
        <w:rPr>
          <w:i w:val="0"/>
          <w:iCs w:val="0"/>
          <w:sz w:val="20"/>
          <w:szCs w:val="20"/>
        </w:rPr>
        <w:fldChar w:fldCharType="begin"/>
      </w:r>
      <w:r w:rsidRPr="00513415">
        <w:rPr>
          <w:i w:val="0"/>
          <w:iCs w:val="0"/>
          <w:sz w:val="20"/>
          <w:szCs w:val="20"/>
        </w:rPr>
        <w:instrText xml:space="preserve"> SEQ Figure \* ARABIC </w:instrText>
      </w:r>
      <w:r w:rsidRPr="00513415">
        <w:rPr>
          <w:i w:val="0"/>
          <w:iCs w:val="0"/>
          <w:sz w:val="20"/>
          <w:szCs w:val="20"/>
        </w:rPr>
        <w:fldChar w:fldCharType="separate"/>
      </w:r>
      <w:r w:rsidR="008D5531">
        <w:rPr>
          <w:i w:val="0"/>
          <w:iCs w:val="0"/>
          <w:noProof/>
          <w:sz w:val="20"/>
          <w:szCs w:val="20"/>
        </w:rPr>
        <w:t>18</w:t>
      </w:r>
      <w:r w:rsidRPr="00513415">
        <w:rPr>
          <w:i w:val="0"/>
          <w:iCs w:val="0"/>
          <w:sz w:val="20"/>
          <w:szCs w:val="20"/>
        </w:rPr>
        <w:fldChar w:fldCharType="end"/>
      </w:r>
      <w:r w:rsidRPr="00513415">
        <w:rPr>
          <w:i w:val="0"/>
          <w:iCs w:val="0"/>
          <w:sz w:val="20"/>
          <w:szCs w:val="20"/>
        </w:rPr>
        <w:t>: USB Info Setup Submenu</w:t>
      </w:r>
      <w:bookmarkEnd w:id="36"/>
    </w:p>
    <w:p w14:paraId="2BBF77CD" w14:textId="363FDA91" w:rsidR="00DA6C3D" w:rsidRDefault="00DA6C3D" w:rsidP="00DA6C3D">
      <w:pPr>
        <w:pStyle w:val="3"/>
        <w:rPr>
          <w:lang w:eastAsia="zh-TW"/>
        </w:rPr>
      </w:pPr>
      <w:r>
        <w:rPr>
          <w:rFonts w:hint="eastAsia"/>
          <w:lang w:eastAsia="zh-TW"/>
        </w:rPr>
        <w:t xml:space="preserve"> </w:t>
      </w:r>
      <w:r>
        <w:rPr>
          <w:lang w:eastAsia="zh-TW"/>
        </w:rPr>
        <w:t xml:space="preserve">  </w:t>
      </w:r>
      <w:bookmarkStart w:id="37" w:name="_Toc151039761"/>
      <w:r>
        <w:rPr>
          <w:lang w:eastAsia="zh-TW"/>
        </w:rPr>
        <w:t>Post Menu</w:t>
      </w:r>
      <w:bookmarkEnd w:id="37"/>
    </w:p>
    <w:p w14:paraId="2C898E9E" w14:textId="18A8AA38" w:rsidR="00F744E6" w:rsidRPr="00F744E6" w:rsidRDefault="00F744E6" w:rsidP="00F744E6">
      <w:pPr>
        <w:pStyle w:val="Body"/>
        <w:rPr>
          <w:lang w:eastAsia="zh-TW"/>
        </w:rPr>
      </w:pPr>
      <w:r w:rsidRPr="00F744E6">
        <w:rPr>
          <w:lang w:eastAsia="zh-TW"/>
        </w:rPr>
        <w:t xml:space="preserve">When Quiet Mode is turned off in Setup Menu, the Post process will be displayed in text mode. </w:t>
      </w:r>
      <w:proofErr w:type="spellStart"/>
      <w:r w:rsidRPr="00F744E6">
        <w:rPr>
          <w:lang w:eastAsia="zh-TW"/>
        </w:rPr>
        <w:t>PlatformInfo</w:t>
      </w:r>
      <w:proofErr w:type="spellEnd"/>
      <w:r w:rsidRPr="00F744E6">
        <w:rPr>
          <w:lang w:eastAsia="zh-TW"/>
        </w:rPr>
        <w:t xml:space="preserve"> provides simplified display related information at this stage. For example: CPU/Memory/BMC/SATA/NVME </w:t>
      </w:r>
      <w:proofErr w:type="gramStart"/>
      <w:r w:rsidRPr="00F744E6">
        <w:rPr>
          <w:lang w:eastAsia="zh-TW"/>
        </w:rPr>
        <w:t>etc..</w:t>
      </w:r>
      <w:proofErr w:type="gramEnd"/>
    </w:p>
    <w:p w14:paraId="734D3FD1" w14:textId="4535DEF7" w:rsidR="00C91BE6" w:rsidRDefault="001914B5" w:rsidP="00C91BE6">
      <w:pPr>
        <w:pStyle w:val="Body"/>
        <w:rPr>
          <w:lang w:eastAsia="zh-TW"/>
        </w:rPr>
      </w:pPr>
      <w:r>
        <w:rPr>
          <w:noProof/>
        </w:rPr>
        <w:lastRenderedPageBreak/>
        <w:drawing>
          <wp:inline distT="0" distB="0" distL="0" distR="0" wp14:anchorId="74A5847E" wp14:editId="74180633">
            <wp:extent cx="5943600" cy="4458970"/>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458970"/>
                    </a:xfrm>
                    <a:prstGeom prst="rect">
                      <a:avLst/>
                    </a:prstGeom>
                    <a:noFill/>
                    <a:ln>
                      <a:noFill/>
                    </a:ln>
                  </pic:spPr>
                </pic:pic>
              </a:graphicData>
            </a:graphic>
          </wp:inline>
        </w:drawing>
      </w:r>
    </w:p>
    <w:p w14:paraId="42B9EF6D" w14:textId="6F7452F5" w:rsidR="00513415" w:rsidRPr="00513415" w:rsidRDefault="00513415" w:rsidP="00513415">
      <w:pPr>
        <w:pStyle w:val="ab"/>
        <w:rPr>
          <w:i w:val="0"/>
          <w:iCs w:val="0"/>
          <w:sz w:val="20"/>
          <w:szCs w:val="20"/>
          <w:lang w:eastAsia="zh-TW"/>
        </w:rPr>
      </w:pPr>
      <w:bookmarkStart w:id="38" w:name="_Toc151039864"/>
      <w:r w:rsidRPr="00513415">
        <w:rPr>
          <w:i w:val="0"/>
          <w:iCs w:val="0"/>
          <w:sz w:val="20"/>
          <w:szCs w:val="20"/>
        </w:rPr>
        <w:t xml:space="preserve">Figure </w:t>
      </w:r>
      <w:r w:rsidRPr="00513415">
        <w:rPr>
          <w:i w:val="0"/>
          <w:iCs w:val="0"/>
          <w:sz w:val="20"/>
          <w:szCs w:val="20"/>
        </w:rPr>
        <w:fldChar w:fldCharType="begin"/>
      </w:r>
      <w:r w:rsidRPr="00513415">
        <w:rPr>
          <w:i w:val="0"/>
          <w:iCs w:val="0"/>
          <w:sz w:val="20"/>
          <w:szCs w:val="20"/>
        </w:rPr>
        <w:instrText xml:space="preserve"> SEQ Figure \* ARABIC </w:instrText>
      </w:r>
      <w:r w:rsidRPr="00513415">
        <w:rPr>
          <w:i w:val="0"/>
          <w:iCs w:val="0"/>
          <w:sz w:val="20"/>
          <w:szCs w:val="20"/>
        </w:rPr>
        <w:fldChar w:fldCharType="separate"/>
      </w:r>
      <w:r w:rsidR="008D5531">
        <w:rPr>
          <w:i w:val="0"/>
          <w:iCs w:val="0"/>
          <w:noProof/>
          <w:sz w:val="20"/>
          <w:szCs w:val="20"/>
        </w:rPr>
        <w:t>19</w:t>
      </w:r>
      <w:r w:rsidRPr="00513415">
        <w:rPr>
          <w:i w:val="0"/>
          <w:iCs w:val="0"/>
          <w:sz w:val="20"/>
          <w:szCs w:val="20"/>
        </w:rPr>
        <w:fldChar w:fldCharType="end"/>
      </w:r>
      <w:r w:rsidRPr="00513415">
        <w:rPr>
          <w:i w:val="0"/>
          <w:iCs w:val="0"/>
          <w:sz w:val="20"/>
          <w:szCs w:val="20"/>
        </w:rPr>
        <w:t>: Post Info</w:t>
      </w:r>
      <w:bookmarkEnd w:id="38"/>
    </w:p>
    <w:p w14:paraId="1443AFE9" w14:textId="41EB3476" w:rsidR="00DA21EA" w:rsidRDefault="0069794B">
      <w:pPr>
        <w:pStyle w:val="2"/>
        <w:rPr>
          <w:lang w:eastAsia="zh-TW"/>
        </w:rPr>
      </w:pPr>
      <w:bookmarkStart w:id="39" w:name="_Toc151039762"/>
      <w:r>
        <w:t>Folder</w:t>
      </w:r>
      <w:r w:rsidR="00AF2E10">
        <w:rPr>
          <w:rFonts w:hint="eastAsia"/>
          <w:lang w:eastAsia="zh-TW"/>
        </w:rPr>
        <w:t xml:space="preserve"> Co</w:t>
      </w:r>
      <w:r w:rsidR="00AF2E10">
        <w:rPr>
          <w:lang w:eastAsia="zh-TW"/>
        </w:rPr>
        <w:t>nstruction</w:t>
      </w:r>
      <w:bookmarkEnd w:id="39"/>
    </w:p>
    <w:p w14:paraId="77485F37" w14:textId="6617E7C0" w:rsidR="007A7722" w:rsidRPr="00D53BB9" w:rsidRDefault="007A7722" w:rsidP="007A7722">
      <w:pPr>
        <w:pStyle w:val="ab"/>
        <w:rPr>
          <w:i w:val="0"/>
          <w:iCs w:val="0"/>
          <w:sz w:val="20"/>
          <w:szCs w:val="20"/>
          <w:lang w:eastAsia="zh-TW"/>
        </w:rPr>
      </w:pPr>
      <w:bookmarkStart w:id="40" w:name="_Toc130480699"/>
      <w:r w:rsidRPr="00D53BB9">
        <w:rPr>
          <w:i w:val="0"/>
          <w:iCs w:val="0"/>
          <w:sz w:val="20"/>
          <w:szCs w:val="20"/>
        </w:rPr>
        <w:t xml:space="preserve">Table </w:t>
      </w:r>
      <w:r w:rsidRPr="00D53BB9">
        <w:rPr>
          <w:i w:val="0"/>
          <w:iCs w:val="0"/>
          <w:sz w:val="20"/>
          <w:szCs w:val="20"/>
        </w:rPr>
        <w:fldChar w:fldCharType="begin"/>
      </w:r>
      <w:r w:rsidRPr="00D53BB9">
        <w:rPr>
          <w:i w:val="0"/>
          <w:iCs w:val="0"/>
          <w:sz w:val="20"/>
          <w:szCs w:val="20"/>
        </w:rPr>
        <w:instrText xml:space="preserve"> SEQ Table \* ARABIC </w:instrText>
      </w:r>
      <w:r w:rsidRPr="00D53BB9">
        <w:rPr>
          <w:i w:val="0"/>
          <w:iCs w:val="0"/>
          <w:sz w:val="20"/>
          <w:szCs w:val="20"/>
        </w:rPr>
        <w:fldChar w:fldCharType="separate"/>
      </w:r>
      <w:r w:rsidR="009615C3">
        <w:rPr>
          <w:i w:val="0"/>
          <w:iCs w:val="0"/>
          <w:noProof/>
          <w:sz w:val="20"/>
          <w:szCs w:val="20"/>
        </w:rPr>
        <w:t>1</w:t>
      </w:r>
      <w:r w:rsidRPr="00D53BB9">
        <w:rPr>
          <w:i w:val="0"/>
          <w:iCs w:val="0"/>
          <w:sz w:val="20"/>
          <w:szCs w:val="20"/>
        </w:rPr>
        <w:fldChar w:fldCharType="end"/>
      </w:r>
      <w:r w:rsidRPr="00D53BB9">
        <w:rPr>
          <w:i w:val="0"/>
          <w:iCs w:val="0"/>
          <w:sz w:val="20"/>
          <w:szCs w:val="20"/>
        </w:rPr>
        <w:t>: Folder Description</w:t>
      </w:r>
      <w:bookmarkEnd w:id="40"/>
    </w:p>
    <w:tbl>
      <w:tblPr>
        <w:tblStyle w:val="af8"/>
        <w:tblW w:w="0" w:type="auto"/>
        <w:tblLook w:val="04A0" w:firstRow="1" w:lastRow="0" w:firstColumn="1" w:lastColumn="0" w:noHBand="0" w:noVBand="1"/>
      </w:tblPr>
      <w:tblGrid>
        <w:gridCol w:w="4675"/>
        <w:gridCol w:w="4675"/>
      </w:tblGrid>
      <w:tr w:rsidR="0065014E" w14:paraId="02268FD2" w14:textId="77777777" w:rsidTr="0065014E">
        <w:tc>
          <w:tcPr>
            <w:tcW w:w="4675" w:type="dxa"/>
            <w:shd w:val="clear" w:color="auto" w:fill="5B9BD5" w:themeFill="accent1"/>
          </w:tcPr>
          <w:p w14:paraId="033BD119" w14:textId="0E3674F5" w:rsidR="0065014E" w:rsidRDefault="0065014E">
            <w:pPr>
              <w:pStyle w:val="Body"/>
            </w:pPr>
            <w:r w:rsidRPr="0065014E">
              <w:t>Function Description</w:t>
            </w:r>
          </w:p>
        </w:tc>
        <w:tc>
          <w:tcPr>
            <w:tcW w:w="4675" w:type="dxa"/>
            <w:shd w:val="clear" w:color="auto" w:fill="5B9BD5" w:themeFill="accent1"/>
          </w:tcPr>
          <w:p w14:paraId="28D157EB" w14:textId="539DD8C7" w:rsidR="0065014E" w:rsidRDefault="0065014E">
            <w:pPr>
              <w:pStyle w:val="Body"/>
              <w:rPr>
                <w:lang w:eastAsia="zh-TW"/>
              </w:rPr>
            </w:pPr>
            <w:r>
              <w:rPr>
                <w:rFonts w:hint="eastAsia"/>
                <w:lang w:eastAsia="zh-TW"/>
              </w:rPr>
              <w:t>F</w:t>
            </w:r>
            <w:r>
              <w:rPr>
                <w:lang w:eastAsia="zh-TW"/>
              </w:rPr>
              <w:t>ile</w:t>
            </w:r>
          </w:p>
        </w:tc>
      </w:tr>
      <w:tr w:rsidR="0065014E" w14:paraId="6C711F3E" w14:textId="77777777" w:rsidTr="0065014E">
        <w:tc>
          <w:tcPr>
            <w:tcW w:w="4675" w:type="dxa"/>
          </w:tcPr>
          <w:p w14:paraId="1C680D4F" w14:textId="7089BEE1" w:rsidR="0065014E" w:rsidRDefault="0065014E">
            <w:pPr>
              <w:pStyle w:val="Body"/>
            </w:pPr>
            <w:r w:rsidRPr="0065014E">
              <w:t>P</w:t>
            </w:r>
            <w:r>
              <w:t>CDs</w:t>
            </w:r>
            <w:r w:rsidRPr="0065014E">
              <w:t xml:space="preserve"> function definition, Driver description</w:t>
            </w:r>
          </w:p>
        </w:tc>
        <w:tc>
          <w:tcPr>
            <w:tcW w:w="4675" w:type="dxa"/>
          </w:tcPr>
          <w:p w14:paraId="24176FE8" w14:textId="77777777" w:rsidR="0065014E" w:rsidRDefault="0065014E">
            <w:pPr>
              <w:pStyle w:val="Body"/>
            </w:pPr>
            <w:proofErr w:type="spellStart"/>
            <w:r w:rsidRPr="0065014E">
              <w:t>InsydePlatformInfoPkg.dec</w:t>
            </w:r>
            <w:proofErr w:type="spellEnd"/>
          </w:p>
          <w:p w14:paraId="2775BA38" w14:textId="77777777" w:rsidR="0065014E" w:rsidRDefault="0065014E">
            <w:pPr>
              <w:pStyle w:val="Body"/>
            </w:pPr>
            <w:proofErr w:type="spellStart"/>
            <w:r w:rsidRPr="0065014E">
              <w:t>InsydePlatformInfoPkg.ifc</w:t>
            </w:r>
            <w:proofErr w:type="spellEnd"/>
          </w:p>
          <w:p w14:paraId="56B06669" w14:textId="77777777" w:rsidR="0065014E" w:rsidRDefault="0065014E">
            <w:pPr>
              <w:pStyle w:val="Body"/>
            </w:pPr>
            <w:proofErr w:type="spellStart"/>
            <w:r w:rsidRPr="0065014E">
              <w:t>Package.dsc</w:t>
            </w:r>
            <w:proofErr w:type="spellEnd"/>
          </w:p>
          <w:p w14:paraId="5ED35502" w14:textId="710C9AEA" w:rsidR="0065014E" w:rsidRDefault="0065014E">
            <w:pPr>
              <w:pStyle w:val="Body"/>
            </w:pPr>
            <w:proofErr w:type="spellStart"/>
            <w:r w:rsidRPr="0065014E">
              <w:t>Package.fdf</w:t>
            </w:r>
            <w:proofErr w:type="spellEnd"/>
          </w:p>
        </w:tc>
      </w:tr>
      <w:tr w:rsidR="0065014E" w14:paraId="5D07693F" w14:textId="77777777" w:rsidTr="0065014E">
        <w:tc>
          <w:tcPr>
            <w:tcW w:w="4675" w:type="dxa"/>
          </w:tcPr>
          <w:p w14:paraId="4AC86E7B" w14:textId="33683199" w:rsidR="0065014E" w:rsidRDefault="004F08CB">
            <w:pPr>
              <w:pStyle w:val="Body"/>
            </w:pPr>
            <w:r w:rsidRPr="004F08CB">
              <w:t xml:space="preserve">Memory </w:t>
            </w:r>
            <w:r w:rsidR="00E75609">
              <w:t xml:space="preserve">information </w:t>
            </w:r>
            <w:r w:rsidRPr="004F08CB">
              <w:t>collection and parsing interface</w:t>
            </w:r>
            <w:r w:rsidR="00FF004E">
              <w:br/>
              <w:t>(DXE Protocol)</w:t>
            </w:r>
          </w:p>
        </w:tc>
        <w:tc>
          <w:tcPr>
            <w:tcW w:w="4675" w:type="dxa"/>
          </w:tcPr>
          <w:p w14:paraId="2B48B235" w14:textId="4D88F337" w:rsidR="0065014E" w:rsidRDefault="004F08CB">
            <w:pPr>
              <w:pStyle w:val="Body"/>
            </w:pPr>
            <w:proofErr w:type="spellStart"/>
            <w:r w:rsidRPr="004F08CB">
              <w:t>MemoryDeviceInfoDxe</w:t>
            </w:r>
            <w:proofErr w:type="spellEnd"/>
            <w:r>
              <w:t>\</w:t>
            </w:r>
          </w:p>
          <w:p w14:paraId="1E0BE3AD" w14:textId="734B8460" w:rsidR="004F08CB" w:rsidRDefault="004F08CB" w:rsidP="004F08CB">
            <w:pPr>
              <w:pStyle w:val="Body"/>
              <w:ind w:leftChars="100" w:left="180"/>
              <w:rPr>
                <w:lang w:eastAsia="zh-TW"/>
              </w:rPr>
            </w:pPr>
            <w:proofErr w:type="spellStart"/>
            <w:r w:rsidRPr="004F08CB">
              <w:rPr>
                <w:lang w:eastAsia="zh-TW"/>
              </w:rPr>
              <w:t>MemoryDeviceInfoDxe.c</w:t>
            </w:r>
            <w:proofErr w:type="spellEnd"/>
          </w:p>
          <w:p w14:paraId="690B408D" w14:textId="332255BB" w:rsidR="004F08CB" w:rsidRDefault="004F08CB" w:rsidP="004F08CB">
            <w:pPr>
              <w:pStyle w:val="Body"/>
              <w:ind w:leftChars="100" w:left="180"/>
              <w:rPr>
                <w:lang w:eastAsia="zh-TW"/>
              </w:rPr>
            </w:pPr>
            <w:proofErr w:type="spellStart"/>
            <w:r w:rsidRPr="004F08CB">
              <w:rPr>
                <w:lang w:eastAsia="zh-TW"/>
              </w:rPr>
              <w:t>MemoryDeviceInfoDxe.h</w:t>
            </w:r>
            <w:proofErr w:type="spellEnd"/>
          </w:p>
          <w:p w14:paraId="7C7788C3" w14:textId="473FAE57" w:rsidR="004F08CB" w:rsidRDefault="004F08CB" w:rsidP="004F08CB">
            <w:pPr>
              <w:pStyle w:val="Body"/>
              <w:ind w:leftChars="100" w:left="180"/>
              <w:rPr>
                <w:lang w:eastAsia="zh-TW"/>
              </w:rPr>
            </w:pPr>
            <w:r w:rsidRPr="004F08CB">
              <w:rPr>
                <w:lang w:eastAsia="zh-TW"/>
              </w:rPr>
              <w:t>MemoryDeviceInfoDxe.inf</w:t>
            </w:r>
          </w:p>
          <w:p w14:paraId="06434053" w14:textId="1F244572" w:rsidR="004F08CB" w:rsidRDefault="004F08CB" w:rsidP="004F08CB">
            <w:pPr>
              <w:pStyle w:val="Body"/>
              <w:ind w:leftChars="100" w:left="180"/>
              <w:rPr>
                <w:lang w:eastAsia="zh-TW"/>
              </w:rPr>
            </w:pPr>
            <w:proofErr w:type="spellStart"/>
            <w:r w:rsidRPr="004F08CB">
              <w:rPr>
                <w:lang w:eastAsia="zh-TW"/>
              </w:rPr>
              <w:lastRenderedPageBreak/>
              <w:t>MemoryDeviceInfoString.uni</w:t>
            </w:r>
            <w:proofErr w:type="spellEnd"/>
          </w:p>
        </w:tc>
      </w:tr>
      <w:tr w:rsidR="004F08CB" w14:paraId="390D7376" w14:textId="77777777" w:rsidTr="0065014E">
        <w:tc>
          <w:tcPr>
            <w:tcW w:w="4675" w:type="dxa"/>
          </w:tcPr>
          <w:p w14:paraId="65C18196" w14:textId="12A5B401" w:rsidR="004F08CB" w:rsidRPr="004F08CB" w:rsidRDefault="00E31F2B">
            <w:pPr>
              <w:pStyle w:val="Body"/>
              <w:rPr>
                <w:lang w:eastAsia="zh-TW"/>
              </w:rPr>
            </w:pPr>
            <w:r>
              <w:rPr>
                <w:rFonts w:hint="eastAsia"/>
                <w:lang w:eastAsia="zh-TW"/>
              </w:rPr>
              <w:lastRenderedPageBreak/>
              <w:t>M</w:t>
            </w:r>
            <w:r>
              <w:rPr>
                <w:lang w:eastAsia="zh-TW"/>
              </w:rPr>
              <w:t xml:space="preserve">emory </w:t>
            </w:r>
            <w:r>
              <w:rPr>
                <w:rFonts w:hint="eastAsia"/>
                <w:lang w:eastAsia="zh-TW"/>
              </w:rPr>
              <w:t>s</w:t>
            </w:r>
            <w:r>
              <w:rPr>
                <w:lang w:eastAsia="zh-TW"/>
              </w:rPr>
              <w:t>etup menu driver</w:t>
            </w:r>
          </w:p>
        </w:tc>
        <w:tc>
          <w:tcPr>
            <w:tcW w:w="4675" w:type="dxa"/>
          </w:tcPr>
          <w:p w14:paraId="1FD16724" w14:textId="77777777" w:rsidR="004F08CB" w:rsidRDefault="00E31F2B">
            <w:pPr>
              <w:pStyle w:val="Body"/>
            </w:pPr>
            <w:proofErr w:type="spellStart"/>
            <w:r w:rsidRPr="00E31F2B">
              <w:t>MemoryInfoSetupUtilityDxe</w:t>
            </w:r>
            <w:proofErr w:type="spellEnd"/>
            <w:r>
              <w:t>\</w:t>
            </w:r>
          </w:p>
          <w:p w14:paraId="491D2E9B" w14:textId="77777777" w:rsidR="00E31F2B" w:rsidRDefault="00E31F2B" w:rsidP="00E31F2B">
            <w:pPr>
              <w:pStyle w:val="Body"/>
              <w:ind w:leftChars="100" w:left="180"/>
            </w:pPr>
            <w:proofErr w:type="spellStart"/>
            <w:r w:rsidRPr="00E31F2B">
              <w:t>MemoryDetailDisplay.c</w:t>
            </w:r>
            <w:proofErr w:type="spellEnd"/>
          </w:p>
          <w:p w14:paraId="77ACC292" w14:textId="77777777" w:rsidR="00E31F2B" w:rsidRDefault="00E31F2B" w:rsidP="00E31F2B">
            <w:pPr>
              <w:pStyle w:val="Body"/>
              <w:ind w:leftChars="100" w:left="180"/>
            </w:pPr>
            <w:proofErr w:type="spellStart"/>
            <w:r w:rsidRPr="00E31F2B">
              <w:t>MemoryInfoFormset.h</w:t>
            </w:r>
            <w:proofErr w:type="spellEnd"/>
          </w:p>
          <w:p w14:paraId="67A1FE8F" w14:textId="77777777" w:rsidR="00E31F2B" w:rsidRDefault="00E31F2B" w:rsidP="00E31F2B">
            <w:pPr>
              <w:pStyle w:val="Body"/>
              <w:ind w:leftChars="100" w:left="180"/>
            </w:pPr>
            <w:proofErr w:type="spellStart"/>
            <w:r w:rsidRPr="00E31F2B">
              <w:t>MemoryInfoSetupUtilityDxe.c</w:t>
            </w:r>
            <w:proofErr w:type="spellEnd"/>
          </w:p>
          <w:p w14:paraId="0DAC4BE2" w14:textId="77777777" w:rsidR="00E31F2B" w:rsidRDefault="00E31F2B" w:rsidP="00E31F2B">
            <w:pPr>
              <w:pStyle w:val="Body"/>
              <w:ind w:leftChars="100" w:left="180"/>
            </w:pPr>
            <w:proofErr w:type="spellStart"/>
            <w:r w:rsidRPr="00E31F2B">
              <w:t>MemoryInfoSetupUtilityDxe.h</w:t>
            </w:r>
            <w:proofErr w:type="spellEnd"/>
          </w:p>
          <w:p w14:paraId="438E39FC" w14:textId="77777777" w:rsidR="00E31F2B" w:rsidRDefault="00E31F2B" w:rsidP="00E31F2B">
            <w:pPr>
              <w:pStyle w:val="Body"/>
              <w:ind w:leftChars="100" w:left="180"/>
            </w:pPr>
            <w:r w:rsidRPr="00E31F2B">
              <w:t>MemoryInfoSetupUtilityDxe.</w:t>
            </w:r>
            <w:r>
              <w:t>inf</w:t>
            </w:r>
          </w:p>
          <w:p w14:paraId="1DDEE7A8" w14:textId="77777777" w:rsidR="00E31F2B" w:rsidRDefault="00E31F2B" w:rsidP="00E31F2B">
            <w:pPr>
              <w:pStyle w:val="Body"/>
              <w:ind w:leftChars="100" w:left="180"/>
            </w:pPr>
            <w:proofErr w:type="spellStart"/>
            <w:r w:rsidRPr="00E31F2B">
              <w:t>MemoryInfoStr.uni</w:t>
            </w:r>
            <w:proofErr w:type="spellEnd"/>
          </w:p>
          <w:p w14:paraId="4B95488F" w14:textId="1D9D2037" w:rsidR="00E31F2B" w:rsidRPr="004F08CB" w:rsidRDefault="00E31F2B" w:rsidP="00E31F2B">
            <w:pPr>
              <w:pStyle w:val="Body"/>
              <w:ind w:leftChars="100" w:left="180"/>
            </w:pPr>
            <w:proofErr w:type="spellStart"/>
            <w:r w:rsidRPr="00E31F2B">
              <w:t>MemoryInfoVfr.vfr</w:t>
            </w:r>
            <w:proofErr w:type="spellEnd"/>
          </w:p>
        </w:tc>
      </w:tr>
      <w:tr w:rsidR="00E31F2B" w14:paraId="281FC9F7" w14:textId="77777777" w:rsidTr="0065014E">
        <w:tc>
          <w:tcPr>
            <w:tcW w:w="4675" w:type="dxa"/>
          </w:tcPr>
          <w:p w14:paraId="7C36EACF" w14:textId="761F780F" w:rsidR="00E31F2B" w:rsidRDefault="00E31F2B">
            <w:pPr>
              <w:pStyle w:val="Body"/>
              <w:rPr>
                <w:lang w:eastAsia="zh-TW"/>
              </w:rPr>
            </w:pPr>
            <w:r>
              <w:t>CPU</w:t>
            </w:r>
            <w:r w:rsidRPr="004F08CB">
              <w:t xml:space="preserve"> </w:t>
            </w:r>
            <w:r w:rsidR="00E75609">
              <w:t xml:space="preserve">information </w:t>
            </w:r>
            <w:r w:rsidRPr="004F08CB">
              <w:t>collection and parsing interface</w:t>
            </w:r>
            <w:r>
              <w:br/>
              <w:t>(DXE Protocol)</w:t>
            </w:r>
          </w:p>
        </w:tc>
        <w:tc>
          <w:tcPr>
            <w:tcW w:w="4675" w:type="dxa"/>
          </w:tcPr>
          <w:p w14:paraId="1326E9F1" w14:textId="77777777" w:rsidR="00E31F2B" w:rsidRDefault="00E31F2B">
            <w:pPr>
              <w:pStyle w:val="Body"/>
            </w:pPr>
            <w:proofErr w:type="spellStart"/>
            <w:r w:rsidRPr="00E31F2B">
              <w:t>CpuDeviceInfoDxe</w:t>
            </w:r>
            <w:proofErr w:type="spellEnd"/>
            <w:r>
              <w:t>\</w:t>
            </w:r>
          </w:p>
          <w:p w14:paraId="57EBE259" w14:textId="1A9CC666" w:rsidR="00E31F2B" w:rsidRDefault="00E31F2B" w:rsidP="00E31F2B">
            <w:pPr>
              <w:pStyle w:val="Body"/>
              <w:ind w:leftChars="100" w:left="180"/>
            </w:pPr>
            <w:proofErr w:type="spellStart"/>
            <w:r w:rsidRPr="00E31F2B">
              <w:t>CpuDeviceInfoDxe</w:t>
            </w:r>
            <w:r>
              <w:t>.c</w:t>
            </w:r>
            <w:proofErr w:type="spellEnd"/>
          </w:p>
          <w:p w14:paraId="18B9B902" w14:textId="78A2F8F4" w:rsidR="00E31F2B" w:rsidRDefault="00E31F2B" w:rsidP="00E31F2B">
            <w:pPr>
              <w:pStyle w:val="Body"/>
              <w:ind w:leftChars="100" w:left="180"/>
            </w:pPr>
            <w:proofErr w:type="spellStart"/>
            <w:r w:rsidRPr="00E31F2B">
              <w:t>CpuDeviceInfoDxe</w:t>
            </w:r>
            <w:r>
              <w:t>.h</w:t>
            </w:r>
            <w:proofErr w:type="spellEnd"/>
          </w:p>
          <w:p w14:paraId="61DAF617" w14:textId="569CF63D" w:rsidR="00E31F2B" w:rsidRPr="00E31F2B" w:rsidRDefault="00E31F2B" w:rsidP="00E31F2B">
            <w:pPr>
              <w:pStyle w:val="Body"/>
              <w:ind w:leftChars="100" w:left="180"/>
              <w:rPr>
                <w:lang w:eastAsia="zh-TW"/>
              </w:rPr>
            </w:pPr>
            <w:r w:rsidRPr="00E31F2B">
              <w:t>CpuDeviceInfoDxe</w:t>
            </w:r>
            <w:r>
              <w:rPr>
                <w:rFonts w:hint="eastAsia"/>
                <w:lang w:eastAsia="zh-TW"/>
              </w:rPr>
              <w:t>.</w:t>
            </w:r>
            <w:r>
              <w:rPr>
                <w:lang w:eastAsia="zh-TW"/>
              </w:rPr>
              <w:t>inf</w:t>
            </w:r>
          </w:p>
        </w:tc>
      </w:tr>
      <w:tr w:rsidR="00E31F2B" w14:paraId="0D040DB4" w14:textId="77777777" w:rsidTr="0065014E">
        <w:tc>
          <w:tcPr>
            <w:tcW w:w="4675" w:type="dxa"/>
          </w:tcPr>
          <w:p w14:paraId="715D748C" w14:textId="78DA819F" w:rsidR="00E31F2B" w:rsidRDefault="00E31F2B">
            <w:pPr>
              <w:pStyle w:val="Body"/>
              <w:rPr>
                <w:lang w:eastAsia="zh-TW"/>
              </w:rPr>
            </w:pPr>
            <w:r>
              <w:rPr>
                <w:lang w:eastAsia="zh-TW"/>
              </w:rPr>
              <w:t xml:space="preserve">CPU </w:t>
            </w:r>
            <w:r>
              <w:rPr>
                <w:rFonts w:hint="eastAsia"/>
                <w:lang w:eastAsia="zh-TW"/>
              </w:rPr>
              <w:t>s</w:t>
            </w:r>
            <w:r>
              <w:rPr>
                <w:lang w:eastAsia="zh-TW"/>
              </w:rPr>
              <w:t>etup menu driver</w:t>
            </w:r>
          </w:p>
        </w:tc>
        <w:tc>
          <w:tcPr>
            <w:tcW w:w="4675" w:type="dxa"/>
          </w:tcPr>
          <w:p w14:paraId="6E1369FD" w14:textId="77777777" w:rsidR="00E31F2B" w:rsidRDefault="00E31F2B">
            <w:pPr>
              <w:pStyle w:val="Body"/>
            </w:pPr>
            <w:proofErr w:type="spellStart"/>
            <w:r w:rsidRPr="00E31F2B">
              <w:t>CpuInfoSetupUtilityDxe</w:t>
            </w:r>
            <w:proofErr w:type="spellEnd"/>
            <w:r>
              <w:t>\</w:t>
            </w:r>
          </w:p>
          <w:p w14:paraId="521ADD02" w14:textId="77777777" w:rsidR="00E31F2B" w:rsidRDefault="00E31F2B" w:rsidP="00FB3690">
            <w:pPr>
              <w:pStyle w:val="Body"/>
              <w:ind w:leftChars="100" w:left="180"/>
            </w:pPr>
            <w:proofErr w:type="spellStart"/>
            <w:r w:rsidRPr="00E31F2B">
              <w:t>CpuDetailDisplay.c</w:t>
            </w:r>
            <w:proofErr w:type="spellEnd"/>
          </w:p>
          <w:p w14:paraId="18EA21F8" w14:textId="77777777" w:rsidR="00E31F2B" w:rsidRDefault="00E31F2B" w:rsidP="00FB3690">
            <w:pPr>
              <w:pStyle w:val="Body"/>
              <w:ind w:leftChars="100" w:left="180"/>
            </w:pPr>
            <w:proofErr w:type="spellStart"/>
            <w:r w:rsidRPr="00E31F2B">
              <w:t>CpuInfoFormset.h</w:t>
            </w:r>
            <w:proofErr w:type="spellEnd"/>
          </w:p>
          <w:p w14:paraId="35F4083D" w14:textId="77777777" w:rsidR="00E31F2B" w:rsidRDefault="00E31F2B" w:rsidP="00FB3690">
            <w:pPr>
              <w:pStyle w:val="Body"/>
              <w:ind w:leftChars="100" w:left="180"/>
            </w:pPr>
            <w:proofErr w:type="spellStart"/>
            <w:r w:rsidRPr="00E31F2B">
              <w:t>CpuInfoSetupUtilityDxe.c</w:t>
            </w:r>
            <w:proofErr w:type="spellEnd"/>
          </w:p>
          <w:p w14:paraId="1A157956" w14:textId="77777777" w:rsidR="00E31F2B" w:rsidRDefault="00E31F2B" w:rsidP="00FB3690">
            <w:pPr>
              <w:pStyle w:val="Body"/>
              <w:ind w:leftChars="100" w:left="180"/>
            </w:pPr>
            <w:proofErr w:type="spellStart"/>
            <w:r w:rsidRPr="00E31F2B">
              <w:t>CpuInfoSetupUtilityDxe.</w:t>
            </w:r>
            <w:r>
              <w:t>h</w:t>
            </w:r>
            <w:proofErr w:type="spellEnd"/>
          </w:p>
          <w:p w14:paraId="0E704414" w14:textId="77777777" w:rsidR="00E31F2B" w:rsidRDefault="00E31F2B" w:rsidP="00FB3690">
            <w:pPr>
              <w:pStyle w:val="Body"/>
              <w:ind w:leftChars="100" w:left="180"/>
            </w:pPr>
            <w:r w:rsidRPr="00E31F2B">
              <w:t>CpuInfoSetupUtilityDxe.</w:t>
            </w:r>
            <w:r>
              <w:t>inf</w:t>
            </w:r>
          </w:p>
          <w:p w14:paraId="4E675B40" w14:textId="77777777" w:rsidR="00E31F2B" w:rsidRDefault="00FB3690" w:rsidP="00FB3690">
            <w:pPr>
              <w:pStyle w:val="Body"/>
              <w:ind w:leftChars="100" w:left="180"/>
            </w:pPr>
            <w:proofErr w:type="spellStart"/>
            <w:r w:rsidRPr="00FB3690">
              <w:t>CpuInfoVfr.uni</w:t>
            </w:r>
            <w:proofErr w:type="spellEnd"/>
          </w:p>
          <w:p w14:paraId="294D13F9" w14:textId="03FF6C98" w:rsidR="00FB3690" w:rsidRPr="00E31F2B" w:rsidRDefault="00FB3690" w:rsidP="00FB3690">
            <w:pPr>
              <w:pStyle w:val="Body"/>
              <w:ind w:leftChars="100" w:left="180"/>
            </w:pPr>
            <w:proofErr w:type="spellStart"/>
            <w:r w:rsidRPr="00FB3690">
              <w:t>CpuInfoVfr.vfr</w:t>
            </w:r>
            <w:proofErr w:type="spellEnd"/>
          </w:p>
        </w:tc>
      </w:tr>
      <w:tr w:rsidR="00E31F2B" w14:paraId="4F95A6BF" w14:textId="77777777" w:rsidTr="0065014E">
        <w:tc>
          <w:tcPr>
            <w:tcW w:w="4675" w:type="dxa"/>
          </w:tcPr>
          <w:p w14:paraId="7819E86C" w14:textId="304DD867" w:rsidR="00E31F2B" w:rsidRDefault="00FB3690">
            <w:pPr>
              <w:pStyle w:val="Body"/>
              <w:rPr>
                <w:lang w:eastAsia="zh-TW"/>
              </w:rPr>
            </w:pPr>
            <w:r>
              <w:t>SATA</w:t>
            </w:r>
            <w:r w:rsidRPr="004F08CB">
              <w:t xml:space="preserve"> </w:t>
            </w:r>
            <w:r w:rsidR="00E75609">
              <w:t xml:space="preserve">information </w:t>
            </w:r>
            <w:r w:rsidRPr="004F08CB">
              <w:t>collection and parsing interface</w:t>
            </w:r>
            <w:r>
              <w:br/>
              <w:t>(DXE Protocol)</w:t>
            </w:r>
          </w:p>
        </w:tc>
        <w:tc>
          <w:tcPr>
            <w:tcW w:w="4675" w:type="dxa"/>
          </w:tcPr>
          <w:p w14:paraId="5393B90F" w14:textId="47B21155" w:rsidR="00E31F2B" w:rsidRDefault="004C7F3A">
            <w:pPr>
              <w:pStyle w:val="Body"/>
            </w:pPr>
            <w:proofErr w:type="spellStart"/>
            <w:r w:rsidRPr="004C7F3A">
              <w:t>SataDriveInfoDxe</w:t>
            </w:r>
            <w:proofErr w:type="spellEnd"/>
            <w:r>
              <w:t>\</w:t>
            </w:r>
          </w:p>
          <w:p w14:paraId="154FD375" w14:textId="1DBCDD5B" w:rsidR="00A14C06" w:rsidRDefault="00A14C06">
            <w:pPr>
              <w:pStyle w:val="Body"/>
              <w:rPr>
                <w:lang w:eastAsia="zh-TW"/>
              </w:rPr>
            </w:pPr>
            <w:r>
              <w:rPr>
                <w:rFonts w:hint="eastAsia"/>
                <w:lang w:eastAsia="zh-TW"/>
              </w:rPr>
              <w:t xml:space="preserve"> </w:t>
            </w:r>
            <w:r>
              <w:rPr>
                <w:lang w:eastAsia="zh-TW"/>
              </w:rPr>
              <w:t xml:space="preserve">  </w:t>
            </w:r>
            <w:proofErr w:type="spellStart"/>
            <w:r w:rsidRPr="00A14C06">
              <w:rPr>
                <w:lang w:eastAsia="zh-TW"/>
              </w:rPr>
              <w:t>AtaCommands.c</w:t>
            </w:r>
            <w:proofErr w:type="spellEnd"/>
          </w:p>
          <w:p w14:paraId="71849CAF" w14:textId="4C7E66C1" w:rsidR="00A14C06" w:rsidRDefault="00A14C06">
            <w:pPr>
              <w:pStyle w:val="Body"/>
              <w:rPr>
                <w:lang w:eastAsia="zh-TW"/>
              </w:rPr>
            </w:pPr>
            <w:r>
              <w:rPr>
                <w:rFonts w:hint="eastAsia"/>
                <w:lang w:eastAsia="zh-TW"/>
              </w:rPr>
              <w:t xml:space="preserve"> </w:t>
            </w:r>
            <w:r>
              <w:rPr>
                <w:lang w:eastAsia="zh-TW"/>
              </w:rPr>
              <w:t xml:space="preserve">  </w:t>
            </w:r>
            <w:proofErr w:type="spellStart"/>
            <w:r w:rsidRPr="00A14C06">
              <w:rPr>
                <w:lang w:eastAsia="zh-TW"/>
              </w:rPr>
              <w:t>AtaCommands.h</w:t>
            </w:r>
            <w:proofErr w:type="spellEnd"/>
          </w:p>
          <w:p w14:paraId="39662B73" w14:textId="2838DF91" w:rsidR="004C7F3A" w:rsidRDefault="004C7F3A" w:rsidP="004C7F3A">
            <w:pPr>
              <w:pStyle w:val="Body"/>
              <w:ind w:leftChars="100" w:left="180"/>
            </w:pPr>
            <w:proofErr w:type="spellStart"/>
            <w:r w:rsidRPr="004C7F3A">
              <w:t>SataDriveInfoDxe</w:t>
            </w:r>
            <w:r>
              <w:t>.c</w:t>
            </w:r>
            <w:proofErr w:type="spellEnd"/>
          </w:p>
          <w:p w14:paraId="28E59545" w14:textId="58EA5303" w:rsidR="00A14C06" w:rsidRDefault="00A14C06" w:rsidP="004C7F3A">
            <w:pPr>
              <w:pStyle w:val="Body"/>
              <w:ind w:leftChars="100" w:left="180"/>
              <w:rPr>
                <w:lang w:eastAsia="zh-TW"/>
              </w:rPr>
            </w:pPr>
            <w:proofErr w:type="spellStart"/>
            <w:r w:rsidRPr="00A14C06">
              <w:rPr>
                <w:lang w:eastAsia="zh-TW"/>
              </w:rPr>
              <w:t>SataDriveInfoDxe.h</w:t>
            </w:r>
            <w:proofErr w:type="spellEnd"/>
          </w:p>
          <w:p w14:paraId="14F67FE8" w14:textId="1D9D2556" w:rsidR="004C7F3A" w:rsidRPr="00E31F2B" w:rsidRDefault="004C7F3A" w:rsidP="004C7F3A">
            <w:pPr>
              <w:pStyle w:val="Body"/>
              <w:ind w:leftChars="100" w:left="180"/>
            </w:pPr>
            <w:r w:rsidRPr="004C7F3A">
              <w:t>SataDriveInfoDxe</w:t>
            </w:r>
            <w:r>
              <w:t>.inf</w:t>
            </w:r>
          </w:p>
        </w:tc>
      </w:tr>
      <w:tr w:rsidR="00E31F2B" w14:paraId="1A4883B7" w14:textId="77777777" w:rsidTr="0065014E">
        <w:tc>
          <w:tcPr>
            <w:tcW w:w="4675" w:type="dxa"/>
          </w:tcPr>
          <w:p w14:paraId="7A98F1D4" w14:textId="1D4B2FF2" w:rsidR="00E31F2B" w:rsidRDefault="00FB3690">
            <w:pPr>
              <w:pStyle w:val="Body"/>
              <w:rPr>
                <w:lang w:eastAsia="zh-TW"/>
              </w:rPr>
            </w:pPr>
            <w:r>
              <w:rPr>
                <w:lang w:eastAsia="zh-TW"/>
              </w:rPr>
              <w:t xml:space="preserve">SATA </w:t>
            </w:r>
            <w:r>
              <w:rPr>
                <w:rFonts w:hint="eastAsia"/>
                <w:lang w:eastAsia="zh-TW"/>
              </w:rPr>
              <w:t>s</w:t>
            </w:r>
            <w:r>
              <w:rPr>
                <w:lang w:eastAsia="zh-TW"/>
              </w:rPr>
              <w:t>etup menu driver</w:t>
            </w:r>
          </w:p>
        </w:tc>
        <w:tc>
          <w:tcPr>
            <w:tcW w:w="4675" w:type="dxa"/>
          </w:tcPr>
          <w:p w14:paraId="3D288866" w14:textId="77777777" w:rsidR="00E31F2B" w:rsidRDefault="004C7F3A">
            <w:pPr>
              <w:pStyle w:val="Body"/>
            </w:pPr>
            <w:proofErr w:type="spellStart"/>
            <w:r w:rsidRPr="004C7F3A">
              <w:t>SataDriveInfoSetupUtilityDxe</w:t>
            </w:r>
            <w:proofErr w:type="spellEnd"/>
            <w:r>
              <w:t>\</w:t>
            </w:r>
          </w:p>
          <w:p w14:paraId="7946E71A" w14:textId="77777777" w:rsidR="004C7F3A" w:rsidRDefault="004C7F3A" w:rsidP="004C7F3A">
            <w:pPr>
              <w:pStyle w:val="Body"/>
              <w:ind w:leftChars="100" w:left="180"/>
            </w:pPr>
            <w:proofErr w:type="spellStart"/>
            <w:r w:rsidRPr="004C7F3A">
              <w:t>SataDriveInfoSetupNVDataStruc.h</w:t>
            </w:r>
            <w:proofErr w:type="spellEnd"/>
          </w:p>
          <w:p w14:paraId="17D00E57" w14:textId="7CF7B616" w:rsidR="004C7F3A" w:rsidRDefault="004C7F3A" w:rsidP="004C7F3A">
            <w:pPr>
              <w:pStyle w:val="Body"/>
              <w:ind w:leftChars="100" w:left="180"/>
            </w:pPr>
            <w:proofErr w:type="spellStart"/>
            <w:r w:rsidRPr="004C7F3A">
              <w:t>SataDriveInfoSetupUtilityDxe</w:t>
            </w:r>
            <w:r>
              <w:t>.c</w:t>
            </w:r>
            <w:proofErr w:type="spellEnd"/>
          </w:p>
          <w:p w14:paraId="6DCD5FDD" w14:textId="21C578B6" w:rsidR="004C7F3A" w:rsidRDefault="004C7F3A" w:rsidP="004C7F3A">
            <w:pPr>
              <w:pStyle w:val="Body"/>
              <w:ind w:leftChars="100" w:left="180"/>
            </w:pPr>
            <w:proofErr w:type="spellStart"/>
            <w:r w:rsidRPr="004C7F3A">
              <w:lastRenderedPageBreak/>
              <w:t>SataDriveInfoSetupUtilityDxe</w:t>
            </w:r>
            <w:r>
              <w:t>.h</w:t>
            </w:r>
            <w:proofErr w:type="spellEnd"/>
          </w:p>
          <w:p w14:paraId="55FC4EFD" w14:textId="03DDDE6E" w:rsidR="004C7F3A" w:rsidRDefault="004C7F3A" w:rsidP="004C7F3A">
            <w:pPr>
              <w:pStyle w:val="Body"/>
              <w:ind w:leftChars="100" w:left="180"/>
            </w:pPr>
            <w:r w:rsidRPr="004C7F3A">
              <w:t>SataDriveInfoSetupUtilityDxe</w:t>
            </w:r>
            <w:r>
              <w:t>.inf</w:t>
            </w:r>
          </w:p>
          <w:p w14:paraId="777D4AC0" w14:textId="77777777" w:rsidR="004C7F3A" w:rsidRDefault="004C7F3A" w:rsidP="004C7F3A">
            <w:pPr>
              <w:pStyle w:val="Body"/>
              <w:ind w:leftChars="100" w:left="180"/>
            </w:pPr>
            <w:proofErr w:type="spellStart"/>
            <w:r w:rsidRPr="004C7F3A">
              <w:t>SataDriveInfoSetupUtilityDxe</w:t>
            </w:r>
            <w:r>
              <w:t>.uni</w:t>
            </w:r>
            <w:proofErr w:type="spellEnd"/>
          </w:p>
          <w:p w14:paraId="5882501E" w14:textId="643116E2" w:rsidR="004C7F3A" w:rsidRPr="00E31F2B" w:rsidRDefault="004C7F3A" w:rsidP="004C7F3A">
            <w:pPr>
              <w:pStyle w:val="Body"/>
              <w:ind w:leftChars="100" w:left="180"/>
            </w:pPr>
            <w:proofErr w:type="spellStart"/>
            <w:r w:rsidRPr="004C7F3A">
              <w:t>SataDriveInfoVfr.vfr</w:t>
            </w:r>
            <w:proofErr w:type="spellEnd"/>
          </w:p>
        </w:tc>
      </w:tr>
      <w:tr w:rsidR="004C7F3A" w14:paraId="4ADA3830" w14:textId="77777777" w:rsidTr="0065014E">
        <w:tc>
          <w:tcPr>
            <w:tcW w:w="4675" w:type="dxa"/>
          </w:tcPr>
          <w:p w14:paraId="3E82B85D" w14:textId="3573B21F" w:rsidR="004C7F3A" w:rsidRDefault="004C7F3A" w:rsidP="004C7F3A">
            <w:pPr>
              <w:pStyle w:val="Body"/>
              <w:rPr>
                <w:lang w:eastAsia="zh-TW"/>
              </w:rPr>
            </w:pPr>
            <w:r>
              <w:rPr>
                <w:rFonts w:hint="eastAsia"/>
                <w:lang w:eastAsia="zh-TW"/>
              </w:rPr>
              <w:lastRenderedPageBreak/>
              <w:t xml:space="preserve">NVME </w:t>
            </w:r>
            <w:r w:rsidR="00E75609">
              <w:t xml:space="preserve">information </w:t>
            </w:r>
            <w:r w:rsidRPr="004F08CB">
              <w:t>collection and parsing interface</w:t>
            </w:r>
            <w:r>
              <w:br/>
              <w:t>(DXE Protocol)</w:t>
            </w:r>
          </w:p>
        </w:tc>
        <w:tc>
          <w:tcPr>
            <w:tcW w:w="4675" w:type="dxa"/>
          </w:tcPr>
          <w:p w14:paraId="0A331266" w14:textId="77777777" w:rsidR="004C7F3A" w:rsidRDefault="004C7F3A" w:rsidP="004C7F3A">
            <w:pPr>
              <w:pStyle w:val="Body"/>
            </w:pPr>
            <w:proofErr w:type="spellStart"/>
            <w:r w:rsidRPr="004C7F3A">
              <w:t>NvmeInfoDxe</w:t>
            </w:r>
            <w:proofErr w:type="spellEnd"/>
            <w:r>
              <w:rPr>
                <w:rFonts w:hint="eastAsia"/>
                <w:lang w:eastAsia="zh-TW"/>
              </w:rPr>
              <w:t>\</w:t>
            </w:r>
          </w:p>
          <w:p w14:paraId="4F597E80" w14:textId="458B9A65" w:rsidR="004C7F3A" w:rsidRDefault="004C7F3A" w:rsidP="004C7F3A">
            <w:pPr>
              <w:pStyle w:val="Body"/>
              <w:ind w:leftChars="100" w:left="180"/>
              <w:rPr>
                <w:lang w:eastAsia="zh-TW"/>
              </w:rPr>
            </w:pPr>
            <w:proofErr w:type="spellStart"/>
            <w:r w:rsidRPr="004C7F3A">
              <w:t>NvmeInfoDxe</w:t>
            </w:r>
            <w:r>
              <w:rPr>
                <w:rFonts w:hint="eastAsia"/>
                <w:lang w:eastAsia="zh-TW"/>
              </w:rPr>
              <w:t>.</w:t>
            </w:r>
            <w:r>
              <w:rPr>
                <w:lang w:eastAsia="zh-TW"/>
              </w:rPr>
              <w:t>c</w:t>
            </w:r>
            <w:proofErr w:type="spellEnd"/>
          </w:p>
          <w:p w14:paraId="37E798B5" w14:textId="3AA1FA37" w:rsidR="004C7F3A" w:rsidRPr="00E31F2B" w:rsidRDefault="004C7F3A" w:rsidP="004C7F3A">
            <w:pPr>
              <w:pStyle w:val="Body"/>
              <w:ind w:leftChars="100" w:left="180"/>
            </w:pPr>
            <w:r w:rsidRPr="004C7F3A">
              <w:t>NvmeInfoDxe</w:t>
            </w:r>
            <w:r>
              <w:t>.inf</w:t>
            </w:r>
          </w:p>
        </w:tc>
      </w:tr>
      <w:tr w:rsidR="004C7F3A" w14:paraId="163E7E7E" w14:textId="77777777" w:rsidTr="0065014E">
        <w:tc>
          <w:tcPr>
            <w:tcW w:w="4675" w:type="dxa"/>
          </w:tcPr>
          <w:p w14:paraId="65B28569" w14:textId="41936B0F" w:rsidR="004C7F3A" w:rsidRDefault="004C7F3A" w:rsidP="004C7F3A">
            <w:pPr>
              <w:pStyle w:val="Body"/>
              <w:rPr>
                <w:lang w:eastAsia="zh-TW"/>
              </w:rPr>
            </w:pPr>
            <w:r>
              <w:rPr>
                <w:rFonts w:hint="eastAsia"/>
                <w:lang w:eastAsia="zh-TW"/>
              </w:rPr>
              <w:t>NVME s</w:t>
            </w:r>
            <w:r>
              <w:rPr>
                <w:lang w:eastAsia="zh-TW"/>
              </w:rPr>
              <w:t>etup menu driver</w:t>
            </w:r>
          </w:p>
        </w:tc>
        <w:tc>
          <w:tcPr>
            <w:tcW w:w="4675" w:type="dxa"/>
          </w:tcPr>
          <w:p w14:paraId="307760E1" w14:textId="77777777" w:rsidR="004C7F3A" w:rsidRDefault="004C7F3A" w:rsidP="004C7F3A">
            <w:pPr>
              <w:pStyle w:val="Body"/>
            </w:pPr>
            <w:proofErr w:type="spellStart"/>
            <w:r w:rsidRPr="004C7F3A">
              <w:t>NvmeInfoSetupUtilityDxe</w:t>
            </w:r>
            <w:proofErr w:type="spellEnd"/>
            <w:r>
              <w:t>\</w:t>
            </w:r>
          </w:p>
          <w:p w14:paraId="5ED8D44E" w14:textId="77777777" w:rsidR="004C7F3A" w:rsidRDefault="004C7F3A" w:rsidP="004C7F3A">
            <w:pPr>
              <w:pStyle w:val="Body"/>
              <w:ind w:leftChars="100" w:left="180"/>
            </w:pPr>
            <w:proofErr w:type="spellStart"/>
            <w:r w:rsidRPr="004C7F3A">
              <w:t>NvmeInfoFormset.h</w:t>
            </w:r>
            <w:proofErr w:type="spellEnd"/>
          </w:p>
          <w:p w14:paraId="2C1D37A3" w14:textId="707140F1" w:rsidR="004C7F3A" w:rsidRDefault="004C7F3A" w:rsidP="004C7F3A">
            <w:pPr>
              <w:pStyle w:val="Body"/>
              <w:ind w:leftChars="100" w:left="180"/>
            </w:pPr>
            <w:proofErr w:type="spellStart"/>
            <w:r w:rsidRPr="004C7F3A">
              <w:t>NvmeInfoSetupUtilityDxe</w:t>
            </w:r>
            <w:r>
              <w:t>.c</w:t>
            </w:r>
            <w:proofErr w:type="spellEnd"/>
          </w:p>
          <w:p w14:paraId="1BF42E68" w14:textId="787B9A41" w:rsidR="004C7F3A" w:rsidRDefault="004C7F3A" w:rsidP="004C7F3A">
            <w:pPr>
              <w:pStyle w:val="Body"/>
              <w:ind w:leftChars="100" w:left="180"/>
            </w:pPr>
            <w:proofErr w:type="spellStart"/>
            <w:r w:rsidRPr="004C7F3A">
              <w:t>NvmeInfoSetupUtilityDxe</w:t>
            </w:r>
            <w:r>
              <w:t>.h</w:t>
            </w:r>
            <w:proofErr w:type="spellEnd"/>
          </w:p>
          <w:p w14:paraId="34AE7C5B" w14:textId="77777777" w:rsidR="004C7F3A" w:rsidRDefault="004C7F3A" w:rsidP="004C7F3A">
            <w:pPr>
              <w:pStyle w:val="Body"/>
              <w:ind w:leftChars="100" w:left="180"/>
            </w:pPr>
            <w:r w:rsidRPr="004C7F3A">
              <w:t>NvmeInfoSetupUtilityDxe</w:t>
            </w:r>
            <w:r>
              <w:t>.inf</w:t>
            </w:r>
          </w:p>
          <w:p w14:paraId="6CF51ED6" w14:textId="77777777" w:rsidR="004C7F3A" w:rsidRDefault="004C7F3A" w:rsidP="004C7F3A">
            <w:pPr>
              <w:pStyle w:val="Body"/>
              <w:ind w:leftChars="100" w:left="180"/>
            </w:pPr>
            <w:proofErr w:type="spellStart"/>
            <w:r w:rsidRPr="004C7F3A">
              <w:t>NvmeInfoStr.uni</w:t>
            </w:r>
            <w:proofErr w:type="spellEnd"/>
          </w:p>
          <w:p w14:paraId="21528814" w14:textId="77777777" w:rsidR="004C7F3A" w:rsidRDefault="004C7F3A" w:rsidP="004C7F3A">
            <w:pPr>
              <w:pStyle w:val="Body"/>
              <w:ind w:leftChars="100" w:left="180"/>
            </w:pPr>
            <w:proofErr w:type="spellStart"/>
            <w:r w:rsidRPr="004C7F3A">
              <w:t>NvmeInfoVfr.vfr</w:t>
            </w:r>
            <w:proofErr w:type="spellEnd"/>
          </w:p>
          <w:p w14:paraId="3616941B" w14:textId="77777777" w:rsidR="004C7F3A" w:rsidRDefault="004C7F3A" w:rsidP="004C7F3A">
            <w:pPr>
              <w:pStyle w:val="Body"/>
              <w:ind w:leftChars="100" w:left="180"/>
            </w:pPr>
            <w:proofErr w:type="spellStart"/>
            <w:r w:rsidRPr="004C7F3A">
              <w:t>NvmeSmartInfo.c</w:t>
            </w:r>
            <w:proofErr w:type="spellEnd"/>
          </w:p>
          <w:p w14:paraId="0CB4FC44" w14:textId="1FA6C745" w:rsidR="004C7F3A" w:rsidRPr="004C7F3A" w:rsidRDefault="004C7F3A" w:rsidP="004C7F3A">
            <w:pPr>
              <w:pStyle w:val="Body"/>
              <w:ind w:leftChars="100" w:left="180"/>
            </w:pPr>
            <w:proofErr w:type="spellStart"/>
            <w:r w:rsidRPr="004C7F3A">
              <w:t>NvmeSmartInfoString.uni</w:t>
            </w:r>
            <w:proofErr w:type="spellEnd"/>
          </w:p>
        </w:tc>
      </w:tr>
      <w:tr w:rsidR="00E249F8" w14:paraId="26C261E6" w14:textId="77777777" w:rsidTr="0065014E">
        <w:tc>
          <w:tcPr>
            <w:tcW w:w="4675" w:type="dxa"/>
          </w:tcPr>
          <w:p w14:paraId="00E87979" w14:textId="32852CC6" w:rsidR="00E249F8" w:rsidRDefault="00E249F8" w:rsidP="00E249F8">
            <w:pPr>
              <w:pStyle w:val="Body"/>
              <w:rPr>
                <w:lang w:eastAsia="zh-TW"/>
              </w:rPr>
            </w:pPr>
            <w:r>
              <w:rPr>
                <w:lang w:eastAsia="zh-TW"/>
              </w:rPr>
              <w:t>SD/eMMC</w:t>
            </w:r>
            <w:r>
              <w:rPr>
                <w:rFonts w:hint="eastAsia"/>
                <w:lang w:eastAsia="zh-TW"/>
              </w:rPr>
              <w:t xml:space="preserve"> </w:t>
            </w:r>
            <w:r w:rsidR="00E75609">
              <w:t xml:space="preserve">information </w:t>
            </w:r>
            <w:r w:rsidRPr="004F08CB">
              <w:t>collection and parsing interface</w:t>
            </w:r>
            <w:r>
              <w:br/>
              <w:t>(DXE Protocol)</w:t>
            </w:r>
          </w:p>
        </w:tc>
        <w:tc>
          <w:tcPr>
            <w:tcW w:w="4675" w:type="dxa"/>
          </w:tcPr>
          <w:p w14:paraId="5D5E031D" w14:textId="77777777" w:rsidR="00E249F8" w:rsidRDefault="00E249F8" w:rsidP="00E249F8">
            <w:pPr>
              <w:pStyle w:val="Body"/>
            </w:pPr>
            <w:proofErr w:type="spellStart"/>
            <w:r w:rsidRPr="00E249F8">
              <w:t>SDEmmcInfoDxe</w:t>
            </w:r>
            <w:proofErr w:type="spellEnd"/>
            <w:r>
              <w:t>\</w:t>
            </w:r>
          </w:p>
          <w:p w14:paraId="5978A591" w14:textId="0AE2285D" w:rsidR="00E249F8" w:rsidRDefault="00E249F8" w:rsidP="00E249F8">
            <w:pPr>
              <w:pStyle w:val="Body"/>
              <w:ind w:leftChars="100" w:left="180"/>
            </w:pPr>
            <w:proofErr w:type="spellStart"/>
            <w:r w:rsidRPr="00E249F8">
              <w:t>SDEmmcInfoDxe</w:t>
            </w:r>
            <w:r>
              <w:t>.c</w:t>
            </w:r>
            <w:proofErr w:type="spellEnd"/>
          </w:p>
          <w:p w14:paraId="00823BD8" w14:textId="244D4213" w:rsidR="00E249F8" w:rsidRDefault="00E249F8" w:rsidP="00E249F8">
            <w:pPr>
              <w:pStyle w:val="Body"/>
              <w:ind w:leftChars="100" w:left="180"/>
            </w:pPr>
            <w:proofErr w:type="spellStart"/>
            <w:r w:rsidRPr="00E249F8">
              <w:t>SDEmmcInfoDxe</w:t>
            </w:r>
            <w:r>
              <w:t>.h</w:t>
            </w:r>
            <w:proofErr w:type="spellEnd"/>
          </w:p>
          <w:p w14:paraId="7188C389" w14:textId="30C7A64E" w:rsidR="00E249F8" w:rsidRPr="004C7F3A" w:rsidRDefault="00E249F8" w:rsidP="00E249F8">
            <w:pPr>
              <w:pStyle w:val="Body"/>
              <w:ind w:leftChars="100" w:left="180"/>
            </w:pPr>
            <w:r w:rsidRPr="00E249F8">
              <w:t>SDEmmcInfoDxe</w:t>
            </w:r>
            <w:r>
              <w:t>.inf</w:t>
            </w:r>
          </w:p>
        </w:tc>
      </w:tr>
      <w:tr w:rsidR="00E249F8" w14:paraId="47A07DB3" w14:textId="77777777" w:rsidTr="0065014E">
        <w:tc>
          <w:tcPr>
            <w:tcW w:w="4675" w:type="dxa"/>
          </w:tcPr>
          <w:p w14:paraId="3C628989" w14:textId="74648417" w:rsidR="00E249F8" w:rsidRDefault="00E249F8" w:rsidP="00E249F8">
            <w:pPr>
              <w:pStyle w:val="Body"/>
              <w:rPr>
                <w:lang w:eastAsia="zh-TW"/>
              </w:rPr>
            </w:pPr>
            <w:r>
              <w:rPr>
                <w:lang w:eastAsia="zh-TW"/>
              </w:rPr>
              <w:t>SD/eMMC</w:t>
            </w:r>
            <w:r>
              <w:rPr>
                <w:rFonts w:hint="eastAsia"/>
                <w:lang w:eastAsia="zh-TW"/>
              </w:rPr>
              <w:t xml:space="preserve"> s</w:t>
            </w:r>
            <w:r>
              <w:rPr>
                <w:lang w:eastAsia="zh-TW"/>
              </w:rPr>
              <w:t>etup menu driver</w:t>
            </w:r>
          </w:p>
        </w:tc>
        <w:tc>
          <w:tcPr>
            <w:tcW w:w="4675" w:type="dxa"/>
          </w:tcPr>
          <w:p w14:paraId="4FEBB573" w14:textId="77777777" w:rsidR="00E249F8" w:rsidRDefault="00E249F8" w:rsidP="00E249F8">
            <w:pPr>
              <w:pStyle w:val="Body"/>
            </w:pPr>
            <w:proofErr w:type="spellStart"/>
            <w:r w:rsidRPr="00E249F8">
              <w:t>SDEmmcInfoSetupUtilityDxe</w:t>
            </w:r>
            <w:proofErr w:type="spellEnd"/>
            <w:r>
              <w:t>\</w:t>
            </w:r>
          </w:p>
          <w:p w14:paraId="51991FAB" w14:textId="77777777" w:rsidR="00E249F8" w:rsidRDefault="00E249F8" w:rsidP="00E249F8">
            <w:pPr>
              <w:pStyle w:val="Body"/>
              <w:ind w:leftChars="100" w:left="180"/>
            </w:pPr>
            <w:proofErr w:type="spellStart"/>
            <w:r w:rsidRPr="00E249F8">
              <w:t>SDEmmcInfoFormPolicy.h</w:t>
            </w:r>
            <w:proofErr w:type="spellEnd"/>
          </w:p>
          <w:p w14:paraId="3313DF85" w14:textId="51A60720" w:rsidR="00E249F8" w:rsidRDefault="00E249F8" w:rsidP="00E249F8">
            <w:pPr>
              <w:pStyle w:val="Body"/>
              <w:ind w:leftChars="100" w:left="180"/>
            </w:pPr>
            <w:proofErr w:type="spellStart"/>
            <w:r w:rsidRPr="00E249F8">
              <w:t>SDEmmcInfoSetupUtilityDxe</w:t>
            </w:r>
            <w:r>
              <w:t>.c</w:t>
            </w:r>
            <w:proofErr w:type="spellEnd"/>
          </w:p>
          <w:p w14:paraId="433CEDA0" w14:textId="42E48A7F" w:rsidR="00E249F8" w:rsidRDefault="00E249F8" w:rsidP="00E249F8">
            <w:pPr>
              <w:pStyle w:val="Body"/>
              <w:ind w:leftChars="100" w:left="180"/>
            </w:pPr>
            <w:proofErr w:type="spellStart"/>
            <w:r w:rsidRPr="00E249F8">
              <w:t>SDEmmcInfoSetupUtilityDxe</w:t>
            </w:r>
            <w:r>
              <w:t>.h</w:t>
            </w:r>
            <w:proofErr w:type="spellEnd"/>
          </w:p>
          <w:p w14:paraId="56645AEF" w14:textId="79DCA3B4" w:rsidR="00E249F8" w:rsidRDefault="00E249F8" w:rsidP="00E249F8">
            <w:pPr>
              <w:pStyle w:val="Body"/>
              <w:ind w:leftChars="100" w:left="180"/>
            </w:pPr>
            <w:r w:rsidRPr="00E249F8">
              <w:t>SDEmmcInfoSetupUtilityDxe</w:t>
            </w:r>
            <w:r>
              <w:t>.inf</w:t>
            </w:r>
          </w:p>
          <w:p w14:paraId="34F77CE2" w14:textId="725AFF5A" w:rsidR="00E249F8" w:rsidRDefault="00E249F8" w:rsidP="00E249F8">
            <w:pPr>
              <w:pStyle w:val="Body"/>
              <w:ind w:leftChars="100" w:left="180"/>
            </w:pPr>
            <w:proofErr w:type="spellStart"/>
            <w:r w:rsidRPr="00E249F8">
              <w:t>SDEmmcInfoSetupUtilityDxe</w:t>
            </w:r>
            <w:r>
              <w:t>.uni</w:t>
            </w:r>
            <w:proofErr w:type="spellEnd"/>
          </w:p>
          <w:p w14:paraId="2B43159A" w14:textId="3FD2FF2E" w:rsidR="00E249F8" w:rsidRPr="004C7F3A" w:rsidRDefault="00E249F8" w:rsidP="00E249F8">
            <w:pPr>
              <w:pStyle w:val="Body"/>
              <w:ind w:leftChars="100" w:left="180"/>
            </w:pPr>
            <w:proofErr w:type="spellStart"/>
            <w:r w:rsidRPr="00E249F8">
              <w:t>SDEmmcInfoSetupUtilityDxe</w:t>
            </w:r>
            <w:r>
              <w:t>vfr.vfr</w:t>
            </w:r>
            <w:proofErr w:type="spellEnd"/>
          </w:p>
        </w:tc>
      </w:tr>
      <w:tr w:rsidR="00146E3E" w14:paraId="7C8FE06F" w14:textId="77777777" w:rsidTr="0065014E">
        <w:tc>
          <w:tcPr>
            <w:tcW w:w="4675" w:type="dxa"/>
          </w:tcPr>
          <w:p w14:paraId="739791A9" w14:textId="47976F27" w:rsidR="00146E3E" w:rsidRDefault="00146E3E" w:rsidP="00E249F8">
            <w:pPr>
              <w:pStyle w:val="Body"/>
              <w:rPr>
                <w:lang w:eastAsia="zh-TW"/>
              </w:rPr>
            </w:pPr>
            <w:r w:rsidRPr="00146E3E">
              <w:rPr>
                <w:lang w:eastAsia="zh-TW"/>
              </w:rPr>
              <w:t>PCI information conversion table and interface</w:t>
            </w:r>
            <w:r>
              <w:br/>
              <w:t>(DXE Protocol)</w:t>
            </w:r>
          </w:p>
        </w:tc>
        <w:tc>
          <w:tcPr>
            <w:tcW w:w="4675" w:type="dxa"/>
          </w:tcPr>
          <w:p w14:paraId="3B8109ED" w14:textId="77777777" w:rsidR="00146E3E" w:rsidRDefault="00146E3E" w:rsidP="00E249F8">
            <w:pPr>
              <w:pStyle w:val="Body"/>
            </w:pPr>
            <w:proofErr w:type="spellStart"/>
            <w:r w:rsidRPr="00146E3E">
              <w:t>PciLookupDxe</w:t>
            </w:r>
            <w:proofErr w:type="spellEnd"/>
            <w:r>
              <w:t>\</w:t>
            </w:r>
          </w:p>
          <w:p w14:paraId="12A8E417" w14:textId="77777777" w:rsidR="00146E3E" w:rsidRDefault="00146E3E" w:rsidP="00E249F8">
            <w:pPr>
              <w:pStyle w:val="Body"/>
              <w:rPr>
                <w:lang w:eastAsia="zh-TW"/>
              </w:rPr>
            </w:pPr>
            <w:r>
              <w:rPr>
                <w:rFonts w:hint="eastAsia"/>
                <w:lang w:eastAsia="zh-TW"/>
              </w:rPr>
              <w:t xml:space="preserve"> </w:t>
            </w:r>
            <w:r>
              <w:rPr>
                <w:lang w:eastAsia="zh-TW"/>
              </w:rPr>
              <w:t xml:space="preserve"> </w:t>
            </w:r>
            <w:proofErr w:type="spellStart"/>
            <w:r w:rsidRPr="00146E3E">
              <w:rPr>
                <w:lang w:eastAsia="zh-TW"/>
              </w:rPr>
              <w:t>PciCommonStr.uni</w:t>
            </w:r>
            <w:proofErr w:type="spellEnd"/>
          </w:p>
          <w:p w14:paraId="530F337D" w14:textId="77777777" w:rsidR="00146E3E" w:rsidRDefault="00146E3E" w:rsidP="00E249F8">
            <w:pPr>
              <w:pStyle w:val="Body"/>
              <w:rPr>
                <w:lang w:eastAsia="zh-TW"/>
              </w:rPr>
            </w:pPr>
            <w:r>
              <w:rPr>
                <w:rFonts w:hint="eastAsia"/>
                <w:lang w:eastAsia="zh-TW"/>
              </w:rPr>
              <w:t xml:space="preserve"> </w:t>
            </w:r>
            <w:r>
              <w:rPr>
                <w:lang w:eastAsia="zh-TW"/>
              </w:rPr>
              <w:t xml:space="preserve"> </w:t>
            </w:r>
            <w:proofErr w:type="spellStart"/>
            <w:r w:rsidRPr="00146E3E">
              <w:rPr>
                <w:lang w:eastAsia="zh-TW"/>
              </w:rPr>
              <w:t>PciLookupDxe.c</w:t>
            </w:r>
            <w:proofErr w:type="spellEnd"/>
          </w:p>
          <w:p w14:paraId="760A59BD" w14:textId="77777777" w:rsidR="00146E3E" w:rsidRDefault="00146E3E" w:rsidP="00E249F8">
            <w:pPr>
              <w:pStyle w:val="Body"/>
              <w:rPr>
                <w:lang w:eastAsia="zh-TW"/>
              </w:rPr>
            </w:pPr>
            <w:r>
              <w:rPr>
                <w:rFonts w:hint="eastAsia"/>
                <w:lang w:eastAsia="zh-TW"/>
              </w:rPr>
              <w:lastRenderedPageBreak/>
              <w:t xml:space="preserve"> </w:t>
            </w:r>
            <w:r>
              <w:rPr>
                <w:lang w:eastAsia="zh-TW"/>
              </w:rPr>
              <w:t xml:space="preserve"> </w:t>
            </w:r>
            <w:proofErr w:type="spellStart"/>
            <w:r w:rsidRPr="00146E3E">
              <w:rPr>
                <w:lang w:eastAsia="zh-TW"/>
              </w:rPr>
              <w:t>PciLookupDxe.</w:t>
            </w:r>
            <w:r>
              <w:rPr>
                <w:lang w:eastAsia="zh-TW"/>
              </w:rPr>
              <w:t>h</w:t>
            </w:r>
            <w:proofErr w:type="spellEnd"/>
          </w:p>
          <w:p w14:paraId="18BBED6B" w14:textId="5627D3FB" w:rsidR="00146E3E" w:rsidRPr="00E249F8" w:rsidRDefault="00146E3E" w:rsidP="00E249F8">
            <w:pPr>
              <w:pStyle w:val="Body"/>
              <w:rPr>
                <w:lang w:eastAsia="zh-TW"/>
              </w:rPr>
            </w:pPr>
            <w:r>
              <w:rPr>
                <w:rFonts w:hint="eastAsia"/>
                <w:lang w:eastAsia="zh-TW"/>
              </w:rPr>
              <w:t xml:space="preserve"> </w:t>
            </w:r>
            <w:r>
              <w:rPr>
                <w:lang w:eastAsia="zh-TW"/>
              </w:rPr>
              <w:t xml:space="preserve"> </w:t>
            </w:r>
            <w:r w:rsidRPr="00146E3E">
              <w:rPr>
                <w:lang w:eastAsia="zh-TW"/>
              </w:rPr>
              <w:t>PciLookupDxe.</w:t>
            </w:r>
            <w:r>
              <w:rPr>
                <w:lang w:eastAsia="zh-TW"/>
              </w:rPr>
              <w:t>inf</w:t>
            </w:r>
          </w:p>
        </w:tc>
      </w:tr>
      <w:tr w:rsidR="00E249F8" w14:paraId="1EAC9450" w14:textId="77777777" w:rsidTr="0065014E">
        <w:tc>
          <w:tcPr>
            <w:tcW w:w="4675" w:type="dxa"/>
          </w:tcPr>
          <w:p w14:paraId="57909F5E" w14:textId="3A1375C8" w:rsidR="00E249F8" w:rsidRDefault="00E249F8" w:rsidP="00E249F8">
            <w:pPr>
              <w:pStyle w:val="Body"/>
              <w:rPr>
                <w:lang w:eastAsia="zh-TW"/>
              </w:rPr>
            </w:pPr>
            <w:r>
              <w:rPr>
                <w:rFonts w:hint="eastAsia"/>
                <w:lang w:eastAsia="zh-TW"/>
              </w:rPr>
              <w:lastRenderedPageBreak/>
              <w:t xml:space="preserve">PCI </w:t>
            </w:r>
            <w:r w:rsidR="00E75609">
              <w:t xml:space="preserve">information </w:t>
            </w:r>
            <w:r w:rsidRPr="004F08CB">
              <w:t>collection and parsing interface</w:t>
            </w:r>
            <w:r>
              <w:br/>
              <w:t>(DXE Protocol)</w:t>
            </w:r>
          </w:p>
        </w:tc>
        <w:tc>
          <w:tcPr>
            <w:tcW w:w="4675" w:type="dxa"/>
          </w:tcPr>
          <w:p w14:paraId="5A59E69D" w14:textId="4D3FBB86" w:rsidR="00E249F8" w:rsidRDefault="00146E3E" w:rsidP="00E249F8">
            <w:pPr>
              <w:pStyle w:val="Body"/>
              <w:rPr>
                <w:lang w:eastAsia="zh-TW"/>
              </w:rPr>
            </w:pPr>
            <w:proofErr w:type="spellStart"/>
            <w:r w:rsidRPr="00146E3E">
              <w:t>PciDeviceInfoDxe</w:t>
            </w:r>
            <w:proofErr w:type="spellEnd"/>
            <w:r w:rsidR="00E249F8">
              <w:rPr>
                <w:rFonts w:hint="eastAsia"/>
                <w:lang w:eastAsia="zh-TW"/>
              </w:rPr>
              <w:t>\</w:t>
            </w:r>
          </w:p>
          <w:p w14:paraId="256E5A47" w14:textId="77777777" w:rsidR="00144C7A" w:rsidRDefault="00146E3E" w:rsidP="00E249F8">
            <w:pPr>
              <w:pStyle w:val="Body"/>
              <w:ind w:leftChars="100" w:left="180"/>
              <w:rPr>
                <w:lang w:eastAsia="zh-TW"/>
              </w:rPr>
            </w:pPr>
            <w:proofErr w:type="spellStart"/>
            <w:r w:rsidRPr="00146E3E">
              <w:rPr>
                <w:lang w:eastAsia="zh-TW"/>
              </w:rPr>
              <w:t>PciDeviceInfoDxe.c</w:t>
            </w:r>
            <w:proofErr w:type="spellEnd"/>
          </w:p>
          <w:p w14:paraId="6D17CDC4" w14:textId="53F422D7" w:rsidR="00146E3E" w:rsidRDefault="00146E3E" w:rsidP="00E249F8">
            <w:pPr>
              <w:pStyle w:val="Body"/>
              <w:ind w:leftChars="100" w:left="180"/>
              <w:rPr>
                <w:lang w:eastAsia="zh-TW"/>
              </w:rPr>
            </w:pPr>
            <w:proofErr w:type="spellStart"/>
            <w:r w:rsidRPr="00146E3E">
              <w:rPr>
                <w:lang w:eastAsia="zh-TW"/>
              </w:rPr>
              <w:t>PciDeviceInfoDxe.</w:t>
            </w:r>
            <w:r>
              <w:rPr>
                <w:lang w:eastAsia="zh-TW"/>
              </w:rPr>
              <w:t>h</w:t>
            </w:r>
            <w:proofErr w:type="spellEnd"/>
          </w:p>
          <w:p w14:paraId="623ECF89" w14:textId="22FC142D" w:rsidR="00146E3E" w:rsidRPr="004C7F3A" w:rsidRDefault="00146E3E" w:rsidP="00E249F8">
            <w:pPr>
              <w:pStyle w:val="Body"/>
              <w:ind w:leftChars="100" w:left="180"/>
              <w:rPr>
                <w:lang w:eastAsia="zh-TW"/>
              </w:rPr>
            </w:pPr>
            <w:r w:rsidRPr="00146E3E">
              <w:rPr>
                <w:lang w:eastAsia="zh-TW"/>
              </w:rPr>
              <w:t>PciDeviceInfoDxe.</w:t>
            </w:r>
            <w:r>
              <w:rPr>
                <w:lang w:eastAsia="zh-TW"/>
              </w:rPr>
              <w:t>inf</w:t>
            </w:r>
          </w:p>
        </w:tc>
      </w:tr>
      <w:tr w:rsidR="00E249F8" w14:paraId="7CB30DCD" w14:textId="77777777" w:rsidTr="0065014E">
        <w:tc>
          <w:tcPr>
            <w:tcW w:w="4675" w:type="dxa"/>
          </w:tcPr>
          <w:p w14:paraId="0308C1D7" w14:textId="0A78C76A" w:rsidR="00E249F8" w:rsidRDefault="00E249F8" w:rsidP="00E249F8">
            <w:pPr>
              <w:pStyle w:val="Body"/>
              <w:rPr>
                <w:lang w:eastAsia="zh-TW"/>
              </w:rPr>
            </w:pPr>
            <w:r>
              <w:rPr>
                <w:rFonts w:hint="eastAsia"/>
                <w:lang w:eastAsia="zh-TW"/>
              </w:rPr>
              <w:t>PCI s</w:t>
            </w:r>
            <w:r>
              <w:rPr>
                <w:lang w:eastAsia="zh-TW"/>
              </w:rPr>
              <w:t>etup menu driver</w:t>
            </w:r>
          </w:p>
        </w:tc>
        <w:tc>
          <w:tcPr>
            <w:tcW w:w="4675" w:type="dxa"/>
          </w:tcPr>
          <w:p w14:paraId="365A9847" w14:textId="43729BEB" w:rsidR="00E249F8" w:rsidRDefault="00146E3E" w:rsidP="00E249F8">
            <w:pPr>
              <w:pStyle w:val="Body"/>
            </w:pPr>
            <w:proofErr w:type="spellStart"/>
            <w:r w:rsidRPr="00146E3E">
              <w:t>PciDeviceInfoSetupUtilityDxe</w:t>
            </w:r>
            <w:proofErr w:type="spellEnd"/>
            <w:r w:rsidR="00FF4E02">
              <w:t>\</w:t>
            </w:r>
          </w:p>
          <w:p w14:paraId="5FE612FB" w14:textId="6F39FD95" w:rsidR="00FF4E02" w:rsidRDefault="00146E3E" w:rsidP="00FF4E02">
            <w:pPr>
              <w:pStyle w:val="Body"/>
              <w:ind w:leftChars="100" w:left="180"/>
            </w:pPr>
            <w:proofErr w:type="spellStart"/>
            <w:r w:rsidRPr="00146E3E">
              <w:t>PciDeviceInfoSetupNVDataStruc.h</w:t>
            </w:r>
            <w:proofErr w:type="spellEnd"/>
          </w:p>
          <w:p w14:paraId="249676E9" w14:textId="20D8C761" w:rsidR="00FF4E02" w:rsidRDefault="00146E3E" w:rsidP="00FF4E02">
            <w:pPr>
              <w:pStyle w:val="Body"/>
              <w:ind w:leftChars="100" w:left="180"/>
            </w:pPr>
            <w:proofErr w:type="spellStart"/>
            <w:r w:rsidRPr="00146E3E">
              <w:t>PciDeviceInfoSetupUtilityDxe.c</w:t>
            </w:r>
            <w:proofErr w:type="spellEnd"/>
          </w:p>
          <w:p w14:paraId="37658970" w14:textId="660E1917" w:rsidR="00146E3E" w:rsidRDefault="00146E3E" w:rsidP="00FF4E02">
            <w:pPr>
              <w:pStyle w:val="Body"/>
              <w:ind w:leftChars="100" w:left="180"/>
            </w:pPr>
            <w:proofErr w:type="spellStart"/>
            <w:r w:rsidRPr="00146E3E">
              <w:t>PciDeviceInfoSetupUtilityDxe.</w:t>
            </w:r>
            <w:r>
              <w:t>h</w:t>
            </w:r>
            <w:proofErr w:type="spellEnd"/>
          </w:p>
          <w:p w14:paraId="6C97006B" w14:textId="7C5DB86F" w:rsidR="00146E3E" w:rsidRDefault="00146E3E" w:rsidP="00FF4E02">
            <w:pPr>
              <w:pStyle w:val="Body"/>
              <w:ind w:leftChars="100" w:left="180"/>
            </w:pPr>
            <w:r w:rsidRPr="00146E3E">
              <w:t>PciDeviceInfoSetupUtilityDxe.</w:t>
            </w:r>
            <w:r>
              <w:t>inf</w:t>
            </w:r>
          </w:p>
          <w:p w14:paraId="54B097B8" w14:textId="77777777" w:rsidR="00FF4E02" w:rsidRDefault="00146E3E" w:rsidP="00146E3E">
            <w:pPr>
              <w:pStyle w:val="Body"/>
              <w:ind w:leftChars="100" w:left="180"/>
              <w:rPr>
                <w:rFonts w:eastAsia="SimSun"/>
              </w:rPr>
            </w:pPr>
            <w:proofErr w:type="spellStart"/>
            <w:r w:rsidRPr="00146E3E">
              <w:t>PciDeviceInfoSetupUtilityDxe.</w:t>
            </w:r>
            <w:r>
              <w:t>uni</w:t>
            </w:r>
            <w:proofErr w:type="spellEnd"/>
          </w:p>
          <w:p w14:paraId="02010896" w14:textId="61A4471E" w:rsidR="00146E3E" w:rsidRPr="00146E3E" w:rsidRDefault="00146E3E" w:rsidP="00146E3E">
            <w:pPr>
              <w:pStyle w:val="Body"/>
              <w:ind w:leftChars="100" w:left="180"/>
              <w:rPr>
                <w:rFonts w:eastAsia="SimSun"/>
              </w:rPr>
            </w:pPr>
            <w:proofErr w:type="spellStart"/>
            <w:r w:rsidRPr="00146E3E">
              <w:rPr>
                <w:rFonts w:eastAsia="SimSun"/>
              </w:rPr>
              <w:t>PciDeviceInfoVfr.vfr</w:t>
            </w:r>
            <w:proofErr w:type="spellEnd"/>
          </w:p>
        </w:tc>
      </w:tr>
      <w:tr w:rsidR="00FF4E02" w14:paraId="6507E2E0" w14:textId="77777777" w:rsidTr="0065014E">
        <w:tc>
          <w:tcPr>
            <w:tcW w:w="4675" w:type="dxa"/>
          </w:tcPr>
          <w:p w14:paraId="3A520F00" w14:textId="6F7B7436" w:rsidR="00FF4E02" w:rsidRDefault="00FF4E02" w:rsidP="00FF4E02">
            <w:pPr>
              <w:pStyle w:val="Body"/>
              <w:rPr>
                <w:lang w:eastAsia="zh-TW"/>
              </w:rPr>
            </w:pPr>
            <w:r>
              <w:rPr>
                <w:lang w:eastAsia="zh-TW"/>
              </w:rPr>
              <w:t>USB</w:t>
            </w:r>
            <w:r>
              <w:rPr>
                <w:rFonts w:hint="eastAsia"/>
                <w:lang w:eastAsia="zh-TW"/>
              </w:rPr>
              <w:t xml:space="preserve"> </w:t>
            </w:r>
            <w:r>
              <w:t xml:space="preserve">class code </w:t>
            </w:r>
            <w:r w:rsidRPr="004F08CB">
              <w:t>parsing interface</w:t>
            </w:r>
            <w:r>
              <w:br/>
              <w:t>(DXE Protocol)</w:t>
            </w:r>
          </w:p>
        </w:tc>
        <w:tc>
          <w:tcPr>
            <w:tcW w:w="4675" w:type="dxa"/>
          </w:tcPr>
          <w:p w14:paraId="3896A4ED" w14:textId="715CC300" w:rsidR="00FF4E02" w:rsidRDefault="00FF4E02" w:rsidP="00FF4E02">
            <w:pPr>
              <w:pStyle w:val="Body"/>
            </w:pPr>
            <w:proofErr w:type="spellStart"/>
            <w:r w:rsidRPr="00FF4E02">
              <w:t>UsbTextLookupDxe</w:t>
            </w:r>
            <w:proofErr w:type="spellEnd"/>
            <w:r>
              <w:t>\</w:t>
            </w:r>
          </w:p>
          <w:p w14:paraId="54245F78" w14:textId="77777777" w:rsidR="00FF4E02" w:rsidRDefault="00FF4E02" w:rsidP="00144C7A">
            <w:pPr>
              <w:pStyle w:val="Body"/>
              <w:ind w:leftChars="100" w:left="180"/>
            </w:pPr>
            <w:r w:rsidRPr="00FF4E02">
              <w:t>H2OUsbClassCodeString.c</w:t>
            </w:r>
          </w:p>
          <w:p w14:paraId="0B7E5FA9" w14:textId="77777777" w:rsidR="00FF4E02" w:rsidRDefault="00FF4E02" w:rsidP="00144C7A">
            <w:pPr>
              <w:pStyle w:val="Body"/>
              <w:ind w:leftChars="100" w:left="180"/>
            </w:pPr>
            <w:r w:rsidRPr="00FF4E02">
              <w:t>H2OUsbClassCodeString.h</w:t>
            </w:r>
          </w:p>
          <w:p w14:paraId="08BEBBE5" w14:textId="77777777" w:rsidR="00FF4E02" w:rsidRDefault="00FF4E02" w:rsidP="00144C7A">
            <w:pPr>
              <w:pStyle w:val="Body"/>
              <w:ind w:leftChars="100" w:left="180"/>
            </w:pPr>
            <w:r w:rsidRPr="00FF4E02">
              <w:t>H2OUsbClassCodeString.uni</w:t>
            </w:r>
          </w:p>
          <w:p w14:paraId="64A41B44" w14:textId="77777777" w:rsidR="00FF4E02" w:rsidRDefault="00FF4E02" w:rsidP="00144C7A">
            <w:pPr>
              <w:pStyle w:val="Body"/>
              <w:ind w:leftChars="100" w:left="180"/>
            </w:pPr>
            <w:proofErr w:type="spellStart"/>
            <w:r w:rsidRPr="00FF4E02">
              <w:t>UsbTextLookupDxe</w:t>
            </w:r>
            <w:r>
              <w:t>.c</w:t>
            </w:r>
            <w:proofErr w:type="spellEnd"/>
          </w:p>
          <w:p w14:paraId="38AB62B0" w14:textId="77777777" w:rsidR="00FF4E02" w:rsidRDefault="00FF4E02" w:rsidP="00144C7A">
            <w:pPr>
              <w:pStyle w:val="Body"/>
              <w:ind w:leftChars="100" w:left="180"/>
            </w:pPr>
            <w:proofErr w:type="spellStart"/>
            <w:r w:rsidRPr="00FF4E02">
              <w:t>UsbTextLookupDxe</w:t>
            </w:r>
            <w:r>
              <w:t>.h</w:t>
            </w:r>
            <w:proofErr w:type="spellEnd"/>
          </w:p>
          <w:p w14:paraId="58AA89F7" w14:textId="77777777" w:rsidR="00FF4E02" w:rsidRDefault="00FF4E02" w:rsidP="00144C7A">
            <w:pPr>
              <w:pStyle w:val="Body"/>
              <w:ind w:leftChars="100" w:left="180"/>
            </w:pPr>
            <w:r w:rsidRPr="00FF4E02">
              <w:t>UsbTextLookupDxe</w:t>
            </w:r>
            <w:r>
              <w:t>.inf</w:t>
            </w:r>
          </w:p>
          <w:p w14:paraId="79163BFA" w14:textId="564C08BD" w:rsidR="00FF4E02" w:rsidRPr="00FF4E02" w:rsidRDefault="00FF4E02" w:rsidP="00144C7A">
            <w:pPr>
              <w:pStyle w:val="Body"/>
              <w:ind w:leftChars="100" w:left="180"/>
              <w:rPr>
                <w:rFonts w:eastAsia="SimSun"/>
              </w:rPr>
            </w:pPr>
            <w:proofErr w:type="spellStart"/>
            <w:r w:rsidRPr="00FF4E02">
              <w:rPr>
                <w:rFonts w:eastAsia="SimSun"/>
              </w:rPr>
              <w:t>UsbTextLookupDxe</w:t>
            </w:r>
            <w:r>
              <w:rPr>
                <w:rFonts w:eastAsia="SimSun"/>
              </w:rPr>
              <w:t>.uni</w:t>
            </w:r>
            <w:proofErr w:type="spellEnd"/>
          </w:p>
        </w:tc>
      </w:tr>
      <w:tr w:rsidR="00FF4E02" w14:paraId="36862DDC" w14:textId="77777777" w:rsidTr="0065014E">
        <w:tc>
          <w:tcPr>
            <w:tcW w:w="4675" w:type="dxa"/>
          </w:tcPr>
          <w:p w14:paraId="3DBCAB18" w14:textId="665E3F20" w:rsidR="00FF4E02" w:rsidRDefault="00FF4E02" w:rsidP="00FF4E02">
            <w:pPr>
              <w:pStyle w:val="Body"/>
              <w:rPr>
                <w:lang w:eastAsia="zh-TW"/>
              </w:rPr>
            </w:pPr>
            <w:r>
              <w:rPr>
                <w:lang w:eastAsia="zh-TW"/>
              </w:rPr>
              <w:t>USB</w:t>
            </w:r>
            <w:r>
              <w:rPr>
                <w:rFonts w:hint="eastAsia"/>
                <w:lang w:eastAsia="zh-TW"/>
              </w:rPr>
              <w:t xml:space="preserve"> s</w:t>
            </w:r>
            <w:r>
              <w:rPr>
                <w:lang w:eastAsia="zh-TW"/>
              </w:rPr>
              <w:t>etup menu driver</w:t>
            </w:r>
          </w:p>
        </w:tc>
        <w:tc>
          <w:tcPr>
            <w:tcW w:w="4675" w:type="dxa"/>
          </w:tcPr>
          <w:p w14:paraId="707CD61F" w14:textId="77777777" w:rsidR="00FF4E02" w:rsidRDefault="00FF3F55" w:rsidP="00FF4E02">
            <w:pPr>
              <w:pStyle w:val="Body"/>
            </w:pPr>
            <w:proofErr w:type="spellStart"/>
            <w:r w:rsidRPr="00FF3F55">
              <w:t>UsbViewerDxe</w:t>
            </w:r>
            <w:proofErr w:type="spellEnd"/>
            <w:r>
              <w:t>\</w:t>
            </w:r>
          </w:p>
          <w:p w14:paraId="432B60E8" w14:textId="77777777" w:rsidR="00FF3F55" w:rsidRDefault="00FF3F55" w:rsidP="00FF3F55">
            <w:pPr>
              <w:pStyle w:val="Body"/>
              <w:ind w:leftChars="100" w:left="180"/>
            </w:pPr>
            <w:proofErr w:type="spellStart"/>
            <w:r w:rsidRPr="00FF3F55">
              <w:t>HiiConfigAccess.c</w:t>
            </w:r>
            <w:proofErr w:type="spellEnd"/>
          </w:p>
          <w:p w14:paraId="0EA387D8" w14:textId="363ADCEF" w:rsidR="00FF3F55" w:rsidRDefault="00FF3F55" w:rsidP="00FF3F55">
            <w:pPr>
              <w:pStyle w:val="Body"/>
              <w:ind w:leftChars="100" w:left="180"/>
              <w:rPr>
                <w:lang w:eastAsia="zh-TW"/>
              </w:rPr>
            </w:pPr>
            <w:proofErr w:type="spellStart"/>
            <w:r w:rsidRPr="00FF3F55">
              <w:t>UsbViewerDxe</w:t>
            </w:r>
            <w:r>
              <w:rPr>
                <w:rFonts w:hint="eastAsia"/>
                <w:lang w:eastAsia="zh-TW"/>
              </w:rPr>
              <w:t>.</w:t>
            </w:r>
            <w:r>
              <w:rPr>
                <w:lang w:eastAsia="zh-TW"/>
              </w:rPr>
              <w:t>c</w:t>
            </w:r>
            <w:proofErr w:type="spellEnd"/>
          </w:p>
          <w:p w14:paraId="1B99B33B" w14:textId="6142AE79" w:rsidR="00FF3F55" w:rsidRDefault="00FF3F55" w:rsidP="00FF3F55">
            <w:pPr>
              <w:pStyle w:val="Body"/>
              <w:ind w:leftChars="100" w:left="180"/>
            </w:pPr>
            <w:proofErr w:type="spellStart"/>
            <w:r w:rsidRPr="00FF3F55">
              <w:t>UsbViewerDxe</w:t>
            </w:r>
            <w:r>
              <w:t>.h</w:t>
            </w:r>
            <w:proofErr w:type="spellEnd"/>
          </w:p>
          <w:p w14:paraId="79DC8738" w14:textId="77777777" w:rsidR="00FF3F55" w:rsidRDefault="00FF3F55" w:rsidP="00FF3F55">
            <w:pPr>
              <w:pStyle w:val="Body"/>
              <w:ind w:leftChars="100" w:left="180"/>
            </w:pPr>
            <w:r w:rsidRPr="00FF3F55">
              <w:t>UsbViewerDxe</w:t>
            </w:r>
            <w:r>
              <w:t>.inf</w:t>
            </w:r>
          </w:p>
          <w:p w14:paraId="7ACA0F6C" w14:textId="77777777" w:rsidR="00FF3F55" w:rsidRDefault="00FF3F55" w:rsidP="00FF3F55">
            <w:pPr>
              <w:pStyle w:val="Body"/>
              <w:ind w:leftChars="100" w:left="180"/>
            </w:pPr>
            <w:proofErr w:type="spellStart"/>
            <w:r w:rsidRPr="00FF3F55">
              <w:t>UsbViewerSetup.h</w:t>
            </w:r>
            <w:proofErr w:type="spellEnd"/>
          </w:p>
          <w:p w14:paraId="2052A516" w14:textId="77777777" w:rsidR="00FF3F55" w:rsidRDefault="00FF3F55" w:rsidP="00FF3F55">
            <w:pPr>
              <w:pStyle w:val="Body"/>
              <w:ind w:leftChars="100" w:left="180"/>
            </w:pPr>
            <w:proofErr w:type="spellStart"/>
            <w:r w:rsidRPr="00FF3F55">
              <w:t>UsbViewerStr.uni</w:t>
            </w:r>
            <w:proofErr w:type="spellEnd"/>
          </w:p>
          <w:p w14:paraId="09FC7E4E" w14:textId="789EAF82" w:rsidR="00FF3F55" w:rsidRPr="004C7F3A" w:rsidRDefault="00FF3F55" w:rsidP="00FF3F55">
            <w:pPr>
              <w:pStyle w:val="Body"/>
              <w:ind w:leftChars="100" w:left="180"/>
            </w:pPr>
            <w:proofErr w:type="spellStart"/>
            <w:r w:rsidRPr="00FF3F55">
              <w:t>UsbViewerVfr.vfr</w:t>
            </w:r>
            <w:proofErr w:type="spellEnd"/>
          </w:p>
        </w:tc>
      </w:tr>
      <w:tr w:rsidR="00050CC3" w14:paraId="045D4705" w14:textId="77777777" w:rsidTr="0065014E">
        <w:tc>
          <w:tcPr>
            <w:tcW w:w="4675" w:type="dxa"/>
          </w:tcPr>
          <w:p w14:paraId="42D31762" w14:textId="1F4B8A3A" w:rsidR="00050CC3" w:rsidRDefault="00050CC3" w:rsidP="00FF4E02">
            <w:pPr>
              <w:pStyle w:val="Body"/>
              <w:rPr>
                <w:lang w:eastAsia="zh-TW"/>
              </w:rPr>
            </w:pPr>
            <w:r>
              <w:rPr>
                <w:lang w:eastAsia="zh-TW"/>
              </w:rPr>
              <w:lastRenderedPageBreak/>
              <w:t xml:space="preserve">Post </w:t>
            </w:r>
            <w:r w:rsidR="009920FA">
              <w:rPr>
                <w:lang w:eastAsia="zh-TW"/>
              </w:rPr>
              <w:t>m</w:t>
            </w:r>
            <w:r>
              <w:rPr>
                <w:lang w:eastAsia="zh-TW"/>
              </w:rPr>
              <w:t xml:space="preserve">essage handle </w:t>
            </w:r>
            <w:r w:rsidR="009920FA" w:rsidRPr="004F08CB">
              <w:t>interface</w:t>
            </w:r>
            <w:r w:rsidR="009920FA">
              <w:br/>
            </w:r>
            <w:r w:rsidR="009920FA">
              <w:rPr>
                <w:lang w:eastAsia="zh-TW"/>
              </w:rPr>
              <w:t>(DXE Protocol)</w:t>
            </w:r>
          </w:p>
        </w:tc>
        <w:tc>
          <w:tcPr>
            <w:tcW w:w="4675" w:type="dxa"/>
          </w:tcPr>
          <w:p w14:paraId="111F9892" w14:textId="77777777" w:rsidR="00050CC3" w:rsidRDefault="00050CC3" w:rsidP="00FF4E02">
            <w:pPr>
              <w:pStyle w:val="Body"/>
            </w:pPr>
            <w:proofErr w:type="spellStart"/>
            <w:r w:rsidRPr="00050CC3">
              <w:t>ConsoleBootMsgDxe</w:t>
            </w:r>
            <w:proofErr w:type="spellEnd"/>
            <w:r>
              <w:t>\</w:t>
            </w:r>
          </w:p>
          <w:p w14:paraId="70829913" w14:textId="77777777" w:rsidR="00050CC3" w:rsidRDefault="00050CC3" w:rsidP="009920FA">
            <w:pPr>
              <w:pStyle w:val="Body"/>
              <w:ind w:leftChars="100" w:left="180"/>
            </w:pPr>
            <w:proofErr w:type="spellStart"/>
            <w:r w:rsidRPr="00050CC3">
              <w:t>ConsoleBootMsgDxe</w:t>
            </w:r>
            <w:r>
              <w:t>.c</w:t>
            </w:r>
            <w:proofErr w:type="spellEnd"/>
          </w:p>
          <w:p w14:paraId="1473E58D" w14:textId="77777777" w:rsidR="00050CC3" w:rsidRDefault="00050CC3" w:rsidP="009920FA">
            <w:pPr>
              <w:pStyle w:val="Body"/>
              <w:ind w:leftChars="100" w:left="180"/>
            </w:pPr>
            <w:proofErr w:type="spellStart"/>
            <w:r w:rsidRPr="00050CC3">
              <w:t>ConsoleBootMsgDxe</w:t>
            </w:r>
            <w:r>
              <w:t>.h</w:t>
            </w:r>
            <w:proofErr w:type="spellEnd"/>
          </w:p>
          <w:p w14:paraId="0C50D0A7" w14:textId="77777777" w:rsidR="00050CC3" w:rsidRDefault="00050CC3" w:rsidP="009920FA">
            <w:pPr>
              <w:pStyle w:val="Body"/>
              <w:ind w:leftChars="100" w:left="180"/>
            </w:pPr>
            <w:r w:rsidRPr="00050CC3">
              <w:t>ConsoleBootMsgDxe</w:t>
            </w:r>
            <w:r>
              <w:t>.inf</w:t>
            </w:r>
          </w:p>
          <w:p w14:paraId="7A448B81" w14:textId="77777777" w:rsidR="00050CC3" w:rsidRDefault="009920FA" w:rsidP="009920FA">
            <w:pPr>
              <w:pStyle w:val="Body"/>
              <w:ind w:leftChars="100" w:left="180"/>
            </w:pPr>
            <w:proofErr w:type="spellStart"/>
            <w:r w:rsidRPr="009920FA">
              <w:t>ConsoleBootMsgProtocol.c</w:t>
            </w:r>
            <w:proofErr w:type="spellEnd"/>
          </w:p>
          <w:p w14:paraId="3734EC62" w14:textId="1B9AF72C" w:rsidR="009920FA" w:rsidRPr="00FF3F55" w:rsidRDefault="009920FA" w:rsidP="009920FA">
            <w:pPr>
              <w:pStyle w:val="Body"/>
              <w:ind w:leftChars="100" w:left="180"/>
            </w:pPr>
            <w:proofErr w:type="spellStart"/>
            <w:r w:rsidRPr="009920FA">
              <w:t>ConsolePrintRoutines.c</w:t>
            </w:r>
            <w:proofErr w:type="spellEnd"/>
          </w:p>
        </w:tc>
      </w:tr>
      <w:tr w:rsidR="00050CC3" w14:paraId="3AE5B7A7" w14:textId="77777777" w:rsidTr="0065014E">
        <w:tc>
          <w:tcPr>
            <w:tcW w:w="4675" w:type="dxa"/>
          </w:tcPr>
          <w:p w14:paraId="17A57311" w14:textId="3C698514" w:rsidR="00050CC3" w:rsidRDefault="009920FA" w:rsidP="00FF4E02">
            <w:pPr>
              <w:pStyle w:val="Body"/>
              <w:rPr>
                <w:lang w:eastAsia="zh-TW"/>
              </w:rPr>
            </w:pPr>
            <w:r>
              <w:rPr>
                <w:rFonts w:hint="eastAsia"/>
                <w:lang w:eastAsia="zh-TW"/>
              </w:rPr>
              <w:t>P</w:t>
            </w:r>
            <w:r>
              <w:rPr>
                <w:lang w:eastAsia="zh-TW"/>
              </w:rPr>
              <w:t>ost message driver</w:t>
            </w:r>
          </w:p>
        </w:tc>
        <w:tc>
          <w:tcPr>
            <w:tcW w:w="4675" w:type="dxa"/>
          </w:tcPr>
          <w:p w14:paraId="15635ADF" w14:textId="77777777" w:rsidR="00050CC3" w:rsidRDefault="009920FA" w:rsidP="00FF4E02">
            <w:pPr>
              <w:pStyle w:val="Body"/>
            </w:pPr>
            <w:proofErr w:type="spellStart"/>
            <w:r w:rsidRPr="009920FA">
              <w:t>PlatformInfoBootMsgDxe</w:t>
            </w:r>
            <w:proofErr w:type="spellEnd"/>
            <w:r>
              <w:t>\</w:t>
            </w:r>
          </w:p>
          <w:p w14:paraId="2A884EDE" w14:textId="77777777" w:rsidR="009920FA" w:rsidRDefault="009920FA" w:rsidP="009920FA">
            <w:pPr>
              <w:pStyle w:val="Body"/>
              <w:ind w:leftChars="100" w:left="180"/>
            </w:pPr>
            <w:proofErr w:type="spellStart"/>
            <w:r w:rsidRPr="009920FA">
              <w:t>BasicSystemInfo.c</w:t>
            </w:r>
            <w:proofErr w:type="spellEnd"/>
          </w:p>
          <w:p w14:paraId="669B6101" w14:textId="77777777" w:rsidR="009920FA" w:rsidRDefault="009920FA" w:rsidP="009920FA">
            <w:pPr>
              <w:pStyle w:val="Body"/>
              <w:ind w:leftChars="100" w:left="180"/>
            </w:pPr>
            <w:proofErr w:type="spellStart"/>
            <w:r w:rsidRPr="009920FA">
              <w:t>BmcInfo.c</w:t>
            </w:r>
            <w:proofErr w:type="spellEnd"/>
          </w:p>
          <w:p w14:paraId="3F4084D9" w14:textId="77777777" w:rsidR="009920FA" w:rsidRDefault="009920FA" w:rsidP="009920FA">
            <w:pPr>
              <w:pStyle w:val="Body"/>
              <w:ind w:leftChars="100" w:left="180"/>
            </w:pPr>
            <w:proofErr w:type="spellStart"/>
            <w:r w:rsidRPr="009920FA">
              <w:t>BmcInfo.uni</w:t>
            </w:r>
            <w:proofErr w:type="spellEnd"/>
          </w:p>
          <w:p w14:paraId="467A7F5A" w14:textId="77777777" w:rsidR="009920FA" w:rsidRDefault="009920FA" w:rsidP="009920FA">
            <w:pPr>
              <w:pStyle w:val="Body"/>
              <w:ind w:leftChars="100" w:left="180"/>
            </w:pPr>
            <w:proofErr w:type="spellStart"/>
            <w:r w:rsidRPr="009920FA">
              <w:t>CpuInfo.c</w:t>
            </w:r>
            <w:proofErr w:type="spellEnd"/>
          </w:p>
          <w:p w14:paraId="5AE67EE6" w14:textId="77777777" w:rsidR="009920FA" w:rsidRDefault="009920FA" w:rsidP="009920FA">
            <w:pPr>
              <w:pStyle w:val="Body"/>
              <w:ind w:leftChars="100" w:left="180"/>
            </w:pPr>
            <w:proofErr w:type="spellStart"/>
            <w:r w:rsidRPr="009920FA">
              <w:t>CpuInfo.uni</w:t>
            </w:r>
            <w:proofErr w:type="spellEnd"/>
          </w:p>
          <w:p w14:paraId="340318DA" w14:textId="77777777" w:rsidR="009920FA" w:rsidRDefault="009920FA" w:rsidP="009920FA">
            <w:pPr>
              <w:pStyle w:val="Body"/>
              <w:ind w:leftChars="100" w:left="180"/>
            </w:pPr>
            <w:proofErr w:type="spellStart"/>
            <w:r w:rsidRPr="009920FA">
              <w:t>InputDeviceInfo.c</w:t>
            </w:r>
            <w:proofErr w:type="spellEnd"/>
          </w:p>
          <w:p w14:paraId="3A4E8885" w14:textId="77777777" w:rsidR="009920FA" w:rsidRDefault="009920FA" w:rsidP="009920FA">
            <w:pPr>
              <w:pStyle w:val="Body"/>
              <w:ind w:leftChars="100" w:left="180"/>
            </w:pPr>
            <w:proofErr w:type="spellStart"/>
            <w:r w:rsidRPr="009920FA">
              <w:t>InputDeviceInfo.</w:t>
            </w:r>
            <w:r>
              <w:t>uni</w:t>
            </w:r>
            <w:proofErr w:type="spellEnd"/>
          </w:p>
          <w:p w14:paraId="6AB13EFA" w14:textId="77777777" w:rsidR="009920FA" w:rsidRDefault="009920FA" w:rsidP="009920FA">
            <w:pPr>
              <w:pStyle w:val="Body"/>
              <w:ind w:leftChars="100" w:left="180"/>
            </w:pPr>
            <w:proofErr w:type="spellStart"/>
            <w:r w:rsidRPr="009920FA">
              <w:t>MemoryInfo</w:t>
            </w:r>
            <w:r>
              <w:t>.c</w:t>
            </w:r>
            <w:proofErr w:type="spellEnd"/>
          </w:p>
          <w:p w14:paraId="7A70047F" w14:textId="77777777" w:rsidR="009920FA" w:rsidRDefault="009920FA" w:rsidP="009920FA">
            <w:pPr>
              <w:pStyle w:val="Body"/>
              <w:ind w:leftChars="100" w:left="180"/>
            </w:pPr>
            <w:proofErr w:type="spellStart"/>
            <w:r w:rsidRPr="009920FA">
              <w:t>MemoryInfo</w:t>
            </w:r>
            <w:r>
              <w:t>.uni</w:t>
            </w:r>
            <w:proofErr w:type="spellEnd"/>
          </w:p>
          <w:p w14:paraId="36F97663" w14:textId="77777777" w:rsidR="009920FA" w:rsidRDefault="009920FA" w:rsidP="009920FA">
            <w:pPr>
              <w:pStyle w:val="Body"/>
              <w:ind w:leftChars="100" w:left="180"/>
            </w:pPr>
            <w:proofErr w:type="spellStart"/>
            <w:r w:rsidRPr="009920FA">
              <w:t>NvmeInfo</w:t>
            </w:r>
            <w:r>
              <w:t>.c</w:t>
            </w:r>
            <w:proofErr w:type="spellEnd"/>
          </w:p>
          <w:p w14:paraId="5F0716A4" w14:textId="77777777" w:rsidR="009920FA" w:rsidRDefault="009920FA" w:rsidP="009920FA">
            <w:pPr>
              <w:pStyle w:val="Body"/>
              <w:ind w:leftChars="100" w:left="180"/>
            </w:pPr>
            <w:proofErr w:type="spellStart"/>
            <w:r w:rsidRPr="009920FA">
              <w:t>NvmeInfo</w:t>
            </w:r>
            <w:r>
              <w:t>.uni</w:t>
            </w:r>
            <w:proofErr w:type="spellEnd"/>
          </w:p>
          <w:p w14:paraId="485CE3B3" w14:textId="77777777" w:rsidR="009920FA" w:rsidRDefault="009920FA" w:rsidP="009920FA">
            <w:pPr>
              <w:pStyle w:val="Body"/>
              <w:ind w:leftChars="100" w:left="180"/>
            </w:pPr>
            <w:proofErr w:type="spellStart"/>
            <w:r w:rsidRPr="009920FA">
              <w:t>PlatformInfoBootMsgDxe</w:t>
            </w:r>
            <w:r>
              <w:t>.c</w:t>
            </w:r>
            <w:proofErr w:type="spellEnd"/>
          </w:p>
          <w:p w14:paraId="5C354D39" w14:textId="77777777" w:rsidR="009920FA" w:rsidRDefault="009920FA" w:rsidP="009920FA">
            <w:pPr>
              <w:pStyle w:val="Body"/>
              <w:ind w:leftChars="100" w:left="180"/>
            </w:pPr>
            <w:proofErr w:type="spellStart"/>
            <w:r w:rsidRPr="009920FA">
              <w:t>PlatformInfoBootMsgDxe</w:t>
            </w:r>
            <w:r>
              <w:t>.h</w:t>
            </w:r>
            <w:proofErr w:type="spellEnd"/>
          </w:p>
          <w:p w14:paraId="26BFB97A" w14:textId="77777777" w:rsidR="009920FA" w:rsidRDefault="009920FA" w:rsidP="009920FA">
            <w:pPr>
              <w:pStyle w:val="Body"/>
              <w:ind w:leftChars="100" w:left="180"/>
            </w:pPr>
            <w:r w:rsidRPr="009920FA">
              <w:t>PlatformInfoBootMsgDxe</w:t>
            </w:r>
            <w:r>
              <w:t>.inf</w:t>
            </w:r>
          </w:p>
          <w:p w14:paraId="3CDCEC72" w14:textId="77777777" w:rsidR="009920FA" w:rsidRDefault="009920FA" w:rsidP="009920FA">
            <w:pPr>
              <w:pStyle w:val="Body"/>
              <w:ind w:leftChars="100" w:left="180"/>
            </w:pPr>
            <w:proofErr w:type="spellStart"/>
            <w:r w:rsidRPr="009920FA">
              <w:t>PlatformInfoBootMsgDxe</w:t>
            </w:r>
            <w:r>
              <w:t>.uni</w:t>
            </w:r>
            <w:proofErr w:type="spellEnd"/>
          </w:p>
          <w:p w14:paraId="181295D4" w14:textId="77777777" w:rsidR="009920FA" w:rsidRDefault="009920FA" w:rsidP="009920FA">
            <w:pPr>
              <w:pStyle w:val="Body"/>
              <w:ind w:leftChars="100" w:left="180"/>
            </w:pPr>
            <w:proofErr w:type="spellStart"/>
            <w:r w:rsidRPr="009920FA">
              <w:t>SataDriveInfo</w:t>
            </w:r>
            <w:r>
              <w:t>.c</w:t>
            </w:r>
            <w:proofErr w:type="spellEnd"/>
          </w:p>
          <w:p w14:paraId="275D7653" w14:textId="77777777" w:rsidR="009920FA" w:rsidRDefault="009920FA" w:rsidP="009920FA">
            <w:pPr>
              <w:pStyle w:val="Body"/>
              <w:ind w:leftChars="100" w:left="180"/>
            </w:pPr>
            <w:proofErr w:type="spellStart"/>
            <w:r w:rsidRPr="009920FA">
              <w:t>SataDriveInfo</w:t>
            </w:r>
            <w:r>
              <w:t>.uni</w:t>
            </w:r>
            <w:proofErr w:type="spellEnd"/>
          </w:p>
          <w:p w14:paraId="0A41532C" w14:textId="77777777" w:rsidR="009920FA" w:rsidRDefault="009920FA" w:rsidP="009920FA">
            <w:pPr>
              <w:pStyle w:val="Body"/>
              <w:ind w:leftChars="100" w:left="180"/>
            </w:pPr>
            <w:proofErr w:type="spellStart"/>
            <w:r w:rsidRPr="009920FA">
              <w:t>SdEmmcInfo</w:t>
            </w:r>
            <w:r>
              <w:t>.c</w:t>
            </w:r>
            <w:proofErr w:type="spellEnd"/>
          </w:p>
          <w:p w14:paraId="413C21B3" w14:textId="4F0F1D2E" w:rsidR="009920FA" w:rsidRPr="00FF3F55" w:rsidRDefault="009920FA" w:rsidP="009920FA">
            <w:pPr>
              <w:pStyle w:val="Body"/>
              <w:ind w:leftChars="100" w:left="180"/>
            </w:pPr>
            <w:proofErr w:type="spellStart"/>
            <w:r w:rsidRPr="009920FA">
              <w:t>SdEmmcInfo</w:t>
            </w:r>
            <w:r>
              <w:t>.uni</w:t>
            </w:r>
            <w:proofErr w:type="spellEnd"/>
          </w:p>
        </w:tc>
      </w:tr>
      <w:tr w:rsidR="009920FA" w14:paraId="68768084" w14:textId="77777777" w:rsidTr="0065014E">
        <w:tc>
          <w:tcPr>
            <w:tcW w:w="4675" w:type="dxa"/>
          </w:tcPr>
          <w:p w14:paraId="35786D26" w14:textId="08681560" w:rsidR="009920FA" w:rsidRDefault="003162BE" w:rsidP="00FF4E02">
            <w:pPr>
              <w:pStyle w:val="Body"/>
              <w:rPr>
                <w:lang w:eastAsia="zh-TW"/>
              </w:rPr>
            </w:pPr>
            <w:proofErr w:type="spellStart"/>
            <w:r>
              <w:rPr>
                <w:rFonts w:hint="eastAsia"/>
                <w:lang w:eastAsia="zh-TW"/>
              </w:rPr>
              <w:t>In</w:t>
            </w:r>
            <w:r>
              <w:rPr>
                <w:lang w:eastAsia="zh-TW"/>
              </w:rPr>
              <w:t>syde</w:t>
            </w:r>
            <w:proofErr w:type="spellEnd"/>
            <w:r>
              <w:rPr>
                <w:lang w:eastAsia="zh-TW"/>
              </w:rPr>
              <w:t xml:space="preserve"> </w:t>
            </w:r>
            <w:proofErr w:type="spellStart"/>
            <w:r>
              <w:rPr>
                <w:lang w:eastAsia="zh-TW"/>
              </w:rPr>
              <w:t>deviceInfo</w:t>
            </w:r>
            <w:proofErr w:type="spellEnd"/>
            <w:r>
              <w:rPr>
                <w:lang w:eastAsia="zh-TW"/>
              </w:rPr>
              <w:t xml:space="preserve"> </w:t>
            </w:r>
            <w:r w:rsidRPr="004F08CB">
              <w:t>collection and parsing interface</w:t>
            </w:r>
            <w:r>
              <w:br/>
              <w:t>(DXE Protocol)</w:t>
            </w:r>
          </w:p>
        </w:tc>
        <w:tc>
          <w:tcPr>
            <w:tcW w:w="4675" w:type="dxa"/>
          </w:tcPr>
          <w:p w14:paraId="4560C2FA" w14:textId="77777777" w:rsidR="009920FA" w:rsidRDefault="005A6211" w:rsidP="00FF4E02">
            <w:pPr>
              <w:pStyle w:val="Body"/>
            </w:pPr>
            <w:proofErr w:type="spellStart"/>
            <w:r w:rsidRPr="005A6211">
              <w:t>DeviceInfoLookupDxe</w:t>
            </w:r>
            <w:proofErr w:type="spellEnd"/>
            <w:r>
              <w:t>\</w:t>
            </w:r>
          </w:p>
          <w:p w14:paraId="27BB56B7" w14:textId="77777777" w:rsidR="005A6211" w:rsidRDefault="005A6211" w:rsidP="005A6211">
            <w:pPr>
              <w:pStyle w:val="Body"/>
              <w:ind w:leftChars="100" w:left="180"/>
            </w:pPr>
            <w:proofErr w:type="spellStart"/>
            <w:r w:rsidRPr="005A6211">
              <w:t>DeviceInfoLookupDxe</w:t>
            </w:r>
            <w:r>
              <w:t>.c</w:t>
            </w:r>
            <w:proofErr w:type="spellEnd"/>
          </w:p>
          <w:p w14:paraId="15D0274F" w14:textId="77777777" w:rsidR="005A6211" w:rsidRDefault="005A6211" w:rsidP="005A6211">
            <w:pPr>
              <w:pStyle w:val="Body"/>
              <w:ind w:leftChars="100" w:left="180"/>
            </w:pPr>
            <w:proofErr w:type="spellStart"/>
            <w:r w:rsidRPr="005A6211">
              <w:t>DeviceInfoLookupDxe</w:t>
            </w:r>
            <w:r>
              <w:t>.h</w:t>
            </w:r>
            <w:proofErr w:type="spellEnd"/>
          </w:p>
          <w:p w14:paraId="0C3FC473" w14:textId="77777777" w:rsidR="005A6211" w:rsidRDefault="005A6211" w:rsidP="005A6211">
            <w:pPr>
              <w:pStyle w:val="Body"/>
              <w:ind w:leftChars="100" w:left="180"/>
            </w:pPr>
            <w:r w:rsidRPr="005A6211">
              <w:t>DeviceInfoLookupDxe</w:t>
            </w:r>
            <w:r>
              <w:t>.inf</w:t>
            </w:r>
          </w:p>
          <w:p w14:paraId="00248A8C" w14:textId="77777777" w:rsidR="005A6211" w:rsidRDefault="005A6211" w:rsidP="005A6211">
            <w:pPr>
              <w:pStyle w:val="Body"/>
              <w:ind w:leftChars="100" w:left="180"/>
            </w:pPr>
            <w:proofErr w:type="spellStart"/>
            <w:r w:rsidRPr="005A6211">
              <w:lastRenderedPageBreak/>
              <w:t>DisplayNameString.c</w:t>
            </w:r>
            <w:proofErr w:type="spellEnd"/>
          </w:p>
          <w:p w14:paraId="6800241E" w14:textId="09878E7E" w:rsidR="005A6211" w:rsidRPr="009920FA" w:rsidRDefault="005A6211" w:rsidP="005A6211">
            <w:pPr>
              <w:pStyle w:val="Body"/>
              <w:ind w:leftChars="100" w:left="180"/>
            </w:pPr>
            <w:proofErr w:type="spellStart"/>
            <w:r w:rsidRPr="005A6211">
              <w:t>UsbPortLookup.c</w:t>
            </w:r>
            <w:proofErr w:type="spellEnd"/>
          </w:p>
        </w:tc>
      </w:tr>
    </w:tbl>
    <w:p w14:paraId="63FE0CBD" w14:textId="77777777" w:rsidR="00DA21EA" w:rsidRPr="00D8575C" w:rsidRDefault="00DA21EA">
      <w:pPr>
        <w:pStyle w:val="Body"/>
      </w:pPr>
    </w:p>
    <w:p w14:paraId="243B8B80" w14:textId="3A9EF798" w:rsidR="00DA21EA" w:rsidRDefault="00320A7F">
      <w:pPr>
        <w:pStyle w:val="1"/>
      </w:pPr>
      <w:bookmarkStart w:id="41" w:name="_Toc151039763"/>
      <w:r>
        <w:lastRenderedPageBreak/>
        <w:t xml:space="preserve">PCDs </w:t>
      </w:r>
      <w:r w:rsidRPr="00320A7F">
        <w:t>Description</w:t>
      </w:r>
      <w:bookmarkEnd w:id="41"/>
    </w:p>
    <w:p w14:paraId="13676E37" w14:textId="07088045" w:rsidR="00DA21EA" w:rsidRDefault="00320A7F">
      <w:pPr>
        <w:pStyle w:val="2"/>
      </w:pPr>
      <w:bookmarkStart w:id="42" w:name="_Toc102746498"/>
      <w:bookmarkStart w:id="43" w:name="_Toc151039764"/>
      <w:proofErr w:type="spellStart"/>
      <w:r w:rsidRPr="00320A7F">
        <w:t>PcdsFeatureFlag</w:t>
      </w:r>
      <w:bookmarkEnd w:id="42"/>
      <w:bookmarkEnd w:id="43"/>
      <w:proofErr w:type="spellEnd"/>
    </w:p>
    <w:p w14:paraId="6A2E0F78" w14:textId="1C3335F9" w:rsidR="00320A7F" w:rsidRDefault="00320A7F" w:rsidP="00320A7F">
      <w:pPr>
        <w:pStyle w:val="3"/>
        <w:rPr>
          <w:lang w:eastAsia="zh-TW"/>
        </w:rPr>
      </w:pPr>
      <w:r>
        <w:rPr>
          <w:rFonts w:hint="eastAsia"/>
          <w:lang w:eastAsia="zh-TW"/>
        </w:rPr>
        <w:t xml:space="preserve"> </w:t>
      </w:r>
      <w:r>
        <w:rPr>
          <w:lang w:eastAsia="zh-TW"/>
        </w:rPr>
        <w:t xml:space="preserve"> </w:t>
      </w:r>
      <w:bookmarkStart w:id="44" w:name="_Toc151039765"/>
      <w:r w:rsidRPr="00320A7F">
        <w:rPr>
          <w:lang w:eastAsia="zh-TW"/>
        </w:rPr>
        <w:t>PcdH2O</w:t>
      </w:r>
      <w:r w:rsidR="00274CA1" w:rsidRPr="00320A7F">
        <w:rPr>
          <w:lang w:eastAsia="zh-TW"/>
        </w:rPr>
        <w:t>p</w:t>
      </w:r>
      <w:r w:rsidRPr="00320A7F">
        <w:rPr>
          <w:lang w:eastAsia="zh-TW"/>
        </w:rPr>
        <w:t>latformInfoSupported</w:t>
      </w:r>
      <w:bookmarkEnd w:id="44"/>
    </w:p>
    <w:p w14:paraId="5212ADA9" w14:textId="4A0EA76A" w:rsidR="00274CA1" w:rsidRPr="00274CA1" w:rsidRDefault="001C6493" w:rsidP="00274CA1">
      <w:pPr>
        <w:pStyle w:val="Body"/>
        <w:rPr>
          <w:lang w:eastAsia="zh-TW"/>
        </w:rPr>
      </w:pPr>
      <w:r w:rsidRPr="001C6493">
        <w:rPr>
          <w:lang w:eastAsia="zh-TW"/>
        </w:rPr>
        <w:t xml:space="preserve">This is the main switch of </w:t>
      </w:r>
      <w:proofErr w:type="spellStart"/>
      <w:r w:rsidRPr="001C6493">
        <w:rPr>
          <w:lang w:eastAsia="zh-TW"/>
        </w:rPr>
        <w:t>PlatformInfo</w:t>
      </w:r>
      <w:proofErr w:type="spellEnd"/>
      <w:r w:rsidRPr="001C6493">
        <w:rPr>
          <w:lang w:eastAsia="zh-TW"/>
        </w:rPr>
        <w:t xml:space="preserve"> to control whether all functions can be </w:t>
      </w:r>
      <w:r w:rsidR="00E75609" w:rsidRPr="00E75609">
        <w:rPr>
          <w:lang w:eastAsia="zh-TW"/>
        </w:rPr>
        <w:t>enabled</w:t>
      </w:r>
    </w:p>
    <w:p w14:paraId="0C1C0E30" w14:textId="2AA046BB" w:rsidR="00320A7F" w:rsidRDefault="0030132F" w:rsidP="00320A7F">
      <w:pPr>
        <w:pStyle w:val="3"/>
        <w:rPr>
          <w:lang w:eastAsia="zh-TW"/>
        </w:rPr>
      </w:pPr>
      <w:r>
        <w:rPr>
          <w:rFonts w:hint="eastAsia"/>
          <w:lang w:eastAsia="zh-TW"/>
        </w:rPr>
        <w:t xml:space="preserve"> </w:t>
      </w:r>
      <w:r>
        <w:rPr>
          <w:lang w:eastAsia="zh-TW"/>
        </w:rPr>
        <w:t xml:space="preserve"> </w:t>
      </w:r>
      <w:bookmarkStart w:id="45" w:name="_Toc151039766"/>
      <w:r w:rsidRPr="0030132F">
        <w:rPr>
          <w:lang w:eastAsia="zh-TW"/>
        </w:rPr>
        <w:t>PcdH2OMemoryDeviceInfoSupported</w:t>
      </w:r>
      <w:bookmarkEnd w:id="45"/>
    </w:p>
    <w:p w14:paraId="65689A32" w14:textId="7D1BD8BA" w:rsidR="0077469E" w:rsidRDefault="0077469E" w:rsidP="0077469E">
      <w:pPr>
        <w:pStyle w:val="Body"/>
        <w:rPr>
          <w:lang w:eastAsia="zh-TW"/>
        </w:rPr>
      </w:pPr>
      <w:r>
        <w:rPr>
          <w:lang w:eastAsia="zh-TW"/>
        </w:rPr>
        <w:t xml:space="preserve">This item controls whether the </w:t>
      </w:r>
      <w:r w:rsidR="00D51425">
        <w:rPr>
          <w:lang w:eastAsia="zh-TW"/>
        </w:rPr>
        <w:t>m</w:t>
      </w:r>
      <w:r>
        <w:rPr>
          <w:lang w:eastAsia="zh-TW"/>
        </w:rPr>
        <w:t xml:space="preserve">emory </w:t>
      </w:r>
      <w:r w:rsidR="00D51425">
        <w:rPr>
          <w:lang w:eastAsia="zh-TW"/>
        </w:rPr>
        <w:t>i</w:t>
      </w:r>
      <w:r>
        <w:rPr>
          <w:lang w:eastAsia="zh-TW"/>
        </w:rPr>
        <w:t xml:space="preserve">nformation </w:t>
      </w:r>
      <w:r w:rsidR="00D51425">
        <w:rPr>
          <w:lang w:eastAsia="zh-TW"/>
        </w:rPr>
        <w:t>p</w:t>
      </w:r>
      <w:r>
        <w:rPr>
          <w:lang w:eastAsia="zh-TW"/>
        </w:rPr>
        <w:t>rotocol is to be provided.</w:t>
      </w:r>
    </w:p>
    <w:p w14:paraId="4A1E9D68" w14:textId="5D2A61DF" w:rsidR="001C6493" w:rsidRPr="001C6493" w:rsidRDefault="0077469E" w:rsidP="0077469E">
      <w:pPr>
        <w:pStyle w:val="Body"/>
        <w:rPr>
          <w:lang w:eastAsia="zh-TW"/>
        </w:rPr>
      </w:pPr>
      <w:r w:rsidRPr="0077469E">
        <w:rPr>
          <w:lang w:eastAsia="zh-TW"/>
        </w:rPr>
        <w:t xml:space="preserve">When this item is off it will disable the </w:t>
      </w:r>
      <w:r w:rsidR="00B765A7">
        <w:rPr>
          <w:lang w:eastAsia="zh-TW"/>
        </w:rPr>
        <w:t>m</w:t>
      </w:r>
      <w:r w:rsidRPr="0077469E">
        <w:rPr>
          <w:lang w:eastAsia="zh-TW"/>
        </w:rPr>
        <w:t xml:space="preserve">emory </w:t>
      </w:r>
      <w:r w:rsidR="00D51425">
        <w:rPr>
          <w:lang w:eastAsia="zh-TW"/>
        </w:rPr>
        <w:t>i</w:t>
      </w:r>
      <w:r w:rsidR="00D51425" w:rsidRPr="0077469E">
        <w:rPr>
          <w:lang w:eastAsia="zh-TW"/>
        </w:rPr>
        <w:t xml:space="preserve">nfo </w:t>
      </w:r>
      <w:r w:rsidR="00D51425">
        <w:rPr>
          <w:lang w:eastAsia="zh-TW"/>
        </w:rPr>
        <w:t>s</w:t>
      </w:r>
      <w:r w:rsidR="00D51425" w:rsidRPr="0077469E">
        <w:rPr>
          <w:lang w:eastAsia="zh-TW"/>
        </w:rPr>
        <w:t xml:space="preserve">etup </w:t>
      </w:r>
      <w:r w:rsidR="00D51425">
        <w:rPr>
          <w:lang w:eastAsia="zh-TW"/>
        </w:rPr>
        <w:t>m</w:t>
      </w:r>
      <w:r w:rsidR="00D51425" w:rsidRPr="0077469E">
        <w:rPr>
          <w:lang w:eastAsia="zh-TW"/>
        </w:rPr>
        <w:t>enu</w:t>
      </w:r>
      <w:r w:rsidRPr="0077469E">
        <w:rPr>
          <w:lang w:eastAsia="zh-TW"/>
        </w:rPr>
        <w:t xml:space="preserve"> even if</w:t>
      </w:r>
      <w:r>
        <w:rPr>
          <w:lang w:eastAsia="zh-TW"/>
        </w:rPr>
        <w:t xml:space="preserve"> </w:t>
      </w:r>
      <w:r w:rsidRPr="0077469E">
        <w:rPr>
          <w:lang w:eastAsia="zh-TW"/>
        </w:rPr>
        <w:t>PcdH2OSetupMemoryInfoSupported is on.</w:t>
      </w:r>
    </w:p>
    <w:p w14:paraId="1A551EB5" w14:textId="073F8096" w:rsidR="00320A7F" w:rsidRDefault="0030132F" w:rsidP="00320A7F">
      <w:pPr>
        <w:pStyle w:val="3"/>
        <w:rPr>
          <w:lang w:eastAsia="zh-TW"/>
        </w:rPr>
      </w:pPr>
      <w:r>
        <w:rPr>
          <w:rFonts w:hint="eastAsia"/>
          <w:lang w:eastAsia="zh-TW"/>
        </w:rPr>
        <w:t xml:space="preserve"> </w:t>
      </w:r>
      <w:r>
        <w:rPr>
          <w:lang w:eastAsia="zh-TW"/>
        </w:rPr>
        <w:t xml:space="preserve"> </w:t>
      </w:r>
      <w:bookmarkStart w:id="46" w:name="_Toc151039767"/>
      <w:r w:rsidRPr="0030132F">
        <w:rPr>
          <w:lang w:eastAsia="zh-TW"/>
        </w:rPr>
        <w:t>PcdH2OPciLookupTableSupported</w:t>
      </w:r>
      <w:bookmarkEnd w:id="46"/>
    </w:p>
    <w:p w14:paraId="426327DC" w14:textId="3E4526CD" w:rsidR="00B765A7" w:rsidRDefault="00B765A7" w:rsidP="00B765A7">
      <w:pPr>
        <w:pStyle w:val="Body"/>
        <w:rPr>
          <w:lang w:eastAsia="zh-TW"/>
        </w:rPr>
      </w:pPr>
      <w:r>
        <w:rPr>
          <w:lang w:eastAsia="zh-TW"/>
        </w:rPr>
        <w:t>This item controls whether the PCIe device database protocol is to be provided.</w:t>
      </w:r>
    </w:p>
    <w:p w14:paraId="414442A0" w14:textId="3DF984EC" w:rsidR="0077469E" w:rsidRPr="0077469E" w:rsidRDefault="00B765A7" w:rsidP="00B765A7">
      <w:pPr>
        <w:pStyle w:val="Body"/>
        <w:rPr>
          <w:lang w:eastAsia="zh-TW"/>
        </w:rPr>
      </w:pPr>
      <w:r w:rsidRPr="0077469E">
        <w:rPr>
          <w:lang w:eastAsia="zh-TW"/>
        </w:rPr>
        <w:t>When this item is off it will disable the</w:t>
      </w:r>
      <w:r>
        <w:rPr>
          <w:lang w:eastAsia="zh-TW"/>
        </w:rPr>
        <w:t xml:space="preserve"> PCIe i</w:t>
      </w:r>
      <w:r w:rsidRPr="0077469E">
        <w:rPr>
          <w:lang w:eastAsia="zh-TW"/>
        </w:rPr>
        <w:t xml:space="preserve">nfo </w:t>
      </w:r>
      <w:r>
        <w:rPr>
          <w:lang w:eastAsia="zh-TW"/>
        </w:rPr>
        <w:t>s</w:t>
      </w:r>
      <w:r w:rsidRPr="0077469E">
        <w:rPr>
          <w:lang w:eastAsia="zh-TW"/>
        </w:rPr>
        <w:t xml:space="preserve">etup </w:t>
      </w:r>
      <w:r>
        <w:rPr>
          <w:lang w:eastAsia="zh-TW"/>
        </w:rPr>
        <w:t>m</w:t>
      </w:r>
      <w:r w:rsidRPr="0077469E">
        <w:rPr>
          <w:lang w:eastAsia="zh-TW"/>
        </w:rPr>
        <w:t>enu even if</w:t>
      </w:r>
      <w:r>
        <w:rPr>
          <w:lang w:eastAsia="zh-TW"/>
        </w:rPr>
        <w:t xml:space="preserve"> </w:t>
      </w:r>
      <w:r w:rsidRPr="00B765A7">
        <w:rPr>
          <w:lang w:eastAsia="zh-TW"/>
        </w:rPr>
        <w:t>PcdH2OSetupPcieInfoSupported</w:t>
      </w:r>
      <w:r>
        <w:rPr>
          <w:rFonts w:hint="eastAsia"/>
          <w:lang w:eastAsia="zh-TW"/>
        </w:rPr>
        <w:t xml:space="preserve"> </w:t>
      </w:r>
      <w:r w:rsidRPr="0077469E">
        <w:rPr>
          <w:lang w:eastAsia="zh-TW"/>
        </w:rPr>
        <w:t>is on.</w:t>
      </w:r>
    </w:p>
    <w:p w14:paraId="42496FE5" w14:textId="65AEA463" w:rsidR="00320A7F" w:rsidRDefault="0030132F" w:rsidP="00320A7F">
      <w:pPr>
        <w:pStyle w:val="3"/>
        <w:rPr>
          <w:lang w:eastAsia="zh-TW"/>
        </w:rPr>
      </w:pPr>
      <w:r>
        <w:rPr>
          <w:rFonts w:hint="eastAsia"/>
          <w:lang w:eastAsia="zh-TW"/>
        </w:rPr>
        <w:t xml:space="preserve"> </w:t>
      </w:r>
      <w:r>
        <w:rPr>
          <w:lang w:eastAsia="zh-TW"/>
        </w:rPr>
        <w:t xml:space="preserve"> </w:t>
      </w:r>
      <w:bookmarkStart w:id="47" w:name="_Toc151039768"/>
      <w:r w:rsidRPr="0030132F">
        <w:rPr>
          <w:lang w:eastAsia="zh-TW"/>
        </w:rPr>
        <w:t>PcdH2OCpuDeviceInfoSupported</w:t>
      </w:r>
      <w:bookmarkEnd w:id="47"/>
    </w:p>
    <w:p w14:paraId="3DDD837D" w14:textId="1EADEBBB" w:rsidR="0077469E" w:rsidRDefault="0077469E" w:rsidP="0077469E">
      <w:pPr>
        <w:pStyle w:val="Body"/>
        <w:rPr>
          <w:lang w:eastAsia="zh-TW"/>
        </w:rPr>
      </w:pPr>
      <w:r>
        <w:rPr>
          <w:lang w:eastAsia="zh-TW"/>
        </w:rPr>
        <w:t xml:space="preserve">This item controls whether the </w:t>
      </w:r>
      <w:r>
        <w:rPr>
          <w:rFonts w:hint="eastAsia"/>
          <w:lang w:eastAsia="zh-TW"/>
        </w:rPr>
        <w:t>CPU</w:t>
      </w:r>
      <w:r>
        <w:rPr>
          <w:lang w:eastAsia="zh-TW"/>
        </w:rPr>
        <w:t xml:space="preserve"> </w:t>
      </w:r>
      <w:r w:rsidR="00D51425">
        <w:rPr>
          <w:lang w:eastAsia="zh-TW"/>
        </w:rPr>
        <w:t>information protocol</w:t>
      </w:r>
      <w:r>
        <w:rPr>
          <w:lang w:eastAsia="zh-TW"/>
        </w:rPr>
        <w:t xml:space="preserve"> is to be provided.</w:t>
      </w:r>
    </w:p>
    <w:p w14:paraId="502ACEEB" w14:textId="4E732F4A" w:rsidR="0077469E" w:rsidRPr="0077469E" w:rsidRDefault="0077469E" w:rsidP="0077469E">
      <w:pPr>
        <w:pStyle w:val="Body"/>
        <w:rPr>
          <w:lang w:eastAsia="zh-TW"/>
        </w:rPr>
      </w:pPr>
      <w:r w:rsidRPr="0077469E">
        <w:rPr>
          <w:lang w:eastAsia="zh-TW"/>
        </w:rPr>
        <w:t xml:space="preserve">When this item is off it will disable the </w:t>
      </w:r>
      <w:r>
        <w:rPr>
          <w:lang w:eastAsia="zh-TW"/>
        </w:rPr>
        <w:t>CPU</w:t>
      </w:r>
      <w:r w:rsidRPr="0077469E">
        <w:rPr>
          <w:lang w:eastAsia="zh-TW"/>
        </w:rPr>
        <w:t xml:space="preserve"> </w:t>
      </w:r>
      <w:r w:rsidR="00D51425">
        <w:rPr>
          <w:lang w:eastAsia="zh-TW"/>
        </w:rPr>
        <w:t>i</w:t>
      </w:r>
      <w:r w:rsidR="00D51425" w:rsidRPr="0077469E">
        <w:rPr>
          <w:lang w:eastAsia="zh-TW"/>
        </w:rPr>
        <w:t xml:space="preserve">nfo </w:t>
      </w:r>
      <w:r w:rsidR="00D51425">
        <w:rPr>
          <w:lang w:eastAsia="zh-TW"/>
        </w:rPr>
        <w:t>s</w:t>
      </w:r>
      <w:r w:rsidR="00D51425" w:rsidRPr="0077469E">
        <w:rPr>
          <w:lang w:eastAsia="zh-TW"/>
        </w:rPr>
        <w:t xml:space="preserve">etup </w:t>
      </w:r>
      <w:r w:rsidR="00D51425">
        <w:rPr>
          <w:lang w:eastAsia="zh-TW"/>
        </w:rPr>
        <w:t>m</w:t>
      </w:r>
      <w:r w:rsidR="00D51425" w:rsidRPr="0077469E">
        <w:rPr>
          <w:lang w:eastAsia="zh-TW"/>
        </w:rPr>
        <w:t>enu</w:t>
      </w:r>
      <w:r w:rsidRPr="0077469E">
        <w:rPr>
          <w:lang w:eastAsia="zh-TW"/>
        </w:rPr>
        <w:t xml:space="preserve"> even if PcdH2OSetupCpuInfoSupported is on.</w:t>
      </w:r>
    </w:p>
    <w:p w14:paraId="7C6436A7" w14:textId="0D01432F" w:rsidR="00320A7F" w:rsidRDefault="0030132F" w:rsidP="00320A7F">
      <w:pPr>
        <w:pStyle w:val="3"/>
        <w:rPr>
          <w:lang w:eastAsia="zh-TW"/>
        </w:rPr>
      </w:pPr>
      <w:r>
        <w:rPr>
          <w:rFonts w:hint="eastAsia"/>
          <w:lang w:eastAsia="zh-TW"/>
        </w:rPr>
        <w:t xml:space="preserve"> </w:t>
      </w:r>
      <w:r>
        <w:rPr>
          <w:lang w:eastAsia="zh-TW"/>
        </w:rPr>
        <w:t xml:space="preserve"> </w:t>
      </w:r>
      <w:bookmarkStart w:id="48" w:name="_Toc151039769"/>
      <w:r w:rsidRPr="0030132F">
        <w:rPr>
          <w:lang w:eastAsia="zh-TW"/>
        </w:rPr>
        <w:t>PcdH2OSataDriveInfoSupported</w:t>
      </w:r>
      <w:bookmarkEnd w:id="48"/>
    </w:p>
    <w:p w14:paraId="6CB83AAE" w14:textId="5A7DB6DF" w:rsidR="0077469E" w:rsidRDefault="0077469E" w:rsidP="0077469E">
      <w:pPr>
        <w:pStyle w:val="Body"/>
        <w:rPr>
          <w:lang w:eastAsia="zh-TW"/>
        </w:rPr>
      </w:pPr>
      <w:r>
        <w:rPr>
          <w:lang w:eastAsia="zh-TW"/>
        </w:rPr>
        <w:t xml:space="preserve">This item controls whether the SATA drive </w:t>
      </w:r>
      <w:r w:rsidR="00D51425">
        <w:rPr>
          <w:lang w:eastAsia="zh-TW"/>
        </w:rPr>
        <w:t>information protocol</w:t>
      </w:r>
      <w:r>
        <w:rPr>
          <w:lang w:eastAsia="zh-TW"/>
        </w:rPr>
        <w:t xml:space="preserve"> is to be provided.</w:t>
      </w:r>
    </w:p>
    <w:p w14:paraId="5E2FB85A" w14:textId="0FBD9401" w:rsidR="0077469E" w:rsidRPr="0077469E" w:rsidRDefault="0077469E" w:rsidP="0077469E">
      <w:pPr>
        <w:pStyle w:val="Body"/>
        <w:rPr>
          <w:lang w:eastAsia="zh-TW"/>
        </w:rPr>
      </w:pPr>
      <w:r w:rsidRPr="0077469E">
        <w:rPr>
          <w:lang w:eastAsia="zh-TW"/>
        </w:rPr>
        <w:t xml:space="preserve">When this item is off it will disable the </w:t>
      </w:r>
      <w:r>
        <w:rPr>
          <w:lang w:eastAsia="zh-TW"/>
        </w:rPr>
        <w:t xml:space="preserve">SATA </w:t>
      </w:r>
      <w:r w:rsidR="00DF7206">
        <w:rPr>
          <w:lang w:eastAsia="zh-TW"/>
        </w:rPr>
        <w:t>d</w:t>
      </w:r>
      <w:r>
        <w:rPr>
          <w:lang w:eastAsia="zh-TW"/>
        </w:rPr>
        <w:t>rive</w:t>
      </w:r>
      <w:r w:rsidRPr="0077469E">
        <w:rPr>
          <w:lang w:eastAsia="zh-TW"/>
        </w:rPr>
        <w:t xml:space="preserve"> </w:t>
      </w:r>
      <w:r>
        <w:rPr>
          <w:lang w:eastAsia="zh-TW"/>
        </w:rPr>
        <w:t>i</w:t>
      </w:r>
      <w:r w:rsidRPr="0077469E">
        <w:rPr>
          <w:lang w:eastAsia="zh-TW"/>
        </w:rPr>
        <w:t xml:space="preserve">nfo </w:t>
      </w:r>
      <w:r>
        <w:rPr>
          <w:lang w:eastAsia="zh-TW"/>
        </w:rPr>
        <w:t>s</w:t>
      </w:r>
      <w:r w:rsidRPr="0077469E">
        <w:rPr>
          <w:lang w:eastAsia="zh-TW"/>
        </w:rPr>
        <w:t xml:space="preserve">etup </w:t>
      </w:r>
      <w:r>
        <w:rPr>
          <w:lang w:eastAsia="zh-TW"/>
        </w:rPr>
        <w:t>m</w:t>
      </w:r>
      <w:r w:rsidRPr="0077469E">
        <w:rPr>
          <w:lang w:eastAsia="zh-TW"/>
        </w:rPr>
        <w:t xml:space="preserve">enu even if </w:t>
      </w:r>
      <w:r w:rsidR="00DF7206" w:rsidRPr="00DF7206">
        <w:rPr>
          <w:lang w:eastAsia="zh-TW"/>
        </w:rPr>
        <w:t xml:space="preserve">PcdH2OSetupSataDriveInfoSupported </w:t>
      </w:r>
      <w:r w:rsidRPr="0077469E">
        <w:rPr>
          <w:lang w:eastAsia="zh-TW"/>
        </w:rPr>
        <w:t>is on.</w:t>
      </w:r>
    </w:p>
    <w:p w14:paraId="0B051388" w14:textId="6164E544" w:rsidR="00320A7F" w:rsidRDefault="0030132F" w:rsidP="00320A7F">
      <w:pPr>
        <w:pStyle w:val="3"/>
        <w:rPr>
          <w:lang w:eastAsia="zh-TW"/>
        </w:rPr>
      </w:pPr>
      <w:r>
        <w:rPr>
          <w:rFonts w:hint="eastAsia"/>
          <w:lang w:eastAsia="zh-TW"/>
        </w:rPr>
        <w:t xml:space="preserve"> </w:t>
      </w:r>
      <w:r>
        <w:rPr>
          <w:lang w:eastAsia="zh-TW"/>
        </w:rPr>
        <w:t xml:space="preserve"> </w:t>
      </w:r>
      <w:bookmarkStart w:id="49" w:name="_Toc151039770"/>
      <w:r w:rsidRPr="0030132F">
        <w:rPr>
          <w:lang w:eastAsia="zh-TW"/>
        </w:rPr>
        <w:t>PcdH2OUsbTextLookupSupported</w:t>
      </w:r>
      <w:bookmarkEnd w:id="49"/>
    </w:p>
    <w:p w14:paraId="4F3176DC" w14:textId="3AB1C029" w:rsidR="00B765A7" w:rsidRDefault="00B765A7" w:rsidP="00B765A7">
      <w:pPr>
        <w:pStyle w:val="Body"/>
        <w:rPr>
          <w:lang w:eastAsia="zh-TW"/>
        </w:rPr>
      </w:pPr>
      <w:r>
        <w:rPr>
          <w:lang w:eastAsia="zh-TW"/>
        </w:rPr>
        <w:t xml:space="preserve">This item controls whether the </w:t>
      </w:r>
      <w:r w:rsidR="006106F0">
        <w:rPr>
          <w:lang w:eastAsia="zh-TW"/>
        </w:rPr>
        <w:t>USB class code</w:t>
      </w:r>
      <w:r>
        <w:rPr>
          <w:lang w:eastAsia="zh-TW"/>
        </w:rPr>
        <w:t xml:space="preserve"> database protocol is to be provided.</w:t>
      </w:r>
    </w:p>
    <w:p w14:paraId="57499B74" w14:textId="14BB4CFD" w:rsidR="0077469E" w:rsidRPr="0077469E" w:rsidRDefault="00B765A7" w:rsidP="00B765A7">
      <w:pPr>
        <w:pStyle w:val="Body"/>
        <w:rPr>
          <w:lang w:eastAsia="zh-TW"/>
        </w:rPr>
      </w:pPr>
      <w:r w:rsidRPr="0077469E">
        <w:rPr>
          <w:lang w:eastAsia="zh-TW"/>
        </w:rPr>
        <w:t>When this item is off it will disable the</w:t>
      </w:r>
      <w:r>
        <w:rPr>
          <w:lang w:eastAsia="zh-TW"/>
        </w:rPr>
        <w:t xml:space="preserve"> </w:t>
      </w:r>
      <w:r w:rsidR="006106F0">
        <w:rPr>
          <w:lang w:eastAsia="zh-TW"/>
        </w:rPr>
        <w:t>USB</w:t>
      </w:r>
      <w:r>
        <w:rPr>
          <w:lang w:eastAsia="zh-TW"/>
        </w:rPr>
        <w:t xml:space="preserve"> i</w:t>
      </w:r>
      <w:r w:rsidRPr="0077469E">
        <w:rPr>
          <w:lang w:eastAsia="zh-TW"/>
        </w:rPr>
        <w:t xml:space="preserve">nfo </w:t>
      </w:r>
      <w:r>
        <w:rPr>
          <w:lang w:eastAsia="zh-TW"/>
        </w:rPr>
        <w:t>s</w:t>
      </w:r>
      <w:r w:rsidRPr="0077469E">
        <w:rPr>
          <w:lang w:eastAsia="zh-TW"/>
        </w:rPr>
        <w:t xml:space="preserve">etup </w:t>
      </w:r>
      <w:r>
        <w:rPr>
          <w:lang w:eastAsia="zh-TW"/>
        </w:rPr>
        <w:t>m</w:t>
      </w:r>
      <w:r w:rsidRPr="0077469E">
        <w:rPr>
          <w:lang w:eastAsia="zh-TW"/>
        </w:rPr>
        <w:t>enu even if</w:t>
      </w:r>
      <w:r>
        <w:rPr>
          <w:lang w:eastAsia="zh-TW"/>
        </w:rPr>
        <w:t xml:space="preserve"> </w:t>
      </w:r>
      <w:r w:rsidR="006106F0" w:rsidRPr="006106F0">
        <w:rPr>
          <w:lang w:eastAsia="zh-TW"/>
        </w:rPr>
        <w:t>PcdH2OSetupUsbViewerSupported</w:t>
      </w:r>
      <w:r w:rsidR="006106F0">
        <w:rPr>
          <w:lang w:eastAsia="zh-TW"/>
        </w:rPr>
        <w:t xml:space="preserve"> </w:t>
      </w:r>
      <w:r w:rsidRPr="0077469E">
        <w:rPr>
          <w:lang w:eastAsia="zh-TW"/>
        </w:rPr>
        <w:t>is on.</w:t>
      </w:r>
    </w:p>
    <w:p w14:paraId="28977929" w14:textId="531F636E" w:rsidR="00320A7F" w:rsidRDefault="0030132F" w:rsidP="00320A7F">
      <w:pPr>
        <w:pStyle w:val="3"/>
        <w:rPr>
          <w:lang w:eastAsia="zh-TW"/>
        </w:rPr>
      </w:pPr>
      <w:r>
        <w:rPr>
          <w:rFonts w:hint="eastAsia"/>
          <w:lang w:eastAsia="zh-TW"/>
        </w:rPr>
        <w:lastRenderedPageBreak/>
        <w:t xml:space="preserve"> </w:t>
      </w:r>
      <w:r>
        <w:rPr>
          <w:lang w:eastAsia="zh-TW"/>
        </w:rPr>
        <w:t xml:space="preserve"> </w:t>
      </w:r>
      <w:bookmarkStart w:id="50" w:name="_Toc151039771"/>
      <w:r w:rsidRPr="0030132F">
        <w:rPr>
          <w:lang w:eastAsia="zh-TW"/>
        </w:rPr>
        <w:t>PcdH2OPciSkipTableSupported</w:t>
      </w:r>
      <w:bookmarkEnd w:id="50"/>
    </w:p>
    <w:p w14:paraId="42C65353" w14:textId="76D863DE" w:rsidR="006106F0" w:rsidRPr="006106F0" w:rsidRDefault="006106F0" w:rsidP="006106F0">
      <w:pPr>
        <w:pStyle w:val="Body"/>
        <w:rPr>
          <w:lang w:eastAsia="zh-TW"/>
        </w:rPr>
      </w:pPr>
      <w:r w:rsidRPr="006106F0">
        <w:rPr>
          <w:lang w:eastAsia="zh-TW"/>
        </w:rPr>
        <w:t>This item is to control whether the PCIe info setup menu supports the function of hiding specific devices</w:t>
      </w:r>
    </w:p>
    <w:p w14:paraId="7E812F8A" w14:textId="6821CA00" w:rsidR="0030132F" w:rsidRDefault="0030132F" w:rsidP="0030132F">
      <w:pPr>
        <w:pStyle w:val="3"/>
        <w:rPr>
          <w:lang w:eastAsia="zh-TW"/>
        </w:rPr>
      </w:pPr>
      <w:r>
        <w:rPr>
          <w:rFonts w:hint="eastAsia"/>
          <w:lang w:eastAsia="zh-TW"/>
        </w:rPr>
        <w:t xml:space="preserve"> </w:t>
      </w:r>
      <w:r>
        <w:rPr>
          <w:lang w:eastAsia="zh-TW"/>
        </w:rPr>
        <w:t xml:space="preserve"> </w:t>
      </w:r>
      <w:bookmarkStart w:id="51" w:name="_Toc151039772"/>
      <w:r w:rsidRPr="0030132F">
        <w:rPr>
          <w:lang w:eastAsia="zh-TW"/>
        </w:rPr>
        <w:t>PcdH2ONvmeInfoSupported</w:t>
      </w:r>
      <w:bookmarkEnd w:id="51"/>
    </w:p>
    <w:p w14:paraId="3B690E43" w14:textId="387D8D1A" w:rsidR="00DF7206" w:rsidRDefault="00DF7206" w:rsidP="00DF7206">
      <w:pPr>
        <w:pStyle w:val="Body"/>
        <w:rPr>
          <w:lang w:eastAsia="zh-TW"/>
        </w:rPr>
      </w:pPr>
      <w:r>
        <w:rPr>
          <w:lang w:eastAsia="zh-TW"/>
        </w:rPr>
        <w:t xml:space="preserve">This item controls whether the </w:t>
      </w:r>
      <w:r>
        <w:rPr>
          <w:rFonts w:hint="eastAsia"/>
          <w:lang w:eastAsia="zh-TW"/>
        </w:rPr>
        <w:t>NVME</w:t>
      </w:r>
      <w:r>
        <w:rPr>
          <w:lang w:eastAsia="zh-TW"/>
        </w:rPr>
        <w:t xml:space="preserve"> information protocol is to be provided.</w:t>
      </w:r>
    </w:p>
    <w:p w14:paraId="16CBE007" w14:textId="0DDC29A7" w:rsidR="00DF7206" w:rsidRPr="00DF7206" w:rsidRDefault="00DF7206" w:rsidP="00DF7206">
      <w:pPr>
        <w:pStyle w:val="Body"/>
        <w:rPr>
          <w:lang w:eastAsia="zh-TW"/>
        </w:rPr>
      </w:pPr>
      <w:r w:rsidRPr="0077469E">
        <w:rPr>
          <w:lang w:eastAsia="zh-TW"/>
        </w:rPr>
        <w:t xml:space="preserve">When this item is off it will disable the </w:t>
      </w:r>
      <w:r>
        <w:rPr>
          <w:rFonts w:hint="eastAsia"/>
          <w:lang w:eastAsia="zh-TW"/>
        </w:rPr>
        <w:t>NVME</w:t>
      </w:r>
      <w:r w:rsidRPr="0077469E">
        <w:rPr>
          <w:lang w:eastAsia="zh-TW"/>
        </w:rPr>
        <w:t xml:space="preserve"> </w:t>
      </w:r>
      <w:r>
        <w:rPr>
          <w:lang w:eastAsia="zh-TW"/>
        </w:rPr>
        <w:t>i</w:t>
      </w:r>
      <w:r w:rsidRPr="0077469E">
        <w:rPr>
          <w:lang w:eastAsia="zh-TW"/>
        </w:rPr>
        <w:t xml:space="preserve">nfo </w:t>
      </w:r>
      <w:r>
        <w:rPr>
          <w:lang w:eastAsia="zh-TW"/>
        </w:rPr>
        <w:t>s</w:t>
      </w:r>
      <w:r w:rsidRPr="0077469E">
        <w:rPr>
          <w:lang w:eastAsia="zh-TW"/>
        </w:rPr>
        <w:t xml:space="preserve">etup </w:t>
      </w:r>
      <w:r>
        <w:rPr>
          <w:lang w:eastAsia="zh-TW"/>
        </w:rPr>
        <w:t>m</w:t>
      </w:r>
      <w:r w:rsidRPr="0077469E">
        <w:rPr>
          <w:lang w:eastAsia="zh-TW"/>
        </w:rPr>
        <w:t xml:space="preserve">enu even if </w:t>
      </w:r>
      <w:r w:rsidRPr="00DF7206">
        <w:rPr>
          <w:lang w:eastAsia="zh-TW"/>
        </w:rPr>
        <w:t>PcdH2OSetupNvmeInfoSupported</w:t>
      </w:r>
      <w:r>
        <w:rPr>
          <w:rFonts w:hint="eastAsia"/>
          <w:lang w:eastAsia="zh-TW"/>
        </w:rPr>
        <w:t xml:space="preserve"> </w:t>
      </w:r>
      <w:r w:rsidRPr="0077469E">
        <w:rPr>
          <w:lang w:eastAsia="zh-TW"/>
        </w:rPr>
        <w:t>is on.</w:t>
      </w:r>
    </w:p>
    <w:p w14:paraId="35A09DCC" w14:textId="160E448B" w:rsidR="0030132F" w:rsidRDefault="0030132F" w:rsidP="0030132F">
      <w:pPr>
        <w:pStyle w:val="3"/>
        <w:rPr>
          <w:lang w:eastAsia="zh-TW"/>
        </w:rPr>
      </w:pPr>
      <w:r>
        <w:rPr>
          <w:rFonts w:hint="eastAsia"/>
          <w:lang w:eastAsia="zh-TW"/>
        </w:rPr>
        <w:t xml:space="preserve"> </w:t>
      </w:r>
      <w:r>
        <w:rPr>
          <w:lang w:eastAsia="zh-TW"/>
        </w:rPr>
        <w:t xml:space="preserve"> </w:t>
      </w:r>
      <w:bookmarkStart w:id="52" w:name="_Toc151039773"/>
      <w:r w:rsidRPr="0030132F">
        <w:rPr>
          <w:lang w:eastAsia="zh-TW"/>
        </w:rPr>
        <w:t>PcdH2OSDEmmcInfoSupported</w:t>
      </w:r>
      <w:bookmarkEnd w:id="52"/>
    </w:p>
    <w:p w14:paraId="669484F7" w14:textId="0456D006" w:rsidR="00DF7206" w:rsidRDefault="00DF7206" w:rsidP="00DF7206">
      <w:pPr>
        <w:pStyle w:val="Body"/>
        <w:rPr>
          <w:lang w:eastAsia="zh-TW"/>
        </w:rPr>
      </w:pPr>
      <w:r>
        <w:rPr>
          <w:lang w:eastAsia="zh-TW"/>
        </w:rPr>
        <w:t xml:space="preserve">This item controls whether the </w:t>
      </w:r>
      <w:r>
        <w:rPr>
          <w:rFonts w:hint="eastAsia"/>
          <w:lang w:eastAsia="zh-TW"/>
        </w:rPr>
        <w:t>SD/</w:t>
      </w:r>
      <w:r>
        <w:rPr>
          <w:lang w:eastAsia="zh-TW"/>
        </w:rPr>
        <w:t>eMMC information protocol is to be provided.</w:t>
      </w:r>
    </w:p>
    <w:p w14:paraId="13C0CD66" w14:textId="12C3DB37" w:rsidR="00DF7206" w:rsidRPr="00DF7206" w:rsidRDefault="00DF7206" w:rsidP="00DF7206">
      <w:pPr>
        <w:pStyle w:val="Body"/>
        <w:rPr>
          <w:lang w:eastAsia="zh-TW"/>
        </w:rPr>
      </w:pPr>
      <w:r w:rsidRPr="0077469E">
        <w:rPr>
          <w:lang w:eastAsia="zh-TW"/>
        </w:rPr>
        <w:t xml:space="preserve">When this item is off it will disable the </w:t>
      </w:r>
      <w:r>
        <w:rPr>
          <w:rFonts w:hint="eastAsia"/>
          <w:lang w:eastAsia="zh-TW"/>
        </w:rPr>
        <w:t>SD/</w:t>
      </w:r>
      <w:r>
        <w:rPr>
          <w:lang w:eastAsia="zh-TW"/>
        </w:rPr>
        <w:t>eMMC i</w:t>
      </w:r>
      <w:r w:rsidRPr="0077469E">
        <w:rPr>
          <w:lang w:eastAsia="zh-TW"/>
        </w:rPr>
        <w:t xml:space="preserve">nfo </w:t>
      </w:r>
      <w:r>
        <w:rPr>
          <w:lang w:eastAsia="zh-TW"/>
        </w:rPr>
        <w:t>s</w:t>
      </w:r>
      <w:r w:rsidRPr="0077469E">
        <w:rPr>
          <w:lang w:eastAsia="zh-TW"/>
        </w:rPr>
        <w:t xml:space="preserve">etup </w:t>
      </w:r>
      <w:r>
        <w:rPr>
          <w:lang w:eastAsia="zh-TW"/>
        </w:rPr>
        <w:t>m</w:t>
      </w:r>
      <w:r w:rsidRPr="0077469E">
        <w:rPr>
          <w:lang w:eastAsia="zh-TW"/>
        </w:rPr>
        <w:t xml:space="preserve">enu even if </w:t>
      </w:r>
      <w:r w:rsidRPr="00DF7206">
        <w:rPr>
          <w:lang w:eastAsia="zh-TW"/>
        </w:rPr>
        <w:t xml:space="preserve">PcdH2OSetupSDEmmcInfoSupported </w:t>
      </w:r>
      <w:r w:rsidRPr="0077469E">
        <w:rPr>
          <w:lang w:eastAsia="zh-TW"/>
        </w:rPr>
        <w:t>is on.</w:t>
      </w:r>
    </w:p>
    <w:p w14:paraId="28A5A607" w14:textId="2D4FF24E" w:rsidR="0030132F" w:rsidRDefault="00D619D9" w:rsidP="0030132F">
      <w:pPr>
        <w:pStyle w:val="3"/>
        <w:rPr>
          <w:lang w:eastAsia="zh-TW"/>
        </w:rPr>
      </w:pPr>
      <w:bookmarkStart w:id="53" w:name="_Toc151039774"/>
      <w:r w:rsidRPr="00D619D9">
        <w:rPr>
          <w:lang w:eastAsia="zh-TW"/>
        </w:rPr>
        <w:t>PcdH2OConsoleBootMessageSupported</w:t>
      </w:r>
      <w:bookmarkEnd w:id="53"/>
    </w:p>
    <w:p w14:paraId="40B16945" w14:textId="1B2CA090" w:rsidR="00C12852" w:rsidRPr="00C12852" w:rsidRDefault="00C12852" w:rsidP="00C12852">
      <w:pPr>
        <w:pStyle w:val="Body"/>
        <w:rPr>
          <w:lang w:eastAsia="zh-TW"/>
        </w:rPr>
      </w:pPr>
      <w:r w:rsidRPr="00C12852">
        <w:rPr>
          <w:lang w:eastAsia="zh-TW"/>
        </w:rPr>
        <w:t xml:space="preserve">This item controls whether to enable the post information </w:t>
      </w:r>
      <w:r>
        <w:rPr>
          <w:lang w:eastAsia="zh-TW"/>
        </w:rPr>
        <w:t>feature</w:t>
      </w:r>
    </w:p>
    <w:p w14:paraId="057DE737" w14:textId="5F3065B0" w:rsidR="00F4268C" w:rsidRDefault="00F4268C" w:rsidP="0030132F">
      <w:pPr>
        <w:pStyle w:val="3"/>
        <w:rPr>
          <w:lang w:eastAsia="zh-TW"/>
        </w:rPr>
      </w:pPr>
      <w:bookmarkStart w:id="54" w:name="_Toc151039775"/>
      <w:r w:rsidRPr="00F4268C">
        <w:rPr>
          <w:lang w:eastAsia="zh-TW"/>
        </w:rPr>
        <w:t>PcdH2OPciDeviceInfoSupported</w:t>
      </w:r>
      <w:bookmarkEnd w:id="54"/>
    </w:p>
    <w:p w14:paraId="02766EBD" w14:textId="002A9560" w:rsidR="00F4268C" w:rsidRDefault="00F4268C" w:rsidP="00F4268C">
      <w:pPr>
        <w:pStyle w:val="Body"/>
        <w:rPr>
          <w:lang w:eastAsia="zh-TW"/>
        </w:rPr>
      </w:pPr>
      <w:r>
        <w:rPr>
          <w:lang w:eastAsia="zh-TW"/>
        </w:rPr>
        <w:t>This item controls whether the PCI information protocol is to be provided.</w:t>
      </w:r>
    </w:p>
    <w:p w14:paraId="5EB9F916" w14:textId="57420F6A" w:rsidR="00F4268C" w:rsidRPr="00F4268C" w:rsidRDefault="00F4268C" w:rsidP="00F4268C">
      <w:pPr>
        <w:pStyle w:val="Body"/>
        <w:rPr>
          <w:lang w:eastAsia="zh-TW"/>
        </w:rPr>
      </w:pPr>
      <w:r w:rsidRPr="0077469E">
        <w:rPr>
          <w:lang w:eastAsia="zh-TW"/>
        </w:rPr>
        <w:t xml:space="preserve">When this item is off it will disable the </w:t>
      </w:r>
      <w:r>
        <w:rPr>
          <w:lang w:eastAsia="zh-TW"/>
        </w:rPr>
        <w:t>PCI i</w:t>
      </w:r>
      <w:r w:rsidRPr="0077469E">
        <w:rPr>
          <w:lang w:eastAsia="zh-TW"/>
        </w:rPr>
        <w:t xml:space="preserve">nfo </w:t>
      </w:r>
      <w:r>
        <w:rPr>
          <w:lang w:eastAsia="zh-TW"/>
        </w:rPr>
        <w:t>s</w:t>
      </w:r>
      <w:r w:rsidRPr="0077469E">
        <w:rPr>
          <w:lang w:eastAsia="zh-TW"/>
        </w:rPr>
        <w:t xml:space="preserve">etup </w:t>
      </w:r>
      <w:r>
        <w:rPr>
          <w:lang w:eastAsia="zh-TW"/>
        </w:rPr>
        <w:t>m</w:t>
      </w:r>
      <w:r w:rsidRPr="0077469E">
        <w:rPr>
          <w:lang w:eastAsia="zh-TW"/>
        </w:rPr>
        <w:t xml:space="preserve">enu even if </w:t>
      </w:r>
      <w:r w:rsidRPr="00F4268C">
        <w:rPr>
          <w:lang w:eastAsia="zh-TW"/>
        </w:rPr>
        <w:t xml:space="preserve">PcdH2OSetupPciDeviceInfoSupported </w:t>
      </w:r>
      <w:r w:rsidRPr="0077469E">
        <w:rPr>
          <w:lang w:eastAsia="zh-TW"/>
        </w:rPr>
        <w:t>is on</w:t>
      </w:r>
    </w:p>
    <w:p w14:paraId="7DC85E33" w14:textId="192672C2" w:rsidR="0030132F" w:rsidRDefault="00D619D9" w:rsidP="0030132F">
      <w:pPr>
        <w:pStyle w:val="3"/>
        <w:rPr>
          <w:lang w:eastAsia="zh-TW"/>
        </w:rPr>
      </w:pPr>
      <w:bookmarkStart w:id="55" w:name="_Toc151039776"/>
      <w:r w:rsidRPr="00D619D9">
        <w:rPr>
          <w:lang w:eastAsia="zh-TW"/>
        </w:rPr>
        <w:t>PcdH2OSetupNvmeInfoSupported</w:t>
      </w:r>
      <w:bookmarkEnd w:id="55"/>
    </w:p>
    <w:p w14:paraId="3ED65208" w14:textId="3E21D57E" w:rsidR="00632A51" w:rsidRPr="00632A51" w:rsidRDefault="00CC3C28" w:rsidP="00632A51">
      <w:pPr>
        <w:pStyle w:val="Body"/>
        <w:rPr>
          <w:lang w:eastAsia="zh-TW"/>
        </w:rPr>
      </w:pPr>
      <w:r w:rsidRPr="00CC3C28">
        <w:rPr>
          <w:lang w:eastAsia="zh-TW"/>
        </w:rPr>
        <w:t xml:space="preserve">This item controls whether to show NVME Info in the </w:t>
      </w:r>
      <w:r>
        <w:rPr>
          <w:lang w:eastAsia="zh-TW"/>
        </w:rPr>
        <w:t>s</w:t>
      </w:r>
      <w:r w:rsidRPr="00CC3C28">
        <w:rPr>
          <w:lang w:eastAsia="zh-TW"/>
        </w:rPr>
        <w:t>etup page</w:t>
      </w:r>
    </w:p>
    <w:p w14:paraId="19EBFCA7" w14:textId="43E03846" w:rsidR="0030132F" w:rsidRDefault="00D619D9" w:rsidP="0030132F">
      <w:pPr>
        <w:pStyle w:val="3"/>
        <w:rPr>
          <w:lang w:eastAsia="zh-TW"/>
        </w:rPr>
      </w:pPr>
      <w:bookmarkStart w:id="56" w:name="_Toc151039777"/>
      <w:r w:rsidRPr="00D619D9">
        <w:rPr>
          <w:lang w:eastAsia="zh-TW"/>
        </w:rPr>
        <w:t>PcdH2OSetupMemoryInfoSupported</w:t>
      </w:r>
      <w:bookmarkEnd w:id="56"/>
    </w:p>
    <w:p w14:paraId="04155BC0" w14:textId="1C1A29FE" w:rsidR="00DB30C9" w:rsidRPr="00DB30C9" w:rsidRDefault="00DB30C9" w:rsidP="00DB30C9">
      <w:pPr>
        <w:pStyle w:val="Body"/>
        <w:rPr>
          <w:lang w:eastAsia="zh-TW"/>
        </w:rPr>
      </w:pPr>
      <w:r w:rsidRPr="00CC3C28">
        <w:rPr>
          <w:lang w:eastAsia="zh-TW"/>
        </w:rPr>
        <w:t xml:space="preserve">This item controls whether to show </w:t>
      </w:r>
      <w:r>
        <w:rPr>
          <w:lang w:eastAsia="zh-TW"/>
        </w:rPr>
        <w:t>memory</w:t>
      </w:r>
      <w:r w:rsidRPr="00CC3C28">
        <w:rPr>
          <w:lang w:eastAsia="zh-TW"/>
        </w:rPr>
        <w:t xml:space="preserve"> Info in the </w:t>
      </w:r>
      <w:r>
        <w:rPr>
          <w:lang w:eastAsia="zh-TW"/>
        </w:rPr>
        <w:t>s</w:t>
      </w:r>
      <w:r w:rsidRPr="00CC3C28">
        <w:rPr>
          <w:lang w:eastAsia="zh-TW"/>
        </w:rPr>
        <w:t>etup page</w:t>
      </w:r>
    </w:p>
    <w:p w14:paraId="5EFFF8CB" w14:textId="0D4AE370" w:rsidR="0030132F" w:rsidRDefault="005B255F" w:rsidP="0030132F">
      <w:pPr>
        <w:pStyle w:val="3"/>
        <w:rPr>
          <w:lang w:eastAsia="zh-TW"/>
        </w:rPr>
      </w:pPr>
      <w:bookmarkStart w:id="57" w:name="_Toc151039778"/>
      <w:r w:rsidRPr="005B255F">
        <w:rPr>
          <w:lang w:eastAsia="zh-TW"/>
        </w:rPr>
        <w:t>PcdH2OSetupPciDeviceInfoSupported</w:t>
      </w:r>
      <w:bookmarkEnd w:id="57"/>
    </w:p>
    <w:p w14:paraId="72E64BCC" w14:textId="68160285" w:rsidR="00DB30C9" w:rsidRPr="00DB30C9" w:rsidRDefault="00DB30C9" w:rsidP="00DB30C9">
      <w:pPr>
        <w:pStyle w:val="Body"/>
        <w:rPr>
          <w:lang w:eastAsia="zh-TW"/>
        </w:rPr>
      </w:pPr>
      <w:r w:rsidRPr="00CC3C28">
        <w:rPr>
          <w:lang w:eastAsia="zh-TW"/>
        </w:rPr>
        <w:t xml:space="preserve">This item controls whether to show </w:t>
      </w:r>
      <w:r>
        <w:rPr>
          <w:lang w:eastAsia="zh-TW"/>
        </w:rPr>
        <w:t>PCI</w:t>
      </w:r>
      <w:r w:rsidRPr="00CC3C28">
        <w:rPr>
          <w:lang w:eastAsia="zh-TW"/>
        </w:rPr>
        <w:t xml:space="preserve"> Info in the </w:t>
      </w:r>
      <w:r>
        <w:rPr>
          <w:lang w:eastAsia="zh-TW"/>
        </w:rPr>
        <w:t>s</w:t>
      </w:r>
      <w:r w:rsidRPr="00CC3C28">
        <w:rPr>
          <w:lang w:eastAsia="zh-TW"/>
        </w:rPr>
        <w:t>etup page</w:t>
      </w:r>
    </w:p>
    <w:p w14:paraId="2F99D7EA" w14:textId="328DD888" w:rsidR="0030132F" w:rsidRDefault="00D619D9" w:rsidP="0030132F">
      <w:pPr>
        <w:pStyle w:val="3"/>
        <w:rPr>
          <w:lang w:eastAsia="zh-TW"/>
        </w:rPr>
      </w:pPr>
      <w:bookmarkStart w:id="58" w:name="_Toc151039779"/>
      <w:r w:rsidRPr="00D619D9">
        <w:rPr>
          <w:lang w:eastAsia="zh-TW"/>
        </w:rPr>
        <w:t>PcdH2OSetupCpuInfoSupported</w:t>
      </w:r>
      <w:bookmarkEnd w:id="58"/>
    </w:p>
    <w:p w14:paraId="020769A0" w14:textId="50DD835C" w:rsidR="00DB30C9" w:rsidRPr="00DB30C9" w:rsidRDefault="00DB30C9" w:rsidP="00DB30C9">
      <w:pPr>
        <w:pStyle w:val="Body"/>
        <w:rPr>
          <w:lang w:eastAsia="zh-TW"/>
        </w:rPr>
      </w:pPr>
      <w:r w:rsidRPr="00CC3C28">
        <w:rPr>
          <w:lang w:eastAsia="zh-TW"/>
        </w:rPr>
        <w:t xml:space="preserve">This item controls whether to show </w:t>
      </w:r>
      <w:r>
        <w:rPr>
          <w:lang w:eastAsia="zh-TW"/>
        </w:rPr>
        <w:t>CPU</w:t>
      </w:r>
      <w:r w:rsidRPr="00CC3C28">
        <w:rPr>
          <w:lang w:eastAsia="zh-TW"/>
        </w:rPr>
        <w:t xml:space="preserve"> Info in the </w:t>
      </w:r>
      <w:r>
        <w:rPr>
          <w:lang w:eastAsia="zh-TW"/>
        </w:rPr>
        <w:t>s</w:t>
      </w:r>
      <w:r w:rsidRPr="00CC3C28">
        <w:rPr>
          <w:lang w:eastAsia="zh-TW"/>
        </w:rPr>
        <w:t>etup page</w:t>
      </w:r>
    </w:p>
    <w:p w14:paraId="5044C872" w14:textId="5A260CB0" w:rsidR="00D619D9" w:rsidRDefault="00D619D9" w:rsidP="00D619D9">
      <w:pPr>
        <w:pStyle w:val="3"/>
        <w:rPr>
          <w:lang w:eastAsia="zh-TW"/>
        </w:rPr>
      </w:pPr>
      <w:bookmarkStart w:id="59" w:name="_Toc151039780"/>
      <w:r w:rsidRPr="00D619D9">
        <w:rPr>
          <w:lang w:eastAsia="zh-TW"/>
        </w:rPr>
        <w:lastRenderedPageBreak/>
        <w:t>PcdH2OSetupSataDriveInfoSupported</w:t>
      </w:r>
      <w:bookmarkEnd w:id="59"/>
    </w:p>
    <w:p w14:paraId="2DD51FCA" w14:textId="16700115" w:rsidR="00DB30C9" w:rsidRPr="00DB30C9" w:rsidRDefault="00DB30C9" w:rsidP="00DB30C9">
      <w:pPr>
        <w:pStyle w:val="Body"/>
        <w:rPr>
          <w:lang w:eastAsia="zh-TW"/>
        </w:rPr>
      </w:pPr>
      <w:r w:rsidRPr="00CC3C28">
        <w:rPr>
          <w:lang w:eastAsia="zh-TW"/>
        </w:rPr>
        <w:t xml:space="preserve">This item controls whether to show </w:t>
      </w:r>
      <w:r>
        <w:rPr>
          <w:lang w:eastAsia="zh-TW"/>
        </w:rPr>
        <w:t>SATA Drive</w:t>
      </w:r>
      <w:r w:rsidRPr="00CC3C28">
        <w:rPr>
          <w:lang w:eastAsia="zh-TW"/>
        </w:rPr>
        <w:t xml:space="preserve"> Info in the </w:t>
      </w:r>
      <w:r>
        <w:rPr>
          <w:lang w:eastAsia="zh-TW"/>
        </w:rPr>
        <w:t>s</w:t>
      </w:r>
      <w:r w:rsidRPr="00CC3C28">
        <w:rPr>
          <w:lang w:eastAsia="zh-TW"/>
        </w:rPr>
        <w:t>etup page</w:t>
      </w:r>
    </w:p>
    <w:p w14:paraId="39DBC592" w14:textId="598D8E62" w:rsidR="00D619D9" w:rsidRDefault="00D619D9" w:rsidP="00D619D9">
      <w:pPr>
        <w:pStyle w:val="3"/>
        <w:rPr>
          <w:lang w:eastAsia="zh-TW"/>
        </w:rPr>
      </w:pPr>
      <w:bookmarkStart w:id="60" w:name="_Toc151039781"/>
      <w:r w:rsidRPr="00D619D9">
        <w:rPr>
          <w:lang w:eastAsia="zh-TW"/>
        </w:rPr>
        <w:t>PcdH2OSetupUsbViewerSupported</w:t>
      </w:r>
      <w:bookmarkEnd w:id="60"/>
    </w:p>
    <w:p w14:paraId="3558E188" w14:textId="621DB7CC" w:rsidR="00DB30C9" w:rsidRPr="00DB30C9" w:rsidRDefault="00DB30C9" w:rsidP="00DB30C9">
      <w:pPr>
        <w:pStyle w:val="Body"/>
        <w:rPr>
          <w:lang w:eastAsia="zh-TW"/>
        </w:rPr>
      </w:pPr>
      <w:r w:rsidRPr="00CC3C28">
        <w:rPr>
          <w:lang w:eastAsia="zh-TW"/>
        </w:rPr>
        <w:t xml:space="preserve">This item controls whether to show </w:t>
      </w:r>
      <w:r>
        <w:rPr>
          <w:lang w:eastAsia="zh-TW"/>
        </w:rPr>
        <w:t>USB</w:t>
      </w:r>
      <w:r w:rsidRPr="00CC3C28">
        <w:rPr>
          <w:lang w:eastAsia="zh-TW"/>
        </w:rPr>
        <w:t xml:space="preserve"> Info in the </w:t>
      </w:r>
      <w:r>
        <w:rPr>
          <w:lang w:eastAsia="zh-TW"/>
        </w:rPr>
        <w:t>s</w:t>
      </w:r>
      <w:r w:rsidRPr="00CC3C28">
        <w:rPr>
          <w:lang w:eastAsia="zh-TW"/>
        </w:rPr>
        <w:t>etup page</w:t>
      </w:r>
    </w:p>
    <w:p w14:paraId="0ECF9835" w14:textId="77777777" w:rsidR="004F2AFF" w:rsidRDefault="004F2AFF" w:rsidP="004F2AFF">
      <w:pPr>
        <w:pStyle w:val="3"/>
        <w:rPr>
          <w:lang w:eastAsia="zh-TW"/>
        </w:rPr>
      </w:pPr>
      <w:bookmarkStart w:id="61" w:name="_Toc151039782"/>
      <w:r w:rsidRPr="00D619D9">
        <w:rPr>
          <w:lang w:eastAsia="zh-TW"/>
        </w:rPr>
        <w:t>PcdH2OSetupSDEmmcInfoSupported</w:t>
      </w:r>
      <w:bookmarkEnd w:id="61"/>
    </w:p>
    <w:p w14:paraId="4D0EDF47" w14:textId="77777777" w:rsidR="004F2AFF" w:rsidRPr="00DB30C9" w:rsidRDefault="004F2AFF" w:rsidP="004F2AFF">
      <w:pPr>
        <w:pStyle w:val="Body"/>
        <w:rPr>
          <w:lang w:eastAsia="zh-TW"/>
        </w:rPr>
      </w:pPr>
      <w:r w:rsidRPr="00CC3C28">
        <w:rPr>
          <w:lang w:eastAsia="zh-TW"/>
        </w:rPr>
        <w:t xml:space="preserve">This item controls whether to show </w:t>
      </w:r>
      <w:r>
        <w:rPr>
          <w:lang w:eastAsia="zh-TW"/>
        </w:rPr>
        <w:t>SD/eMMC</w:t>
      </w:r>
      <w:r w:rsidRPr="00CC3C28">
        <w:rPr>
          <w:lang w:eastAsia="zh-TW"/>
        </w:rPr>
        <w:t xml:space="preserve"> Info in the </w:t>
      </w:r>
      <w:r>
        <w:rPr>
          <w:lang w:eastAsia="zh-TW"/>
        </w:rPr>
        <w:t>s</w:t>
      </w:r>
      <w:r w:rsidRPr="00CC3C28">
        <w:rPr>
          <w:lang w:eastAsia="zh-TW"/>
        </w:rPr>
        <w:t>etup page</w:t>
      </w:r>
    </w:p>
    <w:p w14:paraId="75886568" w14:textId="06CCA4AF" w:rsidR="004F2AFF" w:rsidRDefault="004F2AFF" w:rsidP="00D619D9">
      <w:pPr>
        <w:pStyle w:val="3"/>
        <w:rPr>
          <w:lang w:eastAsia="zh-TW"/>
        </w:rPr>
      </w:pPr>
      <w:bookmarkStart w:id="62" w:name="_Toc151039783"/>
      <w:r w:rsidRPr="004F2AFF">
        <w:rPr>
          <w:lang w:eastAsia="zh-TW"/>
        </w:rPr>
        <w:t>PcdH2OPciLookUpVendorIdTableSupported</w:t>
      </w:r>
      <w:bookmarkEnd w:id="62"/>
    </w:p>
    <w:p w14:paraId="73D67DD3" w14:textId="2999DC72" w:rsidR="004F2AFF" w:rsidRPr="004F2AFF" w:rsidRDefault="00FB0754" w:rsidP="004F2AFF">
      <w:pPr>
        <w:pStyle w:val="Body"/>
        <w:rPr>
          <w:lang w:eastAsia="zh-TW"/>
        </w:rPr>
      </w:pPr>
      <w:r w:rsidRPr="00FB0754">
        <w:rPr>
          <w:lang w:eastAsia="zh-TW"/>
        </w:rPr>
        <w:t xml:space="preserve">This </w:t>
      </w:r>
      <w:r w:rsidRPr="00CC3C28">
        <w:rPr>
          <w:lang w:eastAsia="zh-TW"/>
        </w:rPr>
        <w:t xml:space="preserve">item </w:t>
      </w:r>
      <w:r w:rsidRPr="00FB0754">
        <w:rPr>
          <w:lang w:eastAsia="zh-TW"/>
        </w:rPr>
        <w:t>controls whether the PCI lookup driver supports the vendor id conversion lookup table</w:t>
      </w:r>
    </w:p>
    <w:p w14:paraId="070212D1" w14:textId="06A606F6" w:rsidR="004F2AFF" w:rsidRDefault="004F2AFF" w:rsidP="00D619D9">
      <w:pPr>
        <w:pStyle w:val="3"/>
        <w:rPr>
          <w:lang w:eastAsia="zh-TW"/>
        </w:rPr>
      </w:pPr>
      <w:bookmarkStart w:id="63" w:name="_Toc151039784"/>
      <w:r w:rsidRPr="004F2AFF">
        <w:rPr>
          <w:lang w:eastAsia="zh-TW"/>
        </w:rPr>
        <w:t>PcdH2OPciLookUpDeviceIdTableSupported</w:t>
      </w:r>
      <w:bookmarkEnd w:id="63"/>
    </w:p>
    <w:p w14:paraId="2A65AFDC" w14:textId="7F2AFC48" w:rsidR="004F2AFF" w:rsidRPr="004F2AFF" w:rsidRDefault="00803612" w:rsidP="004F2AFF">
      <w:pPr>
        <w:pStyle w:val="Body"/>
        <w:rPr>
          <w:lang w:eastAsia="zh-TW"/>
        </w:rPr>
      </w:pPr>
      <w:r w:rsidRPr="00FB0754">
        <w:rPr>
          <w:lang w:eastAsia="zh-TW"/>
        </w:rPr>
        <w:t xml:space="preserve">This </w:t>
      </w:r>
      <w:r w:rsidRPr="00CC3C28">
        <w:rPr>
          <w:lang w:eastAsia="zh-TW"/>
        </w:rPr>
        <w:t xml:space="preserve">item </w:t>
      </w:r>
      <w:r w:rsidRPr="00FB0754">
        <w:rPr>
          <w:lang w:eastAsia="zh-TW"/>
        </w:rPr>
        <w:t xml:space="preserve">controls whether the PCI lookup driver supports the </w:t>
      </w:r>
      <w:r>
        <w:rPr>
          <w:lang w:eastAsia="zh-TW"/>
        </w:rPr>
        <w:t>device</w:t>
      </w:r>
      <w:r w:rsidRPr="00FB0754">
        <w:rPr>
          <w:lang w:eastAsia="zh-TW"/>
        </w:rPr>
        <w:t xml:space="preserve"> id conversion lookup table</w:t>
      </w:r>
    </w:p>
    <w:p w14:paraId="791B5014" w14:textId="1A185002" w:rsidR="004F2AFF" w:rsidRDefault="004F2AFF" w:rsidP="00D619D9">
      <w:pPr>
        <w:pStyle w:val="3"/>
        <w:rPr>
          <w:lang w:eastAsia="zh-TW"/>
        </w:rPr>
      </w:pPr>
      <w:bookmarkStart w:id="64" w:name="_Toc151039785"/>
      <w:r w:rsidRPr="004F2AFF">
        <w:rPr>
          <w:lang w:eastAsia="zh-TW"/>
        </w:rPr>
        <w:t>PcdH2OPciLookUpClassCodeTableSupported</w:t>
      </w:r>
      <w:bookmarkEnd w:id="64"/>
    </w:p>
    <w:p w14:paraId="31C22256" w14:textId="1A0528C0" w:rsidR="004F2AFF" w:rsidRPr="004F2AFF" w:rsidRDefault="00803612" w:rsidP="004F2AFF">
      <w:pPr>
        <w:pStyle w:val="Body"/>
        <w:rPr>
          <w:lang w:eastAsia="zh-TW"/>
        </w:rPr>
      </w:pPr>
      <w:r w:rsidRPr="00FB0754">
        <w:rPr>
          <w:lang w:eastAsia="zh-TW"/>
        </w:rPr>
        <w:t xml:space="preserve">This </w:t>
      </w:r>
      <w:r w:rsidRPr="00CC3C28">
        <w:rPr>
          <w:lang w:eastAsia="zh-TW"/>
        </w:rPr>
        <w:t xml:space="preserve">item </w:t>
      </w:r>
      <w:r w:rsidRPr="00FB0754">
        <w:rPr>
          <w:lang w:eastAsia="zh-TW"/>
        </w:rPr>
        <w:t xml:space="preserve">controls whether the PCI lookup driver supports the </w:t>
      </w:r>
      <w:r>
        <w:rPr>
          <w:lang w:eastAsia="zh-TW"/>
        </w:rPr>
        <w:t>class code</w:t>
      </w:r>
      <w:r w:rsidRPr="00FB0754">
        <w:rPr>
          <w:lang w:eastAsia="zh-TW"/>
        </w:rPr>
        <w:t xml:space="preserve"> conversion lookup table</w:t>
      </w:r>
    </w:p>
    <w:p w14:paraId="7290AE76" w14:textId="3D6FD860" w:rsidR="00D619D9" w:rsidRDefault="004F2AFF" w:rsidP="004F2AFF">
      <w:pPr>
        <w:pStyle w:val="3"/>
        <w:rPr>
          <w:lang w:eastAsia="zh-TW"/>
        </w:rPr>
      </w:pPr>
      <w:bookmarkStart w:id="65" w:name="_Toc151039786"/>
      <w:r w:rsidRPr="004F2AFF">
        <w:rPr>
          <w:lang w:eastAsia="zh-TW"/>
        </w:rPr>
        <w:t>PcdH2OPciLookUpCapabilityIdTableSupported</w:t>
      </w:r>
      <w:bookmarkEnd w:id="65"/>
    </w:p>
    <w:p w14:paraId="5B962EDD" w14:textId="4C9432FF" w:rsidR="00DB30C9" w:rsidRDefault="00803612" w:rsidP="00DB30C9">
      <w:pPr>
        <w:pStyle w:val="Body"/>
        <w:rPr>
          <w:lang w:eastAsia="zh-TW"/>
        </w:rPr>
      </w:pPr>
      <w:r w:rsidRPr="00FB0754">
        <w:rPr>
          <w:lang w:eastAsia="zh-TW"/>
        </w:rPr>
        <w:t xml:space="preserve">This </w:t>
      </w:r>
      <w:r w:rsidRPr="00CC3C28">
        <w:rPr>
          <w:lang w:eastAsia="zh-TW"/>
        </w:rPr>
        <w:t xml:space="preserve">item </w:t>
      </w:r>
      <w:r w:rsidRPr="00FB0754">
        <w:rPr>
          <w:lang w:eastAsia="zh-TW"/>
        </w:rPr>
        <w:t xml:space="preserve">controls whether the PCI lookup driver supports the </w:t>
      </w:r>
      <w:r>
        <w:rPr>
          <w:lang w:eastAsia="zh-TW"/>
        </w:rPr>
        <w:t>capability</w:t>
      </w:r>
      <w:r w:rsidRPr="00FB0754">
        <w:rPr>
          <w:lang w:eastAsia="zh-TW"/>
        </w:rPr>
        <w:t xml:space="preserve"> conversion lookup table</w:t>
      </w:r>
    </w:p>
    <w:p w14:paraId="6C753FB8" w14:textId="47388EFB" w:rsidR="008A0BB3" w:rsidRDefault="008A0BB3" w:rsidP="008A0BB3">
      <w:pPr>
        <w:pStyle w:val="3"/>
        <w:rPr>
          <w:lang w:eastAsia="zh-TW"/>
        </w:rPr>
      </w:pPr>
      <w:bookmarkStart w:id="66" w:name="_Toc151039787"/>
      <w:r w:rsidRPr="008A0BB3">
        <w:rPr>
          <w:lang w:eastAsia="zh-TW"/>
        </w:rPr>
        <w:t>PcdH2OpciLookUpCapabilityIntnTableSupported</w:t>
      </w:r>
      <w:bookmarkEnd w:id="66"/>
    </w:p>
    <w:p w14:paraId="7DF2F014" w14:textId="0814134A" w:rsidR="008A0BB3" w:rsidRPr="008A0BB3" w:rsidRDefault="008A0BB3" w:rsidP="008A0BB3">
      <w:pPr>
        <w:pStyle w:val="Body"/>
        <w:rPr>
          <w:lang w:eastAsia="zh-TW"/>
        </w:rPr>
      </w:pPr>
      <w:r w:rsidRPr="00FB0754">
        <w:rPr>
          <w:lang w:eastAsia="zh-TW"/>
        </w:rPr>
        <w:t xml:space="preserve">This </w:t>
      </w:r>
      <w:r w:rsidRPr="00CC3C28">
        <w:rPr>
          <w:lang w:eastAsia="zh-TW"/>
        </w:rPr>
        <w:t xml:space="preserve">item </w:t>
      </w:r>
      <w:r w:rsidRPr="00FB0754">
        <w:rPr>
          <w:lang w:eastAsia="zh-TW"/>
        </w:rPr>
        <w:t xml:space="preserve">controls whether the </w:t>
      </w:r>
      <w:r w:rsidRPr="008A0BB3">
        <w:rPr>
          <w:lang w:eastAsia="zh-TW"/>
        </w:rPr>
        <w:t xml:space="preserve">PCI capability interpretation </w:t>
      </w:r>
      <w:r>
        <w:rPr>
          <w:rFonts w:hint="eastAsia"/>
          <w:lang w:eastAsia="zh-TW"/>
        </w:rPr>
        <w:t>i</w:t>
      </w:r>
      <w:r w:rsidRPr="008A0BB3">
        <w:rPr>
          <w:lang w:eastAsia="zh-TW"/>
        </w:rPr>
        <w:t xml:space="preserve">n PCI </w:t>
      </w:r>
      <w:r w:rsidR="001D3D77">
        <w:rPr>
          <w:lang w:eastAsia="zh-TW"/>
        </w:rPr>
        <w:t>info submenu</w:t>
      </w:r>
      <w:r w:rsidRPr="008A0BB3">
        <w:rPr>
          <w:lang w:eastAsia="zh-TW"/>
        </w:rPr>
        <w:t xml:space="preserve"> page</w:t>
      </w:r>
    </w:p>
    <w:p w14:paraId="37B1C7C3" w14:textId="78965163" w:rsidR="00DA21EA" w:rsidRDefault="00B61C5F">
      <w:pPr>
        <w:pStyle w:val="2"/>
      </w:pPr>
      <w:bookmarkStart w:id="67" w:name="_Toc102746499"/>
      <w:bookmarkStart w:id="68" w:name="_Toc151039788"/>
      <w:proofErr w:type="spellStart"/>
      <w:r w:rsidRPr="00B61C5F">
        <w:t>PcdsFixedAtBuild</w:t>
      </w:r>
      <w:bookmarkEnd w:id="67"/>
      <w:bookmarkEnd w:id="68"/>
      <w:proofErr w:type="spellEnd"/>
    </w:p>
    <w:p w14:paraId="607F6076" w14:textId="5F31A36D" w:rsidR="00B61C5F" w:rsidRDefault="00B61C5F" w:rsidP="00B61C5F">
      <w:pPr>
        <w:pStyle w:val="3"/>
        <w:rPr>
          <w:rFonts w:eastAsia="SimSun"/>
        </w:rPr>
      </w:pPr>
      <w:r>
        <w:rPr>
          <w:rFonts w:eastAsia="SimSun"/>
        </w:rPr>
        <w:t xml:space="preserve">  </w:t>
      </w:r>
      <w:bookmarkStart w:id="69" w:name="_Toc151039789"/>
      <w:r w:rsidRPr="00B61C5F">
        <w:rPr>
          <w:rFonts w:eastAsia="SimSun"/>
        </w:rPr>
        <w:t>PcdH2ONvmeInfoLinkToFormsetGuid</w:t>
      </w:r>
      <w:bookmarkEnd w:id="69"/>
    </w:p>
    <w:p w14:paraId="46FFACB8" w14:textId="560E2A45" w:rsidR="006106F0" w:rsidRPr="006106F0" w:rsidRDefault="0029434D" w:rsidP="006106F0">
      <w:pPr>
        <w:pStyle w:val="Body"/>
        <w:rPr>
          <w:rFonts w:eastAsia="SimSun"/>
        </w:rPr>
      </w:pPr>
      <w:r w:rsidRPr="0029434D">
        <w:rPr>
          <w:rFonts w:eastAsia="SimSun"/>
        </w:rPr>
        <w:t>This item controls which root form the NVME info setup page is linked to</w:t>
      </w:r>
      <w:r w:rsidR="00CE1426">
        <w:rPr>
          <w:rFonts w:eastAsia="SimSun"/>
        </w:rPr>
        <w:t>.</w:t>
      </w:r>
    </w:p>
    <w:p w14:paraId="071A2798" w14:textId="679BB697" w:rsidR="00B61C5F" w:rsidRDefault="00B61C5F" w:rsidP="00B61C5F">
      <w:pPr>
        <w:pStyle w:val="3"/>
        <w:rPr>
          <w:lang w:eastAsia="zh-TW"/>
        </w:rPr>
      </w:pPr>
      <w:r>
        <w:rPr>
          <w:rFonts w:hint="eastAsia"/>
          <w:lang w:eastAsia="zh-TW"/>
        </w:rPr>
        <w:t xml:space="preserve"> </w:t>
      </w:r>
      <w:r>
        <w:rPr>
          <w:lang w:eastAsia="zh-TW"/>
        </w:rPr>
        <w:t xml:space="preserve"> </w:t>
      </w:r>
      <w:bookmarkStart w:id="70" w:name="_Toc151039790"/>
      <w:r w:rsidRPr="00B61C5F">
        <w:rPr>
          <w:lang w:eastAsia="zh-TW"/>
        </w:rPr>
        <w:t>PcdH2OMemoryInfoLinkToFormsetGuid</w:t>
      </w:r>
      <w:bookmarkEnd w:id="70"/>
    </w:p>
    <w:p w14:paraId="25874407" w14:textId="5206483D" w:rsidR="0029434D" w:rsidRPr="0029434D" w:rsidRDefault="0029434D" w:rsidP="0029434D">
      <w:pPr>
        <w:pStyle w:val="Body"/>
        <w:rPr>
          <w:lang w:eastAsia="zh-TW"/>
        </w:rPr>
      </w:pPr>
      <w:r w:rsidRPr="0029434D">
        <w:rPr>
          <w:rFonts w:eastAsia="SimSun"/>
        </w:rPr>
        <w:t xml:space="preserve">This item controls which root form the </w:t>
      </w:r>
      <w:r>
        <w:rPr>
          <w:rFonts w:eastAsia="SimSun"/>
        </w:rPr>
        <w:t>memory</w:t>
      </w:r>
      <w:r w:rsidRPr="0029434D">
        <w:rPr>
          <w:rFonts w:eastAsia="SimSun"/>
        </w:rPr>
        <w:t xml:space="preserve"> info setup page is linked to</w:t>
      </w:r>
      <w:r w:rsidR="00CE1426">
        <w:rPr>
          <w:rFonts w:eastAsia="SimSun"/>
        </w:rPr>
        <w:t>.</w:t>
      </w:r>
    </w:p>
    <w:p w14:paraId="6BF3A3BD" w14:textId="45E6E6E0" w:rsidR="00B61C5F" w:rsidRDefault="00B61C5F" w:rsidP="00B61C5F">
      <w:pPr>
        <w:pStyle w:val="3"/>
        <w:rPr>
          <w:lang w:eastAsia="zh-TW"/>
        </w:rPr>
      </w:pPr>
      <w:r>
        <w:rPr>
          <w:rFonts w:hint="eastAsia"/>
          <w:lang w:eastAsia="zh-TW"/>
        </w:rPr>
        <w:lastRenderedPageBreak/>
        <w:t xml:space="preserve"> </w:t>
      </w:r>
      <w:r>
        <w:rPr>
          <w:lang w:eastAsia="zh-TW"/>
        </w:rPr>
        <w:t xml:space="preserve"> </w:t>
      </w:r>
      <w:bookmarkStart w:id="71" w:name="_Toc151039791"/>
      <w:r w:rsidR="00803612" w:rsidRPr="00803612">
        <w:rPr>
          <w:lang w:eastAsia="zh-TW"/>
        </w:rPr>
        <w:t>PcdH2OPciDeviceInfoLinkToFormsetGuid</w:t>
      </w:r>
      <w:bookmarkEnd w:id="71"/>
    </w:p>
    <w:p w14:paraId="58CC5F5F" w14:textId="57DCF094" w:rsidR="0029434D" w:rsidRPr="0029434D" w:rsidRDefault="0029434D" w:rsidP="0029434D">
      <w:pPr>
        <w:pStyle w:val="Body"/>
        <w:rPr>
          <w:lang w:eastAsia="zh-TW"/>
        </w:rPr>
      </w:pPr>
      <w:r w:rsidRPr="0029434D">
        <w:rPr>
          <w:rFonts w:eastAsia="SimSun"/>
        </w:rPr>
        <w:t xml:space="preserve">This item controls which root form the </w:t>
      </w:r>
      <w:r>
        <w:rPr>
          <w:rFonts w:eastAsia="SimSun"/>
        </w:rPr>
        <w:t>PCIe</w:t>
      </w:r>
      <w:r w:rsidRPr="0029434D">
        <w:rPr>
          <w:rFonts w:eastAsia="SimSun"/>
        </w:rPr>
        <w:t xml:space="preserve"> info setup page is linked to</w:t>
      </w:r>
      <w:r w:rsidR="00CE1426">
        <w:rPr>
          <w:rFonts w:eastAsia="SimSun"/>
        </w:rPr>
        <w:t>.</w:t>
      </w:r>
    </w:p>
    <w:p w14:paraId="5B6146D1" w14:textId="53F6CA58" w:rsidR="00B61C5F" w:rsidRDefault="00B61C5F" w:rsidP="00B61C5F">
      <w:pPr>
        <w:pStyle w:val="3"/>
        <w:rPr>
          <w:lang w:eastAsia="zh-TW"/>
        </w:rPr>
      </w:pPr>
      <w:r>
        <w:rPr>
          <w:rFonts w:hint="eastAsia"/>
          <w:lang w:eastAsia="zh-TW"/>
        </w:rPr>
        <w:t xml:space="preserve"> </w:t>
      </w:r>
      <w:r>
        <w:rPr>
          <w:lang w:eastAsia="zh-TW"/>
        </w:rPr>
        <w:t xml:space="preserve"> </w:t>
      </w:r>
      <w:bookmarkStart w:id="72" w:name="_Toc151039792"/>
      <w:r w:rsidRPr="00B61C5F">
        <w:rPr>
          <w:lang w:eastAsia="zh-TW"/>
        </w:rPr>
        <w:t>PcdH2OCpuInfoLinkToFormsetGuid</w:t>
      </w:r>
      <w:bookmarkEnd w:id="72"/>
    </w:p>
    <w:p w14:paraId="4A7885EA" w14:textId="6DF47FEF" w:rsidR="0029434D" w:rsidRPr="0029434D" w:rsidRDefault="0029434D" w:rsidP="0029434D">
      <w:pPr>
        <w:pStyle w:val="Body"/>
        <w:rPr>
          <w:lang w:eastAsia="zh-TW"/>
        </w:rPr>
      </w:pPr>
      <w:r w:rsidRPr="0029434D">
        <w:rPr>
          <w:rFonts w:eastAsia="SimSun"/>
        </w:rPr>
        <w:t xml:space="preserve">This item controls which root form the </w:t>
      </w:r>
      <w:r>
        <w:rPr>
          <w:rFonts w:eastAsia="SimSun"/>
        </w:rPr>
        <w:t>CPU</w:t>
      </w:r>
      <w:r w:rsidRPr="0029434D">
        <w:rPr>
          <w:rFonts w:eastAsia="SimSun"/>
        </w:rPr>
        <w:t xml:space="preserve"> info setup page is linked to</w:t>
      </w:r>
      <w:r w:rsidR="00CE1426">
        <w:rPr>
          <w:rFonts w:eastAsia="SimSun"/>
        </w:rPr>
        <w:t>.</w:t>
      </w:r>
    </w:p>
    <w:p w14:paraId="2188CAA9" w14:textId="24D032CC" w:rsidR="00B61C5F" w:rsidRDefault="00B61C5F" w:rsidP="00B61C5F">
      <w:pPr>
        <w:pStyle w:val="3"/>
        <w:rPr>
          <w:lang w:eastAsia="zh-TW"/>
        </w:rPr>
      </w:pPr>
      <w:r>
        <w:rPr>
          <w:rFonts w:hint="eastAsia"/>
          <w:lang w:eastAsia="zh-TW"/>
        </w:rPr>
        <w:t xml:space="preserve"> </w:t>
      </w:r>
      <w:r>
        <w:rPr>
          <w:lang w:eastAsia="zh-TW"/>
        </w:rPr>
        <w:t xml:space="preserve"> </w:t>
      </w:r>
      <w:bookmarkStart w:id="73" w:name="_Toc151039793"/>
      <w:r w:rsidRPr="00B61C5F">
        <w:rPr>
          <w:lang w:eastAsia="zh-TW"/>
        </w:rPr>
        <w:t>PcdH2OSataDriveInfoLinkToFormsetGuid</w:t>
      </w:r>
      <w:bookmarkEnd w:id="73"/>
    </w:p>
    <w:p w14:paraId="44D274A3" w14:textId="1060D5BD" w:rsidR="0029434D" w:rsidRPr="0029434D" w:rsidRDefault="0029434D" w:rsidP="0029434D">
      <w:pPr>
        <w:pStyle w:val="Body"/>
        <w:rPr>
          <w:lang w:eastAsia="zh-TW"/>
        </w:rPr>
      </w:pPr>
      <w:r w:rsidRPr="0029434D">
        <w:rPr>
          <w:rFonts w:eastAsia="SimSun"/>
        </w:rPr>
        <w:t xml:space="preserve">This item controls which root form the </w:t>
      </w:r>
      <w:r>
        <w:rPr>
          <w:rFonts w:eastAsia="SimSun"/>
        </w:rPr>
        <w:t>SATA drive</w:t>
      </w:r>
      <w:r w:rsidRPr="0029434D">
        <w:rPr>
          <w:rFonts w:eastAsia="SimSun"/>
        </w:rPr>
        <w:t xml:space="preserve"> info setup page is linked to</w:t>
      </w:r>
      <w:r w:rsidR="00CE1426">
        <w:rPr>
          <w:rFonts w:eastAsia="SimSun"/>
        </w:rPr>
        <w:t>.</w:t>
      </w:r>
    </w:p>
    <w:p w14:paraId="25E6739D" w14:textId="08B23549" w:rsidR="00B61C5F" w:rsidRDefault="00B61C5F" w:rsidP="00B61C5F">
      <w:pPr>
        <w:pStyle w:val="3"/>
        <w:rPr>
          <w:lang w:eastAsia="zh-TW"/>
        </w:rPr>
      </w:pPr>
      <w:r>
        <w:rPr>
          <w:rFonts w:hint="eastAsia"/>
          <w:lang w:eastAsia="zh-TW"/>
        </w:rPr>
        <w:t xml:space="preserve"> </w:t>
      </w:r>
      <w:r>
        <w:rPr>
          <w:lang w:eastAsia="zh-TW"/>
        </w:rPr>
        <w:t xml:space="preserve"> </w:t>
      </w:r>
      <w:bookmarkStart w:id="74" w:name="_Toc151039794"/>
      <w:r w:rsidRPr="00B61C5F">
        <w:rPr>
          <w:lang w:eastAsia="zh-TW"/>
        </w:rPr>
        <w:t>PcdH2OUsbViewerLinkToFormsetGuid</w:t>
      </w:r>
      <w:bookmarkEnd w:id="74"/>
    </w:p>
    <w:p w14:paraId="7278471D" w14:textId="5D2FDDE7" w:rsidR="0029434D" w:rsidRPr="0029434D" w:rsidRDefault="0029434D" w:rsidP="0029434D">
      <w:pPr>
        <w:pStyle w:val="Body"/>
        <w:rPr>
          <w:lang w:eastAsia="zh-TW"/>
        </w:rPr>
      </w:pPr>
      <w:r w:rsidRPr="0029434D">
        <w:rPr>
          <w:rFonts w:eastAsia="SimSun"/>
        </w:rPr>
        <w:t xml:space="preserve">This item controls which root form the </w:t>
      </w:r>
      <w:r>
        <w:rPr>
          <w:rFonts w:eastAsia="SimSun"/>
        </w:rPr>
        <w:t>USB</w:t>
      </w:r>
      <w:r w:rsidRPr="0029434D">
        <w:rPr>
          <w:rFonts w:eastAsia="SimSun"/>
        </w:rPr>
        <w:t xml:space="preserve"> info setup page is linked to</w:t>
      </w:r>
      <w:r w:rsidR="00CE1426">
        <w:rPr>
          <w:rFonts w:eastAsia="SimSun"/>
        </w:rPr>
        <w:t>.</w:t>
      </w:r>
    </w:p>
    <w:p w14:paraId="60A16757" w14:textId="676086F0" w:rsidR="00B61C5F" w:rsidRDefault="00B61C5F" w:rsidP="00B61C5F">
      <w:pPr>
        <w:pStyle w:val="3"/>
        <w:rPr>
          <w:lang w:eastAsia="zh-TW"/>
        </w:rPr>
      </w:pPr>
      <w:r>
        <w:rPr>
          <w:rFonts w:hint="eastAsia"/>
          <w:lang w:eastAsia="zh-TW"/>
        </w:rPr>
        <w:t xml:space="preserve"> </w:t>
      </w:r>
      <w:r>
        <w:rPr>
          <w:lang w:eastAsia="zh-TW"/>
        </w:rPr>
        <w:t xml:space="preserve"> </w:t>
      </w:r>
      <w:bookmarkStart w:id="75" w:name="_Toc151039795"/>
      <w:r w:rsidRPr="00B61C5F">
        <w:rPr>
          <w:lang w:eastAsia="zh-TW"/>
        </w:rPr>
        <w:t>PcdH2OSDEmmcInfoLinkToFormsetGuid</w:t>
      </w:r>
      <w:bookmarkEnd w:id="75"/>
    </w:p>
    <w:p w14:paraId="25C624FF" w14:textId="36CFCE73" w:rsidR="0029434D" w:rsidRPr="0029434D" w:rsidRDefault="0029434D" w:rsidP="0029434D">
      <w:pPr>
        <w:pStyle w:val="Body"/>
        <w:rPr>
          <w:lang w:eastAsia="zh-TW"/>
        </w:rPr>
      </w:pPr>
      <w:r w:rsidRPr="0029434D">
        <w:rPr>
          <w:rFonts w:eastAsia="SimSun"/>
        </w:rPr>
        <w:t xml:space="preserve">This item controls which root form the </w:t>
      </w:r>
      <w:r>
        <w:rPr>
          <w:rFonts w:eastAsia="SimSun"/>
        </w:rPr>
        <w:t>SD/eMMC</w:t>
      </w:r>
      <w:r w:rsidRPr="0029434D">
        <w:rPr>
          <w:rFonts w:eastAsia="SimSun"/>
        </w:rPr>
        <w:t xml:space="preserve"> info setup page is linked to</w:t>
      </w:r>
      <w:r w:rsidR="00CE1426">
        <w:rPr>
          <w:rFonts w:eastAsia="SimSun"/>
        </w:rPr>
        <w:t>.</w:t>
      </w:r>
    </w:p>
    <w:p w14:paraId="30A5DCE5" w14:textId="179BBE40" w:rsidR="00B61C5F" w:rsidRDefault="00B61C5F" w:rsidP="00B61C5F">
      <w:pPr>
        <w:pStyle w:val="3"/>
        <w:rPr>
          <w:lang w:eastAsia="zh-TW"/>
        </w:rPr>
      </w:pPr>
      <w:r>
        <w:rPr>
          <w:rFonts w:hint="eastAsia"/>
          <w:lang w:eastAsia="zh-TW"/>
        </w:rPr>
        <w:t xml:space="preserve"> </w:t>
      </w:r>
      <w:r>
        <w:rPr>
          <w:lang w:eastAsia="zh-TW"/>
        </w:rPr>
        <w:t xml:space="preserve"> </w:t>
      </w:r>
      <w:bookmarkStart w:id="76" w:name="_Toc151039796"/>
      <w:r w:rsidRPr="00B61C5F">
        <w:rPr>
          <w:lang w:eastAsia="zh-TW"/>
        </w:rPr>
        <w:t>PcdH2OMemoryDetailDisplayList</w:t>
      </w:r>
      <w:bookmarkEnd w:id="76"/>
    </w:p>
    <w:p w14:paraId="5D3DD8FC" w14:textId="3FD65ACD" w:rsidR="0029434D" w:rsidRDefault="0029434D" w:rsidP="0029434D">
      <w:pPr>
        <w:pStyle w:val="Body"/>
        <w:rPr>
          <w:lang w:eastAsia="zh-TW"/>
        </w:rPr>
      </w:pPr>
      <w:r w:rsidRPr="0029434D">
        <w:rPr>
          <w:lang w:eastAsia="zh-TW"/>
        </w:rPr>
        <w:t>This item is used to set the display result of memory info subpage information.</w:t>
      </w:r>
    </w:p>
    <w:p w14:paraId="1D66369A" w14:textId="45BB2038" w:rsidR="00DE1942" w:rsidRPr="0029434D" w:rsidRDefault="00DE1942" w:rsidP="0029434D">
      <w:pPr>
        <w:pStyle w:val="Body"/>
        <w:rPr>
          <w:lang w:eastAsia="zh-TW"/>
        </w:rPr>
      </w:pPr>
      <w:r w:rsidRPr="00DE1942">
        <w:rPr>
          <w:lang w:eastAsia="zh-TW"/>
        </w:rPr>
        <w:t>Rules: The display method is according to the order and content of the description in the structure</w:t>
      </w:r>
      <w:r w:rsidR="00CE1426">
        <w:rPr>
          <w:lang w:eastAsia="zh-TW"/>
        </w:rPr>
        <w:t>.</w:t>
      </w:r>
    </w:p>
    <w:p w14:paraId="13DC56E9" w14:textId="4ED5E947" w:rsidR="00B61C5F" w:rsidRDefault="00B61C5F" w:rsidP="00B61C5F">
      <w:pPr>
        <w:pStyle w:val="3"/>
        <w:rPr>
          <w:lang w:eastAsia="zh-TW"/>
        </w:rPr>
      </w:pPr>
      <w:r>
        <w:rPr>
          <w:rFonts w:hint="eastAsia"/>
          <w:lang w:eastAsia="zh-TW"/>
        </w:rPr>
        <w:t xml:space="preserve"> </w:t>
      </w:r>
      <w:r>
        <w:rPr>
          <w:lang w:eastAsia="zh-TW"/>
        </w:rPr>
        <w:t xml:space="preserve"> </w:t>
      </w:r>
      <w:bookmarkStart w:id="77" w:name="_Toc151039797"/>
      <w:r w:rsidRPr="00B61C5F">
        <w:rPr>
          <w:lang w:eastAsia="zh-TW"/>
        </w:rPr>
        <w:t>PcdH2OCpuDetailDisplayList</w:t>
      </w:r>
      <w:bookmarkEnd w:id="77"/>
    </w:p>
    <w:p w14:paraId="0682A0C0" w14:textId="3B5A0F3A" w:rsidR="0029434D" w:rsidRDefault="0029434D" w:rsidP="0029434D">
      <w:pPr>
        <w:pStyle w:val="Body"/>
        <w:rPr>
          <w:lang w:eastAsia="zh-TW"/>
        </w:rPr>
      </w:pPr>
      <w:r w:rsidRPr="0029434D">
        <w:rPr>
          <w:lang w:eastAsia="zh-TW"/>
        </w:rPr>
        <w:t>This item is used to set the display result of CPU info page information.</w:t>
      </w:r>
    </w:p>
    <w:p w14:paraId="0906F2FA" w14:textId="3A40098C" w:rsidR="00DE1942" w:rsidRPr="0029434D" w:rsidRDefault="00DE1942" w:rsidP="0029434D">
      <w:pPr>
        <w:pStyle w:val="Body"/>
        <w:rPr>
          <w:lang w:eastAsia="zh-TW"/>
        </w:rPr>
      </w:pPr>
      <w:r w:rsidRPr="00DE1942">
        <w:rPr>
          <w:lang w:eastAsia="zh-TW"/>
        </w:rPr>
        <w:t>Rules: The display method is according to the order and content of the description in the structure</w:t>
      </w:r>
      <w:r w:rsidR="00CE1426">
        <w:rPr>
          <w:lang w:eastAsia="zh-TW"/>
        </w:rPr>
        <w:t>.</w:t>
      </w:r>
    </w:p>
    <w:p w14:paraId="40DA6D58" w14:textId="4F3997F8" w:rsidR="00B61C5F" w:rsidRDefault="00B61C5F" w:rsidP="00B61C5F">
      <w:pPr>
        <w:pStyle w:val="3"/>
        <w:rPr>
          <w:lang w:eastAsia="zh-TW"/>
        </w:rPr>
      </w:pPr>
      <w:bookmarkStart w:id="78" w:name="_Toc151039798"/>
      <w:r w:rsidRPr="00B61C5F">
        <w:rPr>
          <w:lang w:eastAsia="zh-TW"/>
        </w:rPr>
        <w:t>PcdH2OSDEmmcDetailDisplayList</w:t>
      </w:r>
      <w:bookmarkEnd w:id="78"/>
    </w:p>
    <w:p w14:paraId="78F63C6A" w14:textId="6A309B0F" w:rsidR="00DE1942" w:rsidRDefault="00DE1942" w:rsidP="00DE1942">
      <w:pPr>
        <w:pStyle w:val="Body"/>
        <w:rPr>
          <w:lang w:eastAsia="zh-TW"/>
        </w:rPr>
      </w:pPr>
      <w:r w:rsidRPr="0029434D">
        <w:rPr>
          <w:lang w:eastAsia="zh-TW"/>
        </w:rPr>
        <w:t xml:space="preserve">This item is used to set the display result of </w:t>
      </w:r>
      <w:r>
        <w:rPr>
          <w:lang w:eastAsia="zh-TW"/>
        </w:rPr>
        <w:t>SD/eMMC</w:t>
      </w:r>
      <w:r w:rsidRPr="0029434D">
        <w:rPr>
          <w:lang w:eastAsia="zh-TW"/>
        </w:rPr>
        <w:t xml:space="preserve"> info subpage information.</w:t>
      </w:r>
    </w:p>
    <w:p w14:paraId="761156B5" w14:textId="155D6032" w:rsidR="00DE1942" w:rsidRPr="00DE1942" w:rsidRDefault="00DE1942" w:rsidP="00DE1942">
      <w:pPr>
        <w:pStyle w:val="Body"/>
        <w:rPr>
          <w:lang w:eastAsia="zh-TW"/>
        </w:rPr>
      </w:pPr>
      <w:r w:rsidRPr="00DE1942">
        <w:rPr>
          <w:lang w:eastAsia="zh-TW"/>
        </w:rPr>
        <w:t>Rules: The display method is according to the order and content of the description in the structure</w:t>
      </w:r>
      <w:r w:rsidR="00CE1426">
        <w:rPr>
          <w:lang w:eastAsia="zh-TW"/>
        </w:rPr>
        <w:t>.</w:t>
      </w:r>
    </w:p>
    <w:p w14:paraId="654D8BB8" w14:textId="00798375" w:rsidR="00B61C5F" w:rsidRDefault="00B61C5F" w:rsidP="00B61C5F">
      <w:pPr>
        <w:pStyle w:val="3"/>
        <w:rPr>
          <w:lang w:eastAsia="zh-TW"/>
        </w:rPr>
      </w:pPr>
      <w:bookmarkStart w:id="79" w:name="_Toc151039799"/>
      <w:r w:rsidRPr="00B61C5F">
        <w:rPr>
          <w:lang w:eastAsia="zh-TW"/>
        </w:rPr>
        <w:t>PcdH2OHiddenNotInstalledMemory</w:t>
      </w:r>
      <w:bookmarkEnd w:id="79"/>
    </w:p>
    <w:p w14:paraId="1A6EB0AC" w14:textId="2E47D166" w:rsidR="00DE1942" w:rsidRPr="00DE1942" w:rsidRDefault="00DE1942" w:rsidP="00DE1942">
      <w:pPr>
        <w:pStyle w:val="Body"/>
        <w:rPr>
          <w:lang w:eastAsia="zh-TW"/>
        </w:rPr>
      </w:pPr>
      <w:r w:rsidRPr="00DE1942">
        <w:rPr>
          <w:lang w:eastAsia="zh-TW"/>
        </w:rPr>
        <w:t>This item is used to set whether to hide the slots without memory by default</w:t>
      </w:r>
      <w:r>
        <w:rPr>
          <w:lang w:eastAsia="zh-TW"/>
        </w:rPr>
        <w:t>.</w:t>
      </w:r>
    </w:p>
    <w:p w14:paraId="47533764" w14:textId="6DDCAB6B" w:rsidR="00B61C5F" w:rsidRDefault="00B61C5F" w:rsidP="00B61C5F">
      <w:pPr>
        <w:pStyle w:val="3"/>
        <w:rPr>
          <w:lang w:eastAsia="zh-TW"/>
        </w:rPr>
      </w:pPr>
      <w:bookmarkStart w:id="80" w:name="_Toc151039800"/>
      <w:r w:rsidRPr="00B61C5F">
        <w:rPr>
          <w:lang w:eastAsia="zh-TW"/>
        </w:rPr>
        <w:t>PcdH2ODeviceInfoAttributeStr</w:t>
      </w:r>
      <w:bookmarkEnd w:id="80"/>
    </w:p>
    <w:p w14:paraId="682A03A4" w14:textId="0C5DC5CD" w:rsidR="00DE1942" w:rsidRPr="00DE1942" w:rsidRDefault="00996533" w:rsidP="00DE1942">
      <w:pPr>
        <w:pStyle w:val="Body"/>
        <w:rPr>
          <w:lang w:eastAsia="zh-TW"/>
        </w:rPr>
      </w:pPr>
      <w:r w:rsidRPr="00996533">
        <w:rPr>
          <w:lang w:eastAsia="zh-TW"/>
        </w:rPr>
        <w:t xml:space="preserve">This </w:t>
      </w:r>
      <w:r w:rsidRPr="001A6606">
        <w:rPr>
          <w:lang w:eastAsia="zh-TW"/>
        </w:rPr>
        <w:t xml:space="preserve">item </w:t>
      </w:r>
      <w:r w:rsidRPr="00996533">
        <w:rPr>
          <w:lang w:eastAsia="zh-TW"/>
        </w:rPr>
        <w:t xml:space="preserve">is used to </w:t>
      </w:r>
      <w:r>
        <w:rPr>
          <w:lang w:eastAsia="zh-TW"/>
        </w:rPr>
        <w:t>set</w:t>
      </w:r>
      <w:r w:rsidRPr="00996533">
        <w:rPr>
          <w:lang w:eastAsia="zh-TW"/>
        </w:rPr>
        <w:t xml:space="preserve"> the conditions for finding </w:t>
      </w:r>
      <w:proofErr w:type="spellStart"/>
      <w:r w:rsidRPr="00996533">
        <w:rPr>
          <w:lang w:eastAsia="zh-TW"/>
        </w:rPr>
        <w:t>Insyde</w:t>
      </w:r>
      <w:proofErr w:type="spellEnd"/>
      <w:r w:rsidRPr="00996533">
        <w:rPr>
          <w:lang w:eastAsia="zh-TW"/>
        </w:rPr>
        <w:t xml:space="preserve"> </w:t>
      </w:r>
      <w:proofErr w:type="spellStart"/>
      <w:r w:rsidRPr="00996533">
        <w:rPr>
          <w:lang w:eastAsia="zh-TW"/>
        </w:rPr>
        <w:t>deviceinfo</w:t>
      </w:r>
      <w:proofErr w:type="spellEnd"/>
      <w:r w:rsidRPr="00996533">
        <w:rPr>
          <w:lang w:eastAsia="zh-TW"/>
        </w:rPr>
        <w:t xml:space="preserve"> customized PCD tokens</w:t>
      </w:r>
      <w:r>
        <w:rPr>
          <w:lang w:eastAsia="zh-TW"/>
        </w:rPr>
        <w:t>.</w:t>
      </w:r>
    </w:p>
    <w:p w14:paraId="596E2847" w14:textId="5ADB2241" w:rsidR="00B61C5F" w:rsidRDefault="00B61C5F" w:rsidP="00B61C5F">
      <w:pPr>
        <w:pStyle w:val="3"/>
        <w:rPr>
          <w:lang w:eastAsia="zh-TW"/>
        </w:rPr>
      </w:pPr>
      <w:bookmarkStart w:id="81" w:name="_Toc151039801"/>
      <w:r w:rsidRPr="00B61C5F">
        <w:rPr>
          <w:lang w:eastAsia="zh-TW"/>
        </w:rPr>
        <w:lastRenderedPageBreak/>
        <w:t>PcdH2OPciSkipDeviceTable</w:t>
      </w:r>
      <w:bookmarkEnd w:id="81"/>
    </w:p>
    <w:p w14:paraId="15ED8B4C" w14:textId="6C5424E7" w:rsidR="00DE1942" w:rsidRDefault="001A6606" w:rsidP="00DE1942">
      <w:pPr>
        <w:pStyle w:val="Body"/>
        <w:rPr>
          <w:lang w:eastAsia="zh-TW"/>
        </w:rPr>
      </w:pPr>
      <w:r w:rsidRPr="001A6606">
        <w:rPr>
          <w:lang w:eastAsia="zh-TW"/>
        </w:rPr>
        <w:t xml:space="preserve">This item is used to </w:t>
      </w:r>
      <w:r w:rsidR="00996533">
        <w:rPr>
          <w:lang w:eastAsia="zh-TW"/>
        </w:rPr>
        <w:t>set</w:t>
      </w:r>
      <w:r w:rsidRPr="001A6606">
        <w:rPr>
          <w:lang w:eastAsia="zh-TW"/>
        </w:rPr>
        <w:t xml:space="preserve"> the device that needs to be hidden in the PCIe info setup menu</w:t>
      </w:r>
      <w:r>
        <w:rPr>
          <w:lang w:eastAsia="zh-TW"/>
        </w:rPr>
        <w:t>.</w:t>
      </w:r>
    </w:p>
    <w:p w14:paraId="73189E69" w14:textId="79503710" w:rsidR="00D22146" w:rsidRPr="00DE1942" w:rsidRDefault="00D22146" w:rsidP="00DE1942">
      <w:pPr>
        <w:pStyle w:val="Body"/>
        <w:rPr>
          <w:lang w:eastAsia="zh-TW"/>
        </w:rPr>
      </w:pPr>
      <w:r w:rsidRPr="00D22146">
        <w:rPr>
          <w:lang w:eastAsia="zh-TW"/>
        </w:rPr>
        <w:t>Rule: The display method is hidden according to the Vender ID/Device ID described in the structure</w:t>
      </w:r>
      <w:r w:rsidR="00CE1426">
        <w:rPr>
          <w:lang w:eastAsia="zh-TW"/>
        </w:rPr>
        <w:t>.</w:t>
      </w:r>
    </w:p>
    <w:p w14:paraId="53B3B8D7" w14:textId="5FADFCB3" w:rsidR="00B61C5F" w:rsidRDefault="00B61C5F" w:rsidP="00B61C5F">
      <w:pPr>
        <w:pStyle w:val="3"/>
        <w:rPr>
          <w:lang w:eastAsia="zh-TW"/>
        </w:rPr>
      </w:pPr>
      <w:bookmarkStart w:id="82" w:name="_Toc151039802"/>
      <w:r w:rsidRPr="00B61C5F">
        <w:rPr>
          <w:lang w:eastAsia="zh-TW"/>
        </w:rPr>
        <w:t>PcdH2OIntelMsrRaplPwrUnitAddress</w:t>
      </w:r>
      <w:bookmarkEnd w:id="82"/>
    </w:p>
    <w:p w14:paraId="43BD60C6" w14:textId="11FB85FF" w:rsidR="00203478" w:rsidRPr="00203478" w:rsidRDefault="00203478" w:rsidP="00203478">
      <w:pPr>
        <w:pStyle w:val="Body"/>
        <w:rPr>
          <w:lang w:eastAsia="zh-TW"/>
        </w:rPr>
      </w:pPr>
      <w:r w:rsidRPr="00203478">
        <w:rPr>
          <w:lang w:eastAsia="zh-TW"/>
        </w:rPr>
        <w:t>This item is used to set the MSR register to read the CPU TDP</w:t>
      </w:r>
      <w:r w:rsidR="00CE1426">
        <w:rPr>
          <w:lang w:eastAsia="zh-TW"/>
        </w:rPr>
        <w:t>.</w:t>
      </w:r>
      <w:r>
        <w:rPr>
          <w:lang w:eastAsia="zh-TW"/>
        </w:rPr>
        <w:t xml:space="preserve">  (Intel Only)</w:t>
      </w:r>
    </w:p>
    <w:p w14:paraId="0BBBA206" w14:textId="7A703531" w:rsidR="00B61C5F" w:rsidRDefault="00B61C5F" w:rsidP="00B61C5F">
      <w:pPr>
        <w:pStyle w:val="3"/>
        <w:rPr>
          <w:lang w:eastAsia="zh-TW"/>
        </w:rPr>
      </w:pPr>
      <w:bookmarkStart w:id="83" w:name="_Toc151039803"/>
      <w:r w:rsidRPr="00B61C5F">
        <w:rPr>
          <w:lang w:eastAsia="zh-TW"/>
        </w:rPr>
        <w:t>PcdH2OIntelMsrPkgPwrLimitAddress</w:t>
      </w:r>
      <w:bookmarkEnd w:id="83"/>
    </w:p>
    <w:p w14:paraId="3D8933D7" w14:textId="5E522FAA" w:rsidR="00203478" w:rsidRPr="00203478" w:rsidRDefault="00203478" w:rsidP="00203478">
      <w:pPr>
        <w:pStyle w:val="Body"/>
        <w:rPr>
          <w:lang w:eastAsia="zh-TW"/>
        </w:rPr>
      </w:pPr>
      <w:r w:rsidRPr="00203478">
        <w:rPr>
          <w:lang w:eastAsia="zh-TW"/>
        </w:rPr>
        <w:t>This item is used to set the MSR register to read the CPU TDP</w:t>
      </w:r>
      <w:r w:rsidR="00CE1426">
        <w:rPr>
          <w:lang w:eastAsia="zh-TW"/>
        </w:rPr>
        <w:t>.</w:t>
      </w:r>
      <w:r>
        <w:rPr>
          <w:lang w:eastAsia="zh-TW"/>
        </w:rPr>
        <w:t xml:space="preserve"> (Intel Only)</w:t>
      </w:r>
    </w:p>
    <w:p w14:paraId="356726DE" w14:textId="236AFF38" w:rsidR="00B61C5F" w:rsidRDefault="00B61C5F" w:rsidP="00B61C5F">
      <w:pPr>
        <w:pStyle w:val="3"/>
        <w:rPr>
          <w:lang w:eastAsia="zh-TW"/>
        </w:rPr>
      </w:pPr>
      <w:bookmarkStart w:id="84" w:name="_Toc151039804"/>
      <w:r w:rsidRPr="00B61C5F">
        <w:rPr>
          <w:lang w:eastAsia="zh-TW"/>
        </w:rPr>
        <w:t>PcdH2OAmdBiosSmcMsgTdpRequestId</w:t>
      </w:r>
      <w:bookmarkEnd w:id="84"/>
    </w:p>
    <w:p w14:paraId="271A12B1" w14:textId="1A6636D4" w:rsidR="00203478" w:rsidRDefault="00203478" w:rsidP="00203478">
      <w:pPr>
        <w:pStyle w:val="Body"/>
        <w:rPr>
          <w:lang w:eastAsia="zh-TW"/>
        </w:rPr>
      </w:pPr>
      <w:r w:rsidRPr="00203478">
        <w:rPr>
          <w:lang w:eastAsia="zh-TW"/>
        </w:rPr>
        <w:t xml:space="preserve">This item is used to set the </w:t>
      </w:r>
      <w:r>
        <w:rPr>
          <w:lang w:eastAsia="zh-TW"/>
        </w:rPr>
        <w:t>SMU</w:t>
      </w:r>
      <w:r w:rsidRPr="00203478">
        <w:rPr>
          <w:lang w:eastAsia="zh-TW"/>
        </w:rPr>
        <w:t xml:space="preserve"> register to read the CPU TDP</w:t>
      </w:r>
      <w:r w:rsidR="00CE1426">
        <w:rPr>
          <w:lang w:eastAsia="zh-TW"/>
        </w:rPr>
        <w:t>.</w:t>
      </w:r>
      <w:r>
        <w:rPr>
          <w:lang w:eastAsia="zh-TW"/>
        </w:rPr>
        <w:t xml:space="preserve"> (</w:t>
      </w:r>
      <w:r w:rsidR="00D01A1D">
        <w:rPr>
          <w:lang w:eastAsia="zh-TW"/>
        </w:rPr>
        <w:t>AMD</w:t>
      </w:r>
      <w:r>
        <w:rPr>
          <w:lang w:eastAsia="zh-TW"/>
        </w:rPr>
        <w:t xml:space="preserve"> Only)</w:t>
      </w:r>
    </w:p>
    <w:p w14:paraId="609BAA93" w14:textId="4AF7095A" w:rsidR="00B61C5F" w:rsidRDefault="00B61C5F" w:rsidP="00B61C5F">
      <w:pPr>
        <w:pStyle w:val="3"/>
        <w:rPr>
          <w:lang w:eastAsia="zh-TW"/>
        </w:rPr>
      </w:pPr>
      <w:bookmarkStart w:id="85" w:name="_Toc151039805"/>
      <w:r w:rsidRPr="00B61C5F">
        <w:rPr>
          <w:lang w:eastAsia="zh-TW"/>
        </w:rPr>
        <w:t>PcdH2OAmdMp1C2pmsgMessageAddress</w:t>
      </w:r>
      <w:bookmarkEnd w:id="85"/>
    </w:p>
    <w:p w14:paraId="17DC56F4" w14:textId="132F5896" w:rsidR="00D01A1D" w:rsidRPr="00D01A1D" w:rsidRDefault="00D01A1D" w:rsidP="00D01A1D">
      <w:pPr>
        <w:pStyle w:val="Body"/>
        <w:rPr>
          <w:lang w:eastAsia="zh-TW"/>
        </w:rPr>
      </w:pPr>
      <w:r w:rsidRPr="00D01A1D">
        <w:rPr>
          <w:lang w:eastAsia="zh-TW"/>
        </w:rPr>
        <w:t xml:space="preserve">This item is used to set the </w:t>
      </w:r>
      <w:proofErr w:type="spellStart"/>
      <w:proofErr w:type="gramStart"/>
      <w:r w:rsidRPr="00D01A1D">
        <w:rPr>
          <w:lang w:eastAsia="zh-TW"/>
        </w:rPr>
        <w:t>SmuServiceRequest</w:t>
      </w:r>
      <w:proofErr w:type="spellEnd"/>
      <w:r w:rsidRPr="00D01A1D">
        <w:rPr>
          <w:lang w:eastAsia="zh-TW"/>
        </w:rPr>
        <w:t>(</w:t>
      </w:r>
      <w:proofErr w:type="gramEnd"/>
      <w:r w:rsidRPr="00D01A1D">
        <w:rPr>
          <w:lang w:eastAsia="zh-TW"/>
        </w:rPr>
        <w:t xml:space="preserve">) </w:t>
      </w:r>
      <w:proofErr w:type="spellStart"/>
      <w:r w:rsidR="00CE1426">
        <w:rPr>
          <w:lang w:eastAsia="zh-TW"/>
        </w:rPr>
        <w:t>register.</w:t>
      </w:r>
      <w:r w:rsidRPr="00D01A1D">
        <w:rPr>
          <w:lang w:eastAsia="zh-TW"/>
        </w:rPr>
        <w:t>r</w:t>
      </w:r>
      <w:proofErr w:type="spellEnd"/>
      <w:r>
        <w:rPr>
          <w:lang w:eastAsia="zh-TW"/>
        </w:rPr>
        <w:t xml:space="preserve"> (AMD Only)</w:t>
      </w:r>
    </w:p>
    <w:p w14:paraId="458083DF" w14:textId="34777ABC" w:rsidR="00B61C5F" w:rsidRDefault="00B61C5F" w:rsidP="00B61C5F">
      <w:pPr>
        <w:pStyle w:val="3"/>
        <w:rPr>
          <w:lang w:eastAsia="zh-TW"/>
        </w:rPr>
      </w:pPr>
      <w:bookmarkStart w:id="86" w:name="_Toc151039806"/>
      <w:r w:rsidRPr="00B61C5F">
        <w:rPr>
          <w:lang w:eastAsia="zh-TW"/>
        </w:rPr>
        <w:t>PcdH2OAmdMp1C2pmsgResponseAddress</w:t>
      </w:r>
      <w:bookmarkEnd w:id="86"/>
    </w:p>
    <w:p w14:paraId="60556A7F" w14:textId="31C76E3E" w:rsidR="00D01A1D" w:rsidRPr="00D01A1D" w:rsidRDefault="00D01A1D" w:rsidP="00D01A1D">
      <w:pPr>
        <w:pStyle w:val="Body"/>
        <w:rPr>
          <w:lang w:eastAsia="zh-TW"/>
        </w:rPr>
      </w:pPr>
      <w:r w:rsidRPr="00D01A1D">
        <w:rPr>
          <w:lang w:eastAsia="zh-TW"/>
        </w:rPr>
        <w:t xml:space="preserve">This item is used to set the </w:t>
      </w:r>
      <w:proofErr w:type="spellStart"/>
      <w:proofErr w:type="gramStart"/>
      <w:r w:rsidRPr="00D01A1D">
        <w:rPr>
          <w:lang w:eastAsia="zh-TW"/>
        </w:rPr>
        <w:t>SmuServiceRequest</w:t>
      </w:r>
      <w:proofErr w:type="spellEnd"/>
      <w:r w:rsidRPr="00D01A1D">
        <w:rPr>
          <w:lang w:eastAsia="zh-TW"/>
        </w:rPr>
        <w:t>(</w:t>
      </w:r>
      <w:proofErr w:type="gramEnd"/>
      <w:r w:rsidRPr="00D01A1D">
        <w:rPr>
          <w:lang w:eastAsia="zh-TW"/>
        </w:rPr>
        <w:t>) register</w:t>
      </w:r>
      <w:r w:rsidR="00CE1426">
        <w:rPr>
          <w:lang w:eastAsia="zh-TW"/>
        </w:rPr>
        <w:t>.</w:t>
      </w:r>
      <w:r>
        <w:rPr>
          <w:lang w:eastAsia="zh-TW"/>
        </w:rPr>
        <w:t xml:space="preserve"> (AMD Only)</w:t>
      </w:r>
    </w:p>
    <w:p w14:paraId="04D842E0" w14:textId="6256F43D" w:rsidR="00B61C5F" w:rsidRDefault="00B61C5F" w:rsidP="00B61C5F">
      <w:pPr>
        <w:pStyle w:val="3"/>
        <w:rPr>
          <w:lang w:eastAsia="zh-TW"/>
        </w:rPr>
      </w:pPr>
      <w:bookmarkStart w:id="87" w:name="_Toc151039807"/>
      <w:r w:rsidRPr="00B61C5F">
        <w:rPr>
          <w:lang w:eastAsia="zh-TW"/>
        </w:rPr>
        <w:t>PcdH2OAmdMp1C2pmsgArgument0Address</w:t>
      </w:r>
      <w:bookmarkEnd w:id="87"/>
    </w:p>
    <w:p w14:paraId="7B84A836" w14:textId="0F830E47" w:rsidR="00D01A1D" w:rsidRPr="00D01A1D" w:rsidRDefault="00D01A1D" w:rsidP="00D01A1D">
      <w:pPr>
        <w:pStyle w:val="Body"/>
        <w:rPr>
          <w:lang w:eastAsia="zh-TW"/>
        </w:rPr>
      </w:pPr>
      <w:r w:rsidRPr="00D01A1D">
        <w:rPr>
          <w:lang w:eastAsia="zh-TW"/>
        </w:rPr>
        <w:t xml:space="preserve">This item is used to set the </w:t>
      </w:r>
      <w:proofErr w:type="spellStart"/>
      <w:proofErr w:type="gramStart"/>
      <w:r w:rsidRPr="00D01A1D">
        <w:rPr>
          <w:lang w:eastAsia="zh-TW"/>
        </w:rPr>
        <w:t>SmuServiceRequest</w:t>
      </w:r>
      <w:proofErr w:type="spellEnd"/>
      <w:r w:rsidRPr="00D01A1D">
        <w:rPr>
          <w:lang w:eastAsia="zh-TW"/>
        </w:rPr>
        <w:t>(</w:t>
      </w:r>
      <w:proofErr w:type="gramEnd"/>
      <w:r w:rsidRPr="00D01A1D">
        <w:rPr>
          <w:lang w:eastAsia="zh-TW"/>
        </w:rPr>
        <w:t>) register</w:t>
      </w:r>
      <w:r w:rsidR="00CE1426">
        <w:rPr>
          <w:lang w:eastAsia="zh-TW"/>
        </w:rPr>
        <w:t>.</w:t>
      </w:r>
      <w:r>
        <w:rPr>
          <w:lang w:eastAsia="zh-TW"/>
        </w:rPr>
        <w:t xml:space="preserve"> (AMD Only)</w:t>
      </w:r>
    </w:p>
    <w:p w14:paraId="374E2A9D" w14:textId="64A6C362" w:rsidR="00B61C5F" w:rsidRDefault="00B61C5F" w:rsidP="00B61C5F">
      <w:pPr>
        <w:pStyle w:val="3"/>
        <w:rPr>
          <w:lang w:eastAsia="zh-TW"/>
        </w:rPr>
      </w:pPr>
      <w:bookmarkStart w:id="88" w:name="_Toc151039808"/>
      <w:r w:rsidRPr="00B61C5F">
        <w:rPr>
          <w:lang w:eastAsia="zh-TW"/>
        </w:rPr>
        <w:t>PcdH2OAmdMp1C2pmsgArgument1Address</w:t>
      </w:r>
      <w:bookmarkEnd w:id="88"/>
    </w:p>
    <w:p w14:paraId="546FE40E" w14:textId="54EFD31E" w:rsidR="00D01A1D" w:rsidRPr="00D01A1D" w:rsidRDefault="00D01A1D" w:rsidP="00D01A1D">
      <w:pPr>
        <w:pStyle w:val="Body"/>
        <w:rPr>
          <w:lang w:eastAsia="zh-TW"/>
        </w:rPr>
      </w:pPr>
      <w:r w:rsidRPr="00D01A1D">
        <w:rPr>
          <w:lang w:eastAsia="zh-TW"/>
        </w:rPr>
        <w:t xml:space="preserve">This item is used to set the </w:t>
      </w:r>
      <w:proofErr w:type="spellStart"/>
      <w:proofErr w:type="gramStart"/>
      <w:r w:rsidRPr="00D01A1D">
        <w:rPr>
          <w:lang w:eastAsia="zh-TW"/>
        </w:rPr>
        <w:t>SmuServiceRequest</w:t>
      </w:r>
      <w:proofErr w:type="spellEnd"/>
      <w:r w:rsidRPr="00D01A1D">
        <w:rPr>
          <w:lang w:eastAsia="zh-TW"/>
        </w:rPr>
        <w:t>(</w:t>
      </w:r>
      <w:proofErr w:type="gramEnd"/>
      <w:r w:rsidRPr="00D01A1D">
        <w:rPr>
          <w:lang w:eastAsia="zh-TW"/>
        </w:rPr>
        <w:t>) register</w:t>
      </w:r>
      <w:r w:rsidR="00CE1426">
        <w:rPr>
          <w:lang w:eastAsia="zh-TW"/>
        </w:rPr>
        <w:t>.</w:t>
      </w:r>
      <w:r>
        <w:rPr>
          <w:lang w:eastAsia="zh-TW"/>
        </w:rPr>
        <w:t xml:space="preserve"> (AMD Only)</w:t>
      </w:r>
    </w:p>
    <w:p w14:paraId="7891981C" w14:textId="3FA9D445" w:rsidR="00B61C5F" w:rsidRDefault="00B61C5F" w:rsidP="00B61C5F">
      <w:pPr>
        <w:pStyle w:val="3"/>
        <w:rPr>
          <w:lang w:eastAsia="zh-TW"/>
        </w:rPr>
      </w:pPr>
      <w:bookmarkStart w:id="89" w:name="_Toc151039809"/>
      <w:r w:rsidRPr="00B61C5F">
        <w:rPr>
          <w:lang w:eastAsia="zh-TW"/>
        </w:rPr>
        <w:t>PcdH2OAmdMp1C2pmsgArgument2Address</w:t>
      </w:r>
      <w:bookmarkEnd w:id="89"/>
    </w:p>
    <w:p w14:paraId="2C649080" w14:textId="127606CE" w:rsidR="00D01A1D" w:rsidRPr="00D01A1D" w:rsidRDefault="00D01A1D" w:rsidP="00D01A1D">
      <w:pPr>
        <w:pStyle w:val="Body"/>
        <w:rPr>
          <w:lang w:eastAsia="zh-TW"/>
        </w:rPr>
      </w:pPr>
      <w:r w:rsidRPr="00D01A1D">
        <w:rPr>
          <w:lang w:eastAsia="zh-TW"/>
        </w:rPr>
        <w:t xml:space="preserve">This item is used to set the </w:t>
      </w:r>
      <w:proofErr w:type="spellStart"/>
      <w:proofErr w:type="gramStart"/>
      <w:r w:rsidRPr="00D01A1D">
        <w:rPr>
          <w:lang w:eastAsia="zh-TW"/>
        </w:rPr>
        <w:t>SmuServiceRequest</w:t>
      </w:r>
      <w:proofErr w:type="spellEnd"/>
      <w:r w:rsidRPr="00D01A1D">
        <w:rPr>
          <w:lang w:eastAsia="zh-TW"/>
        </w:rPr>
        <w:t>(</w:t>
      </w:r>
      <w:proofErr w:type="gramEnd"/>
      <w:r w:rsidRPr="00D01A1D">
        <w:rPr>
          <w:lang w:eastAsia="zh-TW"/>
        </w:rPr>
        <w:t>) register</w:t>
      </w:r>
      <w:r w:rsidR="00CE1426">
        <w:rPr>
          <w:lang w:eastAsia="zh-TW"/>
        </w:rPr>
        <w:t>.</w:t>
      </w:r>
      <w:r>
        <w:rPr>
          <w:lang w:eastAsia="zh-TW"/>
        </w:rPr>
        <w:t xml:space="preserve"> (AMD Only)</w:t>
      </w:r>
    </w:p>
    <w:p w14:paraId="062ABDAF" w14:textId="711E37F9" w:rsidR="00B61C5F" w:rsidRDefault="00B61C5F" w:rsidP="00B61C5F">
      <w:pPr>
        <w:pStyle w:val="3"/>
        <w:rPr>
          <w:lang w:eastAsia="zh-TW"/>
        </w:rPr>
      </w:pPr>
      <w:bookmarkStart w:id="90" w:name="_Toc151039810"/>
      <w:r w:rsidRPr="00B61C5F">
        <w:rPr>
          <w:lang w:eastAsia="zh-TW"/>
        </w:rPr>
        <w:t>PcdH2OAmdMp1C2pmsgArgument3Address</w:t>
      </w:r>
      <w:bookmarkEnd w:id="90"/>
    </w:p>
    <w:p w14:paraId="4017F471" w14:textId="4CA9357E" w:rsidR="00D01A1D" w:rsidRPr="00D01A1D" w:rsidRDefault="00D01A1D" w:rsidP="00D01A1D">
      <w:pPr>
        <w:pStyle w:val="Body"/>
        <w:rPr>
          <w:lang w:eastAsia="zh-TW"/>
        </w:rPr>
      </w:pPr>
      <w:r w:rsidRPr="00D01A1D">
        <w:rPr>
          <w:lang w:eastAsia="zh-TW"/>
        </w:rPr>
        <w:t xml:space="preserve">This item is used to set the </w:t>
      </w:r>
      <w:proofErr w:type="spellStart"/>
      <w:proofErr w:type="gramStart"/>
      <w:r w:rsidRPr="00D01A1D">
        <w:rPr>
          <w:lang w:eastAsia="zh-TW"/>
        </w:rPr>
        <w:t>SmuServiceRequest</w:t>
      </w:r>
      <w:proofErr w:type="spellEnd"/>
      <w:r w:rsidRPr="00D01A1D">
        <w:rPr>
          <w:lang w:eastAsia="zh-TW"/>
        </w:rPr>
        <w:t>(</w:t>
      </w:r>
      <w:proofErr w:type="gramEnd"/>
      <w:r w:rsidRPr="00D01A1D">
        <w:rPr>
          <w:lang w:eastAsia="zh-TW"/>
        </w:rPr>
        <w:t>) register</w:t>
      </w:r>
      <w:r w:rsidR="00CE1426">
        <w:rPr>
          <w:lang w:eastAsia="zh-TW"/>
        </w:rPr>
        <w:t>.</w:t>
      </w:r>
      <w:r>
        <w:rPr>
          <w:lang w:eastAsia="zh-TW"/>
        </w:rPr>
        <w:t xml:space="preserve"> (AMD Only)</w:t>
      </w:r>
    </w:p>
    <w:p w14:paraId="09AE6DB5" w14:textId="6617DCC0" w:rsidR="00B61C5F" w:rsidRDefault="00B61C5F" w:rsidP="00B61C5F">
      <w:pPr>
        <w:pStyle w:val="3"/>
        <w:rPr>
          <w:lang w:eastAsia="zh-TW"/>
        </w:rPr>
      </w:pPr>
      <w:bookmarkStart w:id="91" w:name="_Toc151039811"/>
      <w:r w:rsidRPr="00B61C5F">
        <w:rPr>
          <w:lang w:eastAsia="zh-TW"/>
        </w:rPr>
        <w:t>PcdH2OAmdMp1C2pmsgArgument4Address</w:t>
      </w:r>
      <w:bookmarkEnd w:id="91"/>
    </w:p>
    <w:p w14:paraId="6E611B79" w14:textId="4FAD7689" w:rsidR="00D01A1D" w:rsidRPr="00D01A1D" w:rsidRDefault="00D01A1D" w:rsidP="00D01A1D">
      <w:pPr>
        <w:pStyle w:val="Body"/>
        <w:rPr>
          <w:lang w:eastAsia="zh-TW"/>
        </w:rPr>
      </w:pPr>
      <w:r w:rsidRPr="00D01A1D">
        <w:rPr>
          <w:lang w:eastAsia="zh-TW"/>
        </w:rPr>
        <w:t xml:space="preserve">This item is used to set the </w:t>
      </w:r>
      <w:proofErr w:type="spellStart"/>
      <w:proofErr w:type="gramStart"/>
      <w:r w:rsidRPr="00D01A1D">
        <w:rPr>
          <w:lang w:eastAsia="zh-TW"/>
        </w:rPr>
        <w:t>SmuServiceRequest</w:t>
      </w:r>
      <w:proofErr w:type="spellEnd"/>
      <w:r w:rsidRPr="00D01A1D">
        <w:rPr>
          <w:lang w:eastAsia="zh-TW"/>
        </w:rPr>
        <w:t>(</w:t>
      </w:r>
      <w:proofErr w:type="gramEnd"/>
      <w:r w:rsidRPr="00D01A1D">
        <w:rPr>
          <w:lang w:eastAsia="zh-TW"/>
        </w:rPr>
        <w:t>) register</w:t>
      </w:r>
      <w:r w:rsidR="00CE1426">
        <w:rPr>
          <w:lang w:eastAsia="zh-TW"/>
        </w:rPr>
        <w:t>.</w:t>
      </w:r>
      <w:r>
        <w:rPr>
          <w:lang w:eastAsia="zh-TW"/>
        </w:rPr>
        <w:t xml:space="preserve"> (AMD Only)</w:t>
      </w:r>
    </w:p>
    <w:p w14:paraId="2EBC4226" w14:textId="60F70970" w:rsidR="00B61C5F" w:rsidRDefault="00B61C5F" w:rsidP="00B61C5F">
      <w:pPr>
        <w:pStyle w:val="3"/>
        <w:rPr>
          <w:lang w:eastAsia="zh-TW"/>
        </w:rPr>
      </w:pPr>
      <w:bookmarkStart w:id="92" w:name="_Toc151039812"/>
      <w:r w:rsidRPr="00B61C5F">
        <w:rPr>
          <w:lang w:eastAsia="zh-TW"/>
        </w:rPr>
        <w:lastRenderedPageBreak/>
        <w:t>PcdH2OAmdMp1C2pmsgArgument5Address</w:t>
      </w:r>
      <w:bookmarkEnd w:id="92"/>
    </w:p>
    <w:p w14:paraId="11822757" w14:textId="612B2814" w:rsidR="00D01A1D" w:rsidRPr="00D01A1D" w:rsidRDefault="00D01A1D" w:rsidP="00D01A1D">
      <w:pPr>
        <w:pStyle w:val="Body"/>
        <w:rPr>
          <w:lang w:eastAsia="zh-TW"/>
        </w:rPr>
      </w:pPr>
      <w:r w:rsidRPr="00D01A1D">
        <w:rPr>
          <w:lang w:eastAsia="zh-TW"/>
        </w:rPr>
        <w:t xml:space="preserve">This item is used to set the </w:t>
      </w:r>
      <w:proofErr w:type="spellStart"/>
      <w:proofErr w:type="gramStart"/>
      <w:r w:rsidRPr="00D01A1D">
        <w:rPr>
          <w:lang w:eastAsia="zh-TW"/>
        </w:rPr>
        <w:t>SmuServiceRequest</w:t>
      </w:r>
      <w:proofErr w:type="spellEnd"/>
      <w:r w:rsidRPr="00D01A1D">
        <w:rPr>
          <w:lang w:eastAsia="zh-TW"/>
        </w:rPr>
        <w:t>(</w:t>
      </w:r>
      <w:proofErr w:type="gramEnd"/>
      <w:r w:rsidRPr="00D01A1D">
        <w:rPr>
          <w:lang w:eastAsia="zh-TW"/>
        </w:rPr>
        <w:t>) register</w:t>
      </w:r>
      <w:r w:rsidR="00CE1426">
        <w:rPr>
          <w:lang w:eastAsia="zh-TW"/>
        </w:rPr>
        <w:t>.</w:t>
      </w:r>
      <w:r>
        <w:rPr>
          <w:lang w:eastAsia="zh-TW"/>
        </w:rPr>
        <w:t xml:space="preserve"> (AMD Only)</w:t>
      </w:r>
    </w:p>
    <w:p w14:paraId="10241836" w14:textId="3094B487" w:rsidR="00B61C5F" w:rsidRDefault="001914B5" w:rsidP="00B61C5F">
      <w:pPr>
        <w:pStyle w:val="3"/>
        <w:rPr>
          <w:lang w:eastAsia="zh-TW"/>
        </w:rPr>
      </w:pPr>
      <w:bookmarkStart w:id="93" w:name="_Toc151039813"/>
      <w:r w:rsidRPr="001914B5">
        <w:rPr>
          <w:lang w:eastAsia="zh-TW"/>
        </w:rPr>
        <w:t>PcdH2OBmcInfoDisplayNameForChannel</w:t>
      </w:r>
      <w:bookmarkEnd w:id="93"/>
    </w:p>
    <w:p w14:paraId="40CD1BDE" w14:textId="623B0605" w:rsidR="00CE1426" w:rsidRPr="00CE1426" w:rsidRDefault="001914B5" w:rsidP="00CE1426">
      <w:pPr>
        <w:pStyle w:val="Body"/>
        <w:rPr>
          <w:lang w:eastAsia="zh-TW"/>
        </w:rPr>
      </w:pPr>
      <w:r w:rsidRPr="001914B5">
        <w:rPr>
          <w:lang w:eastAsia="zh-TW"/>
        </w:rPr>
        <w:t>This item is used to set the name that BMC Lan expects to display</w:t>
      </w:r>
      <w:r w:rsidR="00CE1426" w:rsidRPr="00CE1426">
        <w:rPr>
          <w:lang w:eastAsia="zh-TW"/>
        </w:rPr>
        <w:t>.</w:t>
      </w:r>
    </w:p>
    <w:p w14:paraId="6140F080" w14:textId="475EC657" w:rsidR="00B61C5F" w:rsidRDefault="00B61C5F" w:rsidP="00B61C5F">
      <w:pPr>
        <w:pStyle w:val="3"/>
        <w:rPr>
          <w:lang w:eastAsia="zh-TW"/>
        </w:rPr>
      </w:pPr>
      <w:bookmarkStart w:id="94" w:name="_Toc151039814"/>
      <w:r w:rsidRPr="00B61C5F">
        <w:rPr>
          <w:lang w:eastAsia="zh-TW"/>
        </w:rPr>
        <w:t>PcdH2OUsbViewerFormRefreshPeriod</w:t>
      </w:r>
      <w:bookmarkEnd w:id="94"/>
    </w:p>
    <w:p w14:paraId="307C5AB7" w14:textId="1109B1E0" w:rsidR="00AE3E4B" w:rsidRPr="00AE3E4B" w:rsidRDefault="00AE3E4B" w:rsidP="00AE3E4B">
      <w:pPr>
        <w:pStyle w:val="Body"/>
        <w:rPr>
          <w:lang w:eastAsia="zh-TW"/>
        </w:rPr>
      </w:pPr>
      <w:r w:rsidRPr="00AE3E4B">
        <w:rPr>
          <w:lang w:eastAsia="zh-TW"/>
        </w:rPr>
        <w:t>This item controls how often the USB info setup menu detects device changes</w:t>
      </w:r>
      <w:r w:rsidR="00386A76">
        <w:rPr>
          <w:lang w:eastAsia="zh-TW"/>
        </w:rPr>
        <w:t>.</w:t>
      </w:r>
    </w:p>
    <w:p w14:paraId="70FF6482" w14:textId="0A77AFD8" w:rsidR="00B61C5F" w:rsidRDefault="00B61C5F" w:rsidP="00B61C5F">
      <w:pPr>
        <w:pStyle w:val="3"/>
        <w:rPr>
          <w:lang w:eastAsia="zh-TW"/>
        </w:rPr>
      </w:pPr>
      <w:bookmarkStart w:id="95" w:name="_Toc151039815"/>
      <w:r w:rsidRPr="00B61C5F">
        <w:rPr>
          <w:lang w:eastAsia="zh-TW"/>
        </w:rPr>
        <w:t>PcdH2OConsoleBootMessageMarginBottom</w:t>
      </w:r>
      <w:bookmarkEnd w:id="95"/>
    </w:p>
    <w:p w14:paraId="5DCBE577" w14:textId="146F6887" w:rsidR="00386A76" w:rsidRPr="00386A76" w:rsidRDefault="00386A76" w:rsidP="00386A76">
      <w:pPr>
        <w:pStyle w:val="Body"/>
        <w:rPr>
          <w:lang w:eastAsia="zh-TW"/>
        </w:rPr>
      </w:pPr>
      <w:r w:rsidRPr="00386A76">
        <w:rPr>
          <w:lang w:eastAsia="zh-TW"/>
        </w:rPr>
        <w:t>This item controls the post menu needs to reserve several rows for other display purposes</w:t>
      </w:r>
      <w:r>
        <w:rPr>
          <w:lang w:eastAsia="zh-TW"/>
        </w:rPr>
        <w:t>.</w:t>
      </w:r>
    </w:p>
    <w:p w14:paraId="15AA1F3D" w14:textId="18A9A639" w:rsidR="00DA21EA" w:rsidRDefault="00B61C5F" w:rsidP="0029434D">
      <w:pPr>
        <w:pStyle w:val="3"/>
        <w:rPr>
          <w:lang w:eastAsia="zh-TW"/>
        </w:rPr>
      </w:pPr>
      <w:bookmarkStart w:id="96" w:name="_Toc151039816"/>
      <w:r w:rsidRPr="00B61C5F">
        <w:rPr>
          <w:lang w:eastAsia="zh-TW"/>
        </w:rPr>
        <w:t>PcdH2OConsoleBootMessageMarginRight</w:t>
      </w:r>
      <w:bookmarkEnd w:id="96"/>
    </w:p>
    <w:p w14:paraId="73626713" w14:textId="2F159DAF" w:rsidR="00386A76" w:rsidRDefault="00386A76" w:rsidP="00386A76">
      <w:pPr>
        <w:pStyle w:val="Body"/>
        <w:rPr>
          <w:lang w:eastAsia="zh-TW"/>
        </w:rPr>
      </w:pPr>
      <w:r w:rsidRPr="00386A76">
        <w:rPr>
          <w:lang w:eastAsia="zh-TW"/>
        </w:rPr>
        <w:t>This item controls the post menu needs to reserve several columns for other display purposes</w:t>
      </w:r>
      <w:r>
        <w:rPr>
          <w:lang w:eastAsia="zh-TW"/>
        </w:rPr>
        <w:t>.</w:t>
      </w:r>
    </w:p>
    <w:p w14:paraId="6B4F11FF" w14:textId="6D63E5FC" w:rsidR="000E0643" w:rsidRDefault="000E0643" w:rsidP="000E0643">
      <w:pPr>
        <w:pStyle w:val="3"/>
        <w:rPr>
          <w:lang w:eastAsia="zh-TW"/>
        </w:rPr>
      </w:pPr>
      <w:bookmarkStart w:id="97" w:name="_Toc151039817"/>
      <w:r w:rsidRPr="000E0643">
        <w:rPr>
          <w:lang w:eastAsia="zh-TW"/>
        </w:rPr>
        <w:t>PcdH2OpciCapabilityDisplayControl</w:t>
      </w:r>
      <w:bookmarkEnd w:id="97"/>
    </w:p>
    <w:p w14:paraId="5A4C1DCA" w14:textId="11D57C25" w:rsidR="000E0643" w:rsidRPr="000E0643" w:rsidRDefault="009911BF" w:rsidP="000E0643">
      <w:pPr>
        <w:pStyle w:val="Body"/>
        <w:rPr>
          <w:lang w:eastAsia="zh-TW"/>
        </w:rPr>
      </w:pPr>
      <w:r w:rsidRPr="00386A76">
        <w:rPr>
          <w:lang w:eastAsia="zh-TW"/>
        </w:rPr>
        <w:t>This item controls the</w:t>
      </w:r>
      <w:r>
        <w:rPr>
          <w:rFonts w:hint="eastAsia"/>
          <w:lang w:eastAsia="zh-TW"/>
        </w:rPr>
        <w:t xml:space="preserve"> P</w:t>
      </w:r>
      <w:r>
        <w:rPr>
          <w:lang w:eastAsia="zh-TW"/>
        </w:rPr>
        <w:t xml:space="preserve">CI &amp; PCIe </w:t>
      </w:r>
      <w:r w:rsidRPr="009911BF">
        <w:rPr>
          <w:lang w:eastAsia="zh-TW"/>
        </w:rPr>
        <w:t xml:space="preserve">capability </w:t>
      </w:r>
      <w:r>
        <w:rPr>
          <w:lang w:eastAsia="zh-TW"/>
        </w:rPr>
        <w:t xml:space="preserve">ID </w:t>
      </w:r>
      <w:r w:rsidRPr="009911BF">
        <w:rPr>
          <w:lang w:eastAsia="zh-TW"/>
        </w:rPr>
        <w:t>behavior</w:t>
      </w:r>
      <w:r w:rsidR="00275AA4">
        <w:rPr>
          <w:lang w:eastAsia="zh-TW"/>
        </w:rPr>
        <w:t xml:space="preserve"> in PCI info submenu</w:t>
      </w:r>
    </w:p>
    <w:p w14:paraId="386C19A1" w14:textId="6FDFB680" w:rsidR="001260B4" w:rsidRDefault="00E14DF2" w:rsidP="001260B4">
      <w:pPr>
        <w:pStyle w:val="1"/>
        <w:rPr>
          <w:lang w:eastAsia="zh-TW"/>
        </w:rPr>
      </w:pPr>
      <w:bookmarkStart w:id="98" w:name="_Toc151039818"/>
      <w:r>
        <w:rPr>
          <w:lang w:eastAsia="zh-TW"/>
        </w:rPr>
        <w:lastRenderedPageBreak/>
        <w:t>C</w:t>
      </w:r>
      <w:r w:rsidRPr="00E14DF2">
        <w:rPr>
          <w:lang w:eastAsia="zh-TW"/>
        </w:rPr>
        <w:t>ustomization</w:t>
      </w:r>
      <w:r>
        <w:rPr>
          <w:lang w:eastAsia="zh-TW"/>
        </w:rPr>
        <w:t xml:space="preserve"> I</w:t>
      </w:r>
      <w:r w:rsidRPr="00E14DF2">
        <w:rPr>
          <w:lang w:eastAsia="zh-TW"/>
        </w:rPr>
        <w:t>nstructions</w:t>
      </w:r>
      <w:bookmarkEnd w:id="98"/>
    </w:p>
    <w:p w14:paraId="63922D91" w14:textId="705C5F66" w:rsidR="00E14DF2" w:rsidRDefault="00E14DF2" w:rsidP="00E14DF2">
      <w:pPr>
        <w:pStyle w:val="2"/>
        <w:rPr>
          <w:lang w:eastAsia="zh-TW"/>
        </w:rPr>
      </w:pPr>
      <w:bookmarkStart w:id="99" w:name="_Toc151039819"/>
      <w:r>
        <w:rPr>
          <w:rFonts w:hint="eastAsia"/>
          <w:lang w:eastAsia="zh-TW"/>
        </w:rPr>
        <w:t>S</w:t>
      </w:r>
      <w:r>
        <w:rPr>
          <w:lang w:eastAsia="zh-TW"/>
        </w:rPr>
        <w:t>etup Menu Link</w:t>
      </w:r>
      <w:bookmarkEnd w:id="99"/>
    </w:p>
    <w:p w14:paraId="7C073359" w14:textId="3B49E900" w:rsidR="00303A04" w:rsidRDefault="00303A04" w:rsidP="00303A04">
      <w:pPr>
        <w:pStyle w:val="Body"/>
        <w:rPr>
          <w:lang w:eastAsia="zh-TW"/>
        </w:rPr>
      </w:pPr>
      <w:r>
        <w:rPr>
          <w:lang w:eastAsia="zh-TW"/>
        </w:rPr>
        <w:t>The user can quickly set the page placed in the function menu through PcdH2OxxxxLinkToFormsetGuid.</w:t>
      </w:r>
    </w:p>
    <w:p w14:paraId="20AAA586" w14:textId="2AE9DD08" w:rsidR="00303A04" w:rsidRDefault="0081537F" w:rsidP="00303A04">
      <w:pPr>
        <w:pStyle w:val="Body"/>
        <w:rPr>
          <w:lang w:eastAsia="zh-TW"/>
        </w:rPr>
      </w:pPr>
      <w:r w:rsidRPr="0081537F">
        <w:rPr>
          <w:lang w:eastAsia="zh-TW"/>
        </w:rPr>
        <w:t xml:space="preserve">Fill in the desired </w:t>
      </w:r>
      <w:proofErr w:type="spellStart"/>
      <w:r w:rsidRPr="0081537F">
        <w:rPr>
          <w:lang w:eastAsia="zh-TW"/>
        </w:rPr>
        <w:t>formset</w:t>
      </w:r>
      <w:proofErr w:type="spellEnd"/>
      <w:r w:rsidRPr="0081537F">
        <w:rPr>
          <w:lang w:eastAsia="zh-TW"/>
        </w:rPr>
        <w:t xml:space="preserve"> GUID with the corresponding </w:t>
      </w:r>
      <w:proofErr w:type="spellStart"/>
      <w:r w:rsidRPr="0081537F">
        <w:rPr>
          <w:lang w:eastAsia="zh-TW"/>
        </w:rPr>
        <w:t>pcd</w:t>
      </w:r>
      <w:proofErr w:type="spellEnd"/>
      <w:r w:rsidRPr="0081537F">
        <w:rPr>
          <w:lang w:eastAsia="zh-TW"/>
        </w:rPr>
        <w:t xml:space="preserve"> in </w:t>
      </w:r>
      <w:proofErr w:type="spellStart"/>
      <w:r w:rsidRPr="0081537F">
        <w:rPr>
          <w:lang w:eastAsia="zh-TW"/>
        </w:rPr>
        <w:t>Project.dsc</w:t>
      </w:r>
      <w:proofErr w:type="spellEnd"/>
      <w:r w:rsidR="00303A04" w:rsidRPr="00303A04">
        <w:rPr>
          <w:lang w:eastAsia="zh-TW"/>
        </w:rPr>
        <w:t xml:space="preserve">. </w:t>
      </w:r>
    </w:p>
    <w:p w14:paraId="49ADEBB6" w14:textId="03850201" w:rsidR="00303A04" w:rsidRDefault="00303A04" w:rsidP="00303A04">
      <w:pPr>
        <w:pStyle w:val="Body"/>
        <w:rPr>
          <w:lang w:eastAsia="zh-TW"/>
        </w:rPr>
      </w:pPr>
      <w:r w:rsidRPr="00303A04">
        <w:rPr>
          <w:lang w:eastAsia="zh-TW"/>
        </w:rPr>
        <w:t>For example:</w:t>
      </w:r>
    </w:p>
    <w:p w14:paraId="454FC65D" w14:textId="4230E7CA" w:rsidR="00E14DF2" w:rsidRDefault="00303A04" w:rsidP="00303A04">
      <w:pPr>
        <w:pStyle w:val="Body"/>
        <w:rPr>
          <w:lang w:eastAsia="zh-TW"/>
        </w:rPr>
      </w:pPr>
      <w:r w:rsidRPr="00303A04">
        <w:rPr>
          <w:lang w:eastAsia="zh-TW"/>
        </w:rPr>
        <w:t>gInsydePlatformInfoTokenSpaceGuid.PcdH2ONvmeInfoLinkToFormsetGuid|{GUID("C6D4769E-7F48-4D2A-98E9-87ADCCF35CCC")}</w:t>
      </w:r>
    </w:p>
    <w:p w14:paraId="69390640" w14:textId="3823FCEB" w:rsidR="0081537F" w:rsidRPr="00513415" w:rsidRDefault="00513415" w:rsidP="00513415">
      <w:pPr>
        <w:pStyle w:val="ab"/>
        <w:rPr>
          <w:i w:val="0"/>
          <w:iCs w:val="0"/>
          <w:sz w:val="20"/>
          <w:szCs w:val="20"/>
          <w:lang w:eastAsia="zh-TW"/>
        </w:rPr>
      </w:pPr>
      <w:bookmarkStart w:id="100" w:name="_Toc130480700"/>
      <w:r w:rsidRPr="00513415">
        <w:rPr>
          <w:i w:val="0"/>
          <w:iCs w:val="0"/>
          <w:sz w:val="20"/>
          <w:szCs w:val="20"/>
        </w:rPr>
        <w:t xml:space="preserve">Table </w:t>
      </w:r>
      <w:r w:rsidRPr="00513415">
        <w:rPr>
          <w:i w:val="0"/>
          <w:iCs w:val="0"/>
          <w:sz w:val="20"/>
          <w:szCs w:val="20"/>
        </w:rPr>
        <w:fldChar w:fldCharType="begin"/>
      </w:r>
      <w:r w:rsidRPr="00513415">
        <w:rPr>
          <w:i w:val="0"/>
          <w:iCs w:val="0"/>
          <w:sz w:val="20"/>
          <w:szCs w:val="20"/>
        </w:rPr>
        <w:instrText xml:space="preserve"> SEQ Table \* ARABIC </w:instrText>
      </w:r>
      <w:r w:rsidRPr="00513415">
        <w:rPr>
          <w:i w:val="0"/>
          <w:iCs w:val="0"/>
          <w:sz w:val="20"/>
          <w:szCs w:val="20"/>
        </w:rPr>
        <w:fldChar w:fldCharType="separate"/>
      </w:r>
      <w:r w:rsidR="009615C3">
        <w:rPr>
          <w:i w:val="0"/>
          <w:iCs w:val="0"/>
          <w:noProof/>
          <w:sz w:val="20"/>
          <w:szCs w:val="20"/>
        </w:rPr>
        <w:t>2</w:t>
      </w:r>
      <w:r w:rsidRPr="00513415">
        <w:rPr>
          <w:i w:val="0"/>
          <w:iCs w:val="0"/>
          <w:sz w:val="20"/>
          <w:szCs w:val="20"/>
        </w:rPr>
        <w:fldChar w:fldCharType="end"/>
      </w:r>
      <w:r w:rsidRPr="00513415">
        <w:rPr>
          <w:i w:val="0"/>
          <w:iCs w:val="0"/>
          <w:sz w:val="20"/>
          <w:szCs w:val="20"/>
        </w:rPr>
        <w:t xml:space="preserve">: </w:t>
      </w:r>
      <w:proofErr w:type="spellStart"/>
      <w:r w:rsidRPr="00513415">
        <w:rPr>
          <w:i w:val="0"/>
          <w:iCs w:val="0"/>
          <w:sz w:val="20"/>
          <w:szCs w:val="20"/>
        </w:rPr>
        <w:t>Insyde</w:t>
      </w:r>
      <w:proofErr w:type="spellEnd"/>
      <w:r w:rsidRPr="00513415">
        <w:rPr>
          <w:i w:val="0"/>
          <w:iCs w:val="0"/>
          <w:sz w:val="20"/>
          <w:szCs w:val="20"/>
        </w:rPr>
        <w:t xml:space="preserve"> Common </w:t>
      </w:r>
      <w:proofErr w:type="spellStart"/>
      <w:r w:rsidRPr="00513415">
        <w:rPr>
          <w:i w:val="0"/>
          <w:iCs w:val="0"/>
          <w:sz w:val="20"/>
          <w:szCs w:val="20"/>
        </w:rPr>
        <w:t>Formset</w:t>
      </w:r>
      <w:proofErr w:type="spellEnd"/>
      <w:r w:rsidRPr="00513415">
        <w:rPr>
          <w:i w:val="0"/>
          <w:iCs w:val="0"/>
          <w:sz w:val="20"/>
          <w:szCs w:val="20"/>
        </w:rPr>
        <w:t xml:space="preserve"> GUID List</w:t>
      </w:r>
      <w:bookmarkEnd w:id="100"/>
    </w:p>
    <w:tbl>
      <w:tblPr>
        <w:tblStyle w:val="af8"/>
        <w:tblW w:w="0" w:type="auto"/>
        <w:tblLook w:val="04A0" w:firstRow="1" w:lastRow="0" w:firstColumn="1" w:lastColumn="0" w:noHBand="0" w:noVBand="1"/>
      </w:tblPr>
      <w:tblGrid>
        <w:gridCol w:w="2547"/>
        <w:gridCol w:w="6803"/>
      </w:tblGrid>
      <w:tr w:rsidR="00303A04" w14:paraId="274EFF69" w14:textId="77777777" w:rsidTr="0081537F">
        <w:trPr>
          <w:trHeight w:val="268"/>
        </w:trPr>
        <w:tc>
          <w:tcPr>
            <w:tcW w:w="9350" w:type="dxa"/>
            <w:gridSpan w:val="2"/>
            <w:shd w:val="clear" w:color="auto" w:fill="9CC2E5" w:themeFill="accent1" w:themeFillTint="99"/>
          </w:tcPr>
          <w:p w14:paraId="6AA3C1CF" w14:textId="400DF932" w:rsidR="00303A04" w:rsidRDefault="00303A04" w:rsidP="00303A04">
            <w:pPr>
              <w:pStyle w:val="Body"/>
              <w:rPr>
                <w:lang w:eastAsia="zh-TW"/>
              </w:rPr>
            </w:pPr>
            <w:proofErr w:type="spellStart"/>
            <w:r w:rsidRPr="00303A04">
              <w:rPr>
                <w:lang w:eastAsia="zh-TW"/>
              </w:rPr>
              <w:t>Insyde</w:t>
            </w:r>
            <w:proofErr w:type="spellEnd"/>
            <w:r w:rsidRPr="00303A04">
              <w:rPr>
                <w:lang w:eastAsia="zh-TW"/>
              </w:rPr>
              <w:t xml:space="preserve"> Common </w:t>
            </w:r>
            <w:proofErr w:type="spellStart"/>
            <w:r w:rsidRPr="00303A04">
              <w:rPr>
                <w:lang w:eastAsia="zh-TW"/>
              </w:rPr>
              <w:t>Formset</w:t>
            </w:r>
            <w:proofErr w:type="spellEnd"/>
            <w:r w:rsidRPr="00303A04">
              <w:rPr>
                <w:lang w:eastAsia="zh-TW"/>
              </w:rPr>
              <w:t xml:space="preserve"> GUID List</w:t>
            </w:r>
          </w:p>
        </w:tc>
      </w:tr>
      <w:tr w:rsidR="00303A04" w14:paraId="184810EC" w14:textId="77777777" w:rsidTr="00303A04">
        <w:tc>
          <w:tcPr>
            <w:tcW w:w="2547" w:type="dxa"/>
          </w:tcPr>
          <w:p w14:paraId="1CA9377D" w14:textId="5E755BF7" w:rsidR="00303A04" w:rsidRDefault="0081537F" w:rsidP="00303A04">
            <w:pPr>
              <w:pStyle w:val="Body"/>
              <w:rPr>
                <w:lang w:eastAsia="zh-TW"/>
              </w:rPr>
            </w:pPr>
            <w:r w:rsidRPr="0081537F">
              <w:rPr>
                <w:lang w:eastAsia="zh-TW"/>
              </w:rPr>
              <w:t>Main</w:t>
            </w:r>
          </w:p>
        </w:tc>
        <w:tc>
          <w:tcPr>
            <w:tcW w:w="6803" w:type="dxa"/>
          </w:tcPr>
          <w:p w14:paraId="22C26FCF" w14:textId="72FBFFBE" w:rsidR="00303A04" w:rsidRDefault="0081537F" w:rsidP="00303A04">
            <w:pPr>
              <w:pStyle w:val="Body"/>
              <w:rPr>
                <w:lang w:eastAsia="zh-TW"/>
              </w:rPr>
            </w:pPr>
            <w:r w:rsidRPr="0081537F">
              <w:rPr>
                <w:lang w:eastAsia="zh-TW"/>
              </w:rPr>
              <w:t>GUID("C1E0B01A-607E-4B75-B8BB-0631ECFAACF2")</w:t>
            </w:r>
          </w:p>
        </w:tc>
      </w:tr>
      <w:tr w:rsidR="00303A04" w:rsidRPr="0081537F" w14:paraId="3B298C2C" w14:textId="77777777" w:rsidTr="00303A04">
        <w:tc>
          <w:tcPr>
            <w:tcW w:w="2547" w:type="dxa"/>
          </w:tcPr>
          <w:p w14:paraId="1FBDF478" w14:textId="794AF983" w:rsidR="00303A04" w:rsidRDefault="0081537F" w:rsidP="00303A04">
            <w:pPr>
              <w:pStyle w:val="Body"/>
              <w:rPr>
                <w:lang w:eastAsia="zh-TW"/>
              </w:rPr>
            </w:pPr>
            <w:r w:rsidRPr="0081537F">
              <w:rPr>
                <w:lang w:eastAsia="zh-TW"/>
              </w:rPr>
              <w:t>Advance</w:t>
            </w:r>
          </w:p>
        </w:tc>
        <w:tc>
          <w:tcPr>
            <w:tcW w:w="6803" w:type="dxa"/>
          </w:tcPr>
          <w:p w14:paraId="5558650D" w14:textId="529E5EF9" w:rsidR="00303A04" w:rsidRDefault="0081537F" w:rsidP="00303A04">
            <w:pPr>
              <w:pStyle w:val="Body"/>
              <w:rPr>
                <w:lang w:eastAsia="zh-TW"/>
              </w:rPr>
            </w:pPr>
            <w:r w:rsidRPr="0081537F">
              <w:rPr>
                <w:lang w:eastAsia="zh-TW"/>
              </w:rPr>
              <w:t>GUID("C6D4769E-7F48-4D2A-98E9-87ADCCF35CCC")</w:t>
            </w:r>
          </w:p>
        </w:tc>
      </w:tr>
      <w:tr w:rsidR="00303A04" w14:paraId="28E646F4" w14:textId="77777777" w:rsidTr="00303A04">
        <w:tc>
          <w:tcPr>
            <w:tcW w:w="2547" w:type="dxa"/>
          </w:tcPr>
          <w:p w14:paraId="43F355C4" w14:textId="15221838" w:rsidR="00303A04" w:rsidRDefault="0081537F" w:rsidP="00303A04">
            <w:pPr>
              <w:pStyle w:val="Body"/>
              <w:rPr>
                <w:lang w:eastAsia="zh-TW"/>
              </w:rPr>
            </w:pPr>
            <w:r w:rsidRPr="0081537F">
              <w:rPr>
                <w:lang w:eastAsia="zh-TW"/>
              </w:rPr>
              <w:t>Security</w:t>
            </w:r>
          </w:p>
        </w:tc>
        <w:tc>
          <w:tcPr>
            <w:tcW w:w="6803" w:type="dxa"/>
          </w:tcPr>
          <w:p w14:paraId="692E1B9D" w14:textId="776BA8F1" w:rsidR="00303A04" w:rsidRDefault="0081537F" w:rsidP="00303A04">
            <w:pPr>
              <w:pStyle w:val="Body"/>
              <w:rPr>
                <w:lang w:eastAsia="zh-TW"/>
              </w:rPr>
            </w:pPr>
            <w:r w:rsidRPr="0081537F">
              <w:rPr>
                <w:lang w:eastAsia="zh-TW"/>
              </w:rPr>
              <w:t>GUID("5204F764-DF25-48A2-B337-9EC122B85E0D")</w:t>
            </w:r>
          </w:p>
        </w:tc>
      </w:tr>
      <w:tr w:rsidR="00303A04" w14:paraId="6583A96D" w14:textId="77777777" w:rsidTr="00303A04">
        <w:tc>
          <w:tcPr>
            <w:tcW w:w="2547" w:type="dxa"/>
          </w:tcPr>
          <w:p w14:paraId="253CCE37" w14:textId="2457887E" w:rsidR="00303A04" w:rsidRDefault="0081537F" w:rsidP="00303A04">
            <w:pPr>
              <w:pStyle w:val="Body"/>
              <w:rPr>
                <w:lang w:eastAsia="zh-TW"/>
              </w:rPr>
            </w:pPr>
            <w:r w:rsidRPr="0081537F">
              <w:rPr>
                <w:lang w:eastAsia="zh-TW"/>
              </w:rPr>
              <w:t>Power</w:t>
            </w:r>
          </w:p>
        </w:tc>
        <w:tc>
          <w:tcPr>
            <w:tcW w:w="6803" w:type="dxa"/>
          </w:tcPr>
          <w:p w14:paraId="28BFEA13" w14:textId="1576A738" w:rsidR="00303A04" w:rsidRDefault="0081537F" w:rsidP="00303A04">
            <w:pPr>
              <w:pStyle w:val="Body"/>
              <w:rPr>
                <w:lang w:eastAsia="zh-TW"/>
              </w:rPr>
            </w:pPr>
            <w:r w:rsidRPr="0081537F">
              <w:rPr>
                <w:lang w:eastAsia="zh-TW"/>
              </w:rPr>
              <w:t>GUID("A6712873-925F-46C6-90B4-A40F86A0917B")</w:t>
            </w:r>
          </w:p>
        </w:tc>
      </w:tr>
      <w:tr w:rsidR="00303A04" w14:paraId="258AE4B2" w14:textId="77777777" w:rsidTr="00303A04">
        <w:tc>
          <w:tcPr>
            <w:tcW w:w="2547" w:type="dxa"/>
          </w:tcPr>
          <w:p w14:paraId="0707A23A" w14:textId="27C10BAD" w:rsidR="00303A04" w:rsidRDefault="0081537F" w:rsidP="00303A04">
            <w:pPr>
              <w:pStyle w:val="Body"/>
              <w:rPr>
                <w:lang w:eastAsia="zh-TW"/>
              </w:rPr>
            </w:pPr>
            <w:r w:rsidRPr="0081537F">
              <w:rPr>
                <w:lang w:eastAsia="zh-TW"/>
              </w:rPr>
              <w:t>Boot</w:t>
            </w:r>
          </w:p>
        </w:tc>
        <w:tc>
          <w:tcPr>
            <w:tcW w:w="6803" w:type="dxa"/>
          </w:tcPr>
          <w:p w14:paraId="4AE74690" w14:textId="77F6BD7C" w:rsidR="00303A04" w:rsidRDefault="0081537F" w:rsidP="00303A04">
            <w:pPr>
              <w:pStyle w:val="Body"/>
              <w:rPr>
                <w:lang w:eastAsia="zh-TW"/>
              </w:rPr>
            </w:pPr>
            <w:r w:rsidRPr="0081537F">
              <w:rPr>
                <w:lang w:eastAsia="zh-TW"/>
              </w:rPr>
              <w:t>GUID("2D068309-12AC-45AB-9600-9187513CCDD8")</w:t>
            </w:r>
          </w:p>
        </w:tc>
      </w:tr>
      <w:tr w:rsidR="00303A04" w14:paraId="5FA7F42F" w14:textId="77777777" w:rsidTr="00303A04">
        <w:tc>
          <w:tcPr>
            <w:tcW w:w="2547" w:type="dxa"/>
          </w:tcPr>
          <w:p w14:paraId="4E02B77A" w14:textId="5F51D4BC" w:rsidR="00303A04" w:rsidRDefault="0081537F" w:rsidP="00303A04">
            <w:pPr>
              <w:pStyle w:val="Body"/>
              <w:rPr>
                <w:lang w:eastAsia="zh-TW"/>
              </w:rPr>
            </w:pPr>
            <w:r w:rsidRPr="0081537F">
              <w:rPr>
                <w:lang w:eastAsia="zh-TW"/>
              </w:rPr>
              <w:t>Exit</w:t>
            </w:r>
          </w:p>
        </w:tc>
        <w:tc>
          <w:tcPr>
            <w:tcW w:w="6803" w:type="dxa"/>
          </w:tcPr>
          <w:p w14:paraId="5945A3C0" w14:textId="07D9269F" w:rsidR="00303A04" w:rsidRDefault="0081537F" w:rsidP="00303A04">
            <w:pPr>
              <w:pStyle w:val="Body"/>
              <w:rPr>
                <w:lang w:eastAsia="zh-TW"/>
              </w:rPr>
            </w:pPr>
            <w:r w:rsidRPr="0081537F">
              <w:rPr>
                <w:lang w:eastAsia="zh-TW"/>
              </w:rPr>
              <w:t>GUID("B6936426-FB04-4A7B-AA51-FD49397CDC01")</w:t>
            </w:r>
          </w:p>
        </w:tc>
      </w:tr>
    </w:tbl>
    <w:p w14:paraId="5CF9C7BF" w14:textId="25C05EA3" w:rsidR="00303A04" w:rsidRDefault="00807A8D" w:rsidP="00807A8D">
      <w:pPr>
        <w:pStyle w:val="2"/>
        <w:rPr>
          <w:lang w:eastAsia="zh-TW"/>
        </w:rPr>
      </w:pPr>
      <w:bookmarkStart w:id="101" w:name="_Toc151039820"/>
      <w:r>
        <w:rPr>
          <w:rFonts w:hint="eastAsia"/>
          <w:lang w:eastAsia="zh-TW"/>
        </w:rPr>
        <w:t>Me</w:t>
      </w:r>
      <w:r>
        <w:rPr>
          <w:lang w:eastAsia="zh-TW"/>
        </w:rPr>
        <w:t>mory/CPU/</w:t>
      </w:r>
      <w:proofErr w:type="spellStart"/>
      <w:proofErr w:type="gramStart"/>
      <w:r>
        <w:rPr>
          <w:lang w:eastAsia="zh-TW"/>
        </w:rPr>
        <w:t>SD,eMMC</w:t>
      </w:r>
      <w:proofErr w:type="spellEnd"/>
      <w:proofErr w:type="gramEnd"/>
      <w:r>
        <w:rPr>
          <w:lang w:eastAsia="zh-TW"/>
        </w:rPr>
        <w:t xml:space="preserve"> </w:t>
      </w:r>
      <w:r w:rsidR="005A0E88">
        <w:rPr>
          <w:lang w:eastAsia="zh-TW"/>
        </w:rPr>
        <w:t xml:space="preserve">Info Setup </w:t>
      </w:r>
      <w:r>
        <w:rPr>
          <w:lang w:eastAsia="zh-TW"/>
        </w:rPr>
        <w:t>Subme</w:t>
      </w:r>
      <w:r>
        <w:rPr>
          <w:rFonts w:hint="eastAsia"/>
          <w:lang w:eastAsia="zh-TW"/>
        </w:rPr>
        <w:t>n</w:t>
      </w:r>
      <w:r>
        <w:rPr>
          <w:lang w:eastAsia="zh-TW"/>
        </w:rPr>
        <w:t>u Display</w:t>
      </w:r>
      <w:bookmarkEnd w:id="101"/>
    </w:p>
    <w:p w14:paraId="7C8768AD" w14:textId="3B15B0E9" w:rsidR="00C53491" w:rsidRDefault="00C53491" w:rsidP="00807A8D">
      <w:pPr>
        <w:pStyle w:val="Body"/>
        <w:rPr>
          <w:lang w:eastAsia="zh-TW"/>
        </w:rPr>
      </w:pPr>
      <w:r>
        <w:rPr>
          <w:lang w:eastAsia="zh-TW"/>
        </w:rPr>
        <w:t>The u</w:t>
      </w:r>
      <w:r w:rsidRPr="00C53491">
        <w:rPr>
          <w:lang w:eastAsia="zh-TW"/>
        </w:rPr>
        <w:t>sers can simply set the display of sub</w:t>
      </w:r>
      <w:r>
        <w:rPr>
          <w:lang w:eastAsia="zh-TW"/>
        </w:rPr>
        <w:t>menu</w:t>
      </w:r>
      <w:r w:rsidRPr="00C53491">
        <w:rPr>
          <w:lang w:eastAsia="zh-TW"/>
        </w:rPr>
        <w:t xml:space="preserve"> information through PcdH2OxxxxDetailDisplayList</w:t>
      </w:r>
    </w:p>
    <w:p w14:paraId="68BDF2EB" w14:textId="6E760D53" w:rsidR="00C53491" w:rsidRDefault="00C53491" w:rsidP="00C53491">
      <w:pPr>
        <w:pStyle w:val="Body"/>
        <w:rPr>
          <w:lang w:eastAsia="zh-TW"/>
        </w:rPr>
      </w:pPr>
      <w:r w:rsidRPr="0081537F">
        <w:rPr>
          <w:lang w:eastAsia="zh-TW"/>
        </w:rPr>
        <w:t xml:space="preserve">Fill in the desired </w:t>
      </w:r>
      <w:r>
        <w:rPr>
          <w:lang w:eastAsia="zh-TW"/>
        </w:rPr>
        <w:t>number</w:t>
      </w:r>
      <w:r w:rsidRPr="0081537F">
        <w:rPr>
          <w:lang w:eastAsia="zh-TW"/>
        </w:rPr>
        <w:t xml:space="preserve"> with the corresponding </w:t>
      </w:r>
      <w:proofErr w:type="spellStart"/>
      <w:r w:rsidRPr="0081537F">
        <w:rPr>
          <w:lang w:eastAsia="zh-TW"/>
        </w:rPr>
        <w:t>pcd</w:t>
      </w:r>
      <w:proofErr w:type="spellEnd"/>
      <w:r w:rsidRPr="0081537F">
        <w:rPr>
          <w:lang w:eastAsia="zh-TW"/>
        </w:rPr>
        <w:t xml:space="preserve"> in </w:t>
      </w:r>
      <w:proofErr w:type="spellStart"/>
      <w:r w:rsidRPr="0081537F">
        <w:rPr>
          <w:lang w:eastAsia="zh-TW"/>
        </w:rPr>
        <w:t>Project.dsc</w:t>
      </w:r>
      <w:proofErr w:type="spellEnd"/>
      <w:r w:rsidRPr="00303A04">
        <w:rPr>
          <w:lang w:eastAsia="zh-TW"/>
        </w:rPr>
        <w:t xml:space="preserve">. </w:t>
      </w:r>
    </w:p>
    <w:p w14:paraId="5A1D17C2" w14:textId="77777777" w:rsidR="00C53491" w:rsidRDefault="00C53491" w:rsidP="00C53491">
      <w:pPr>
        <w:pStyle w:val="Body"/>
        <w:rPr>
          <w:lang w:eastAsia="zh-TW"/>
        </w:rPr>
      </w:pPr>
      <w:r w:rsidRPr="00303A04">
        <w:rPr>
          <w:lang w:eastAsia="zh-TW"/>
        </w:rPr>
        <w:t>For example:</w:t>
      </w:r>
    </w:p>
    <w:p w14:paraId="742D3879" w14:textId="77777777" w:rsidR="00C53491" w:rsidRDefault="00C53491" w:rsidP="00C53491">
      <w:pPr>
        <w:pStyle w:val="Body"/>
        <w:rPr>
          <w:lang w:eastAsia="zh-TW"/>
        </w:rPr>
      </w:pPr>
      <w:r>
        <w:rPr>
          <w:lang w:eastAsia="zh-TW"/>
        </w:rPr>
        <w:t xml:space="preserve">gInsydePlatformInfoTokenSpaceGuid.PcdH2OMemoryDetailDisplayList| </w:t>
      </w:r>
      <w:proofErr w:type="gramStart"/>
      <w:r>
        <w:rPr>
          <w:lang w:eastAsia="zh-TW"/>
        </w:rPr>
        <w:t>{ \</w:t>
      </w:r>
      <w:proofErr w:type="gramEnd"/>
    </w:p>
    <w:p w14:paraId="05DC68EE" w14:textId="47F37645" w:rsidR="00C53491" w:rsidRDefault="00C53491" w:rsidP="00C53491">
      <w:pPr>
        <w:pStyle w:val="Body"/>
        <w:rPr>
          <w:lang w:eastAsia="zh-TW"/>
        </w:rPr>
      </w:pPr>
      <w:r>
        <w:rPr>
          <w:noProof/>
          <w:lang w:eastAsia="zh-TW"/>
        </w:rPr>
        <mc:AlternateContent>
          <mc:Choice Requires="wps">
            <w:drawing>
              <wp:anchor distT="0" distB="0" distL="114300" distR="114300" simplePos="0" relativeHeight="251659264" behindDoc="0" locked="0" layoutInCell="1" allowOverlap="1" wp14:anchorId="620D1712" wp14:editId="5E524081">
                <wp:simplePos x="0" y="0"/>
                <wp:positionH relativeFrom="margin">
                  <wp:align>right</wp:align>
                </wp:positionH>
                <wp:positionV relativeFrom="paragraph">
                  <wp:posOffset>62230</wp:posOffset>
                </wp:positionV>
                <wp:extent cx="1268730" cy="2019300"/>
                <wp:effectExtent l="19050" t="0" r="45720" b="38100"/>
                <wp:wrapNone/>
                <wp:docPr id="19" name="箭號: 向下 19"/>
                <wp:cNvGraphicFramePr/>
                <a:graphic xmlns:a="http://schemas.openxmlformats.org/drawingml/2006/main">
                  <a:graphicData uri="http://schemas.microsoft.com/office/word/2010/wordprocessingShape">
                    <wps:wsp>
                      <wps:cNvSpPr/>
                      <wps:spPr>
                        <a:xfrm>
                          <a:off x="0" y="0"/>
                          <a:ext cx="1268730" cy="20193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FA9A74F" w14:textId="573CD6D1" w:rsidR="00E65BC0" w:rsidRDefault="00E65BC0" w:rsidP="00E65BC0">
                            <w:pPr>
                              <w:jc w:val="center"/>
                            </w:pPr>
                            <w:r>
                              <w:t>D</w:t>
                            </w:r>
                            <w:r w:rsidRPr="00E65BC0">
                              <w:t>isplay order on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0D171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箭號: 向下 19" o:spid="_x0000_s1026" type="#_x0000_t67" style="position:absolute;margin-left:48.7pt;margin-top:4.9pt;width:99.9pt;height:159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" adj="14814" fillcolor="#5b9bd5 [3204]" strokecolor="#1f4d78 [1604]" strokeweight="1pt">
                <v:textbox>
                  <w:txbxContent>
                    <w:p w14:paraId="7FA9A74F" w14:textId="573CD6D1" w:rsidR="00E65BC0" w:rsidRDefault="00E65BC0" w:rsidP="00E65BC0">
                      <w:pPr>
                        <w:jc w:val="center"/>
                      </w:pPr>
                      <w:r>
                        <w:t>D</w:t>
                      </w:r>
                      <w:r w:rsidRPr="00E65BC0">
                        <w:t>isplay order on page</w:t>
                      </w:r>
                    </w:p>
                  </w:txbxContent>
                </v:textbox>
                <w10:wrap anchorx="margin"/>
              </v:shape>
            </w:pict>
          </mc:Fallback>
        </mc:AlternateContent>
      </w:r>
      <w:r>
        <w:rPr>
          <w:lang w:eastAsia="zh-TW"/>
        </w:rPr>
        <w:t xml:space="preserve">    UINT8(0</w:t>
      </w:r>
      <w:proofErr w:type="gramStart"/>
      <w:r>
        <w:rPr>
          <w:lang w:eastAsia="zh-TW"/>
        </w:rPr>
        <w:t>),  \</w:t>
      </w:r>
      <w:proofErr w:type="gramEnd"/>
      <w:r>
        <w:rPr>
          <w:lang w:eastAsia="zh-TW"/>
        </w:rPr>
        <w:t xml:space="preserve">  # (0)Device Locator</w:t>
      </w:r>
    </w:p>
    <w:p w14:paraId="73B22662" w14:textId="312B3012" w:rsidR="00C53491" w:rsidRDefault="00E65BC0" w:rsidP="00C53491">
      <w:pPr>
        <w:pStyle w:val="Body"/>
        <w:rPr>
          <w:lang w:eastAsia="zh-TW"/>
        </w:rPr>
      </w:pPr>
      <w:r>
        <w:rPr>
          <w:noProof/>
          <w:lang w:eastAsia="zh-TW"/>
        </w:rPr>
        <mc:AlternateContent>
          <mc:Choice Requires="wps">
            <w:drawing>
              <wp:anchor distT="0" distB="0" distL="114300" distR="114300" simplePos="0" relativeHeight="251660288" behindDoc="0" locked="0" layoutInCell="1" allowOverlap="1" wp14:anchorId="7A8C37E3" wp14:editId="6E13DAD3">
                <wp:simplePos x="0" y="0"/>
                <wp:positionH relativeFrom="margin">
                  <wp:align>center</wp:align>
                </wp:positionH>
                <wp:positionV relativeFrom="paragraph">
                  <wp:posOffset>139700</wp:posOffset>
                </wp:positionV>
                <wp:extent cx="1139190" cy="906780"/>
                <wp:effectExtent l="304800" t="0" r="22860" b="26670"/>
                <wp:wrapNone/>
                <wp:docPr id="20" name="語音泡泡: 圓角矩形 20"/>
                <wp:cNvGraphicFramePr/>
                <a:graphic xmlns:a="http://schemas.openxmlformats.org/drawingml/2006/main">
                  <a:graphicData uri="http://schemas.microsoft.com/office/word/2010/wordprocessingShape">
                    <wps:wsp>
                      <wps:cNvSpPr/>
                      <wps:spPr>
                        <a:xfrm>
                          <a:off x="3474720" y="7414260"/>
                          <a:ext cx="1139190" cy="906780"/>
                        </a:xfrm>
                        <a:prstGeom prst="wedgeRoundRectCallout">
                          <a:avLst>
                            <a:gd name="adj1" fmla="val -74274"/>
                            <a:gd name="adj2" fmla="val 36077"/>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6D96C29" w14:textId="66A27461" w:rsidR="00E65BC0" w:rsidRDefault="00E65BC0" w:rsidP="00E65BC0">
                            <w:pPr>
                              <w:jc w:val="center"/>
                            </w:pPr>
                            <w:r w:rsidRPr="00E65BC0">
                              <w:t>Removed items will not be displayed on the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8C37E3"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語音泡泡: 圓角矩形 20" o:spid="_x0000_s1027" type="#_x0000_t62" style="position:absolute;margin-left:0;margin-top:11pt;width:89.7pt;height:71.4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" adj="-5243,18593" fillcolor="#5b9bd5 [3204]" strokecolor="#1f4d78 [1604]" strokeweight="1pt">
                <v:textbox>
                  <w:txbxContent>
                    <w:p w14:paraId="36D96C29" w14:textId="66A27461" w:rsidR="00E65BC0" w:rsidRDefault="00E65BC0" w:rsidP="00E65BC0">
                      <w:pPr>
                        <w:jc w:val="center"/>
                      </w:pPr>
                      <w:r w:rsidRPr="00E65BC0">
                        <w:t>Removed items will not be displayed on the page</w:t>
                      </w:r>
                    </w:p>
                  </w:txbxContent>
                </v:textbox>
                <w10:wrap anchorx="margin"/>
              </v:shape>
            </w:pict>
          </mc:Fallback>
        </mc:AlternateContent>
      </w:r>
      <w:r w:rsidR="00C53491">
        <w:rPr>
          <w:lang w:eastAsia="zh-TW"/>
        </w:rPr>
        <w:t xml:space="preserve">    UINT8(1</w:t>
      </w:r>
      <w:proofErr w:type="gramStart"/>
      <w:r w:rsidR="00C53491">
        <w:rPr>
          <w:lang w:eastAsia="zh-TW"/>
        </w:rPr>
        <w:t>),  \</w:t>
      </w:r>
      <w:proofErr w:type="gramEnd"/>
      <w:r w:rsidR="00C53491">
        <w:rPr>
          <w:lang w:eastAsia="zh-TW"/>
        </w:rPr>
        <w:t xml:space="preserve">  # (1)Bank Locator</w:t>
      </w:r>
    </w:p>
    <w:p w14:paraId="14777916" w14:textId="30E37D3C" w:rsidR="00C53491" w:rsidRDefault="00C53491" w:rsidP="00C53491">
      <w:pPr>
        <w:pStyle w:val="Body"/>
        <w:rPr>
          <w:lang w:eastAsia="zh-TW"/>
        </w:rPr>
      </w:pPr>
      <w:r>
        <w:rPr>
          <w:lang w:eastAsia="zh-TW"/>
        </w:rPr>
        <w:t xml:space="preserve">    UINT8(2</w:t>
      </w:r>
      <w:proofErr w:type="gramStart"/>
      <w:r>
        <w:rPr>
          <w:lang w:eastAsia="zh-TW"/>
        </w:rPr>
        <w:t>),  \</w:t>
      </w:r>
      <w:proofErr w:type="gramEnd"/>
      <w:r>
        <w:rPr>
          <w:lang w:eastAsia="zh-TW"/>
        </w:rPr>
        <w:t xml:space="preserve">  # (2)Manufacture</w:t>
      </w:r>
    </w:p>
    <w:p w14:paraId="466D01A8" w14:textId="1EEACF9B" w:rsidR="00C53491" w:rsidRDefault="00C53491" w:rsidP="00C53491">
      <w:pPr>
        <w:pStyle w:val="Body"/>
        <w:rPr>
          <w:lang w:eastAsia="zh-TW"/>
        </w:rPr>
      </w:pPr>
      <w:r>
        <w:rPr>
          <w:lang w:eastAsia="zh-TW"/>
        </w:rPr>
        <w:t xml:space="preserve">    </w:t>
      </w:r>
      <w:r w:rsidR="00E65BC0" w:rsidRPr="00E65BC0">
        <w:rPr>
          <w:color w:val="FF0000"/>
          <w:lang w:eastAsia="zh-TW"/>
        </w:rPr>
        <w:t>#</w:t>
      </w:r>
      <w:r w:rsidRPr="00E65BC0">
        <w:rPr>
          <w:color w:val="FF0000"/>
          <w:lang w:eastAsia="zh-TW"/>
        </w:rPr>
        <w:t>UINT8(3</w:t>
      </w:r>
      <w:proofErr w:type="gramStart"/>
      <w:r w:rsidRPr="00E65BC0">
        <w:rPr>
          <w:color w:val="FF0000"/>
          <w:lang w:eastAsia="zh-TW"/>
        </w:rPr>
        <w:t>),  \</w:t>
      </w:r>
      <w:proofErr w:type="gramEnd"/>
      <w:r w:rsidRPr="00E65BC0">
        <w:rPr>
          <w:color w:val="FF0000"/>
          <w:lang w:eastAsia="zh-TW"/>
        </w:rPr>
        <w:t xml:space="preserve">  # (3)Memory Type</w:t>
      </w:r>
    </w:p>
    <w:p w14:paraId="5EE55A81" w14:textId="75F46433" w:rsidR="00C53491" w:rsidRDefault="00C53491" w:rsidP="00C53491">
      <w:pPr>
        <w:pStyle w:val="Body"/>
        <w:rPr>
          <w:lang w:eastAsia="zh-TW"/>
        </w:rPr>
      </w:pPr>
      <w:r>
        <w:rPr>
          <w:lang w:eastAsia="zh-TW"/>
        </w:rPr>
        <w:t xml:space="preserve">   </w:t>
      </w:r>
      <w:r w:rsidRPr="00E65BC0">
        <w:rPr>
          <w:color w:val="FF0000"/>
          <w:lang w:eastAsia="zh-TW"/>
        </w:rPr>
        <w:t xml:space="preserve"> </w:t>
      </w:r>
      <w:r w:rsidR="00E65BC0" w:rsidRPr="00E65BC0">
        <w:rPr>
          <w:color w:val="FF0000"/>
          <w:lang w:eastAsia="zh-TW"/>
        </w:rPr>
        <w:t>#</w:t>
      </w:r>
      <w:r w:rsidRPr="00E65BC0">
        <w:rPr>
          <w:color w:val="FF0000"/>
          <w:lang w:eastAsia="zh-TW"/>
        </w:rPr>
        <w:t>UINT8(4</w:t>
      </w:r>
      <w:proofErr w:type="gramStart"/>
      <w:r w:rsidRPr="00E65BC0">
        <w:rPr>
          <w:color w:val="FF0000"/>
          <w:lang w:eastAsia="zh-TW"/>
        </w:rPr>
        <w:t>),  \</w:t>
      </w:r>
      <w:proofErr w:type="gramEnd"/>
      <w:r w:rsidRPr="00E65BC0">
        <w:rPr>
          <w:color w:val="FF0000"/>
          <w:lang w:eastAsia="zh-TW"/>
        </w:rPr>
        <w:t xml:space="preserve">  # (4)DRAM Type</w:t>
      </w:r>
    </w:p>
    <w:p w14:paraId="1FCDE3DA" w14:textId="77777777" w:rsidR="00C53491" w:rsidRDefault="00C53491" w:rsidP="00C53491">
      <w:pPr>
        <w:pStyle w:val="Body"/>
        <w:rPr>
          <w:lang w:eastAsia="zh-TW"/>
        </w:rPr>
      </w:pPr>
      <w:r>
        <w:rPr>
          <w:lang w:eastAsia="zh-TW"/>
        </w:rPr>
        <w:t xml:space="preserve">    UINT8(5</w:t>
      </w:r>
      <w:proofErr w:type="gramStart"/>
      <w:r>
        <w:rPr>
          <w:lang w:eastAsia="zh-TW"/>
        </w:rPr>
        <w:t>),  \</w:t>
      </w:r>
      <w:proofErr w:type="gramEnd"/>
      <w:r>
        <w:rPr>
          <w:lang w:eastAsia="zh-TW"/>
        </w:rPr>
        <w:t xml:space="preserve">  # (5)Serial Number</w:t>
      </w:r>
    </w:p>
    <w:p w14:paraId="38AAE5A2" w14:textId="77777777" w:rsidR="00C53491" w:rsidRDefault="00C53491" w:rsidP="00C53491">
      <w:pPr>
        <w:pStyle w:val="Body"/>
        <w:rPr>
          <w:lang w:eastAsia="zh-TW"/>
        </w:rPr>
      </w:pPr>
      <w:r>
        <w:rPr>
          <w:lang w:eastAsia="zh-TW"/>
        </w:rPr>
        <w:lastRenderedPageBreak/>
        <w:t xml:space="preserve">    UINT8(6</w:t>
      </w:r>
      <w:proofErr w:type="gramStart"/>
      <w:r>
        <w:rPr>
          <w:lang w:eastAsia="zh-TW"/>
        </w:rPr>
        <w:t>),  \</w:t>
      </w:r>
      <w:proofErr w:type="gramEnd"/>
      <w:r>
        <w:rPr>
          <w:lang w:eastAsia="zh-TW"/>
        </w:rPr>
        <w:t xml:space="preserve">  # (6)Part Number</w:t>
      </w:r>
    </w:p>
    <w:p w14:paraId="0F383D9D" w14:textId="77777777" w:rsidR="00C53491" w:rsidRDefault="00C53491" w:rsidP="00C53491">
      <w:pPr>
        <w:pStyle w:val="Body"/>
        <w:rPr>
          <w:lang w:eastAsia="zh-TW"/>
        </w:rPr>
      </w:pPr>
      <w:r>
        <w:rPr>
          <w:lang w:eastAsia="zh-TW"/>
        </w:rPr>
        <w:t xml:space="preserve">    UINT8(7</w:t>
      </w:r>
      <w:proofErr w:type="gramStart"/>
      <w:r>
        <w:rPr>
          <w:lang w:eastAsia="zh-TW"/>
        </w:rPr>
        <w:t>),  \</w:t>
      </w:r>
      <w:proofErr w:type="gramEnd"/>
      <w:r>
        <w:rPr>
          <w:lang w:eastAsia="zh-TW"/>
        </w:rPr>
        <w:t xml:space="preserve">  # (7)Memory Size</w:t>
      </w:r>
    </w:p>
    <w:p w14:paraId="7BA067A1" w14:textId="77777777" w:rsidR="00C53491" w:rsidRDefault="00C53491" w:rsidP="00C53491">
      <w:pPr>
        <w:pStyle w:val="Body"/>
        <w:rPr>
          <w:lang w:eastAsia="zh-TW"/>
        </w:rPr>
      </w:pPr>
      <w:r>
        <w:rPr>
          <w:lang w:eastAsia="zh-TW"/>
        </w:rPr>
        <w:t xml:space="preserve">    UINT8(8</w:t>
      </w:r>
      <w:proofErr w:type="gramStart"/>
      <w:r>
        <w:rPr>
          <w:lang w:eastAsia="zh-TW"/>
        </w:rPr>
        <w:t>),  \</w:t>
      </w:r>
      <w:proofErr w:type="gramEnd"/>
      <w:r>
        <w:rPr>
          <w:lang w:eastAsia="zh-TW"/>
        </w:rPr>
        <w:t xml:space="preserve">  # (8)Maximum Capable Memory Speed</w:t>
      </w:r>
    </w:p>
    <w:p w14:paraId="53B48326" w14:textId="77777777" w:rsidR="00C53491" w:rsidRDefault="00C53491" w:rsidP="00C53491">
      <w:pPr>
        <w:pStyle w:val="Body"/>
        <w:rPr>
          <w:lang w:eastAsia="zh-TW"/>
        </w:rPr>
      </w:pPr>
      <w:r>
        <w:rPr>
          <w:lang w:eastAsia="zh-TW"/>
        </w:rPr>
        <w:t xml:space="preserve">    UINT8(9</w:t>
      </w:r>
      <w:proofErr w:type="gramStart"/>
      <w:r>
        <w:rPr>
          <w:lang w:eastAsia="zh-TW"/>
        </w:rPr>
        <w:t>),  \</w:t>
      </w:r>
      <w:proofErr w:type="gramEnd"/>
      <w:r>
        <w:rPr>
          <w:lang w:eastAsia="zh-TW"/>
        </w:rPr>
        <w:t xml:space="preserve">  # (9)Configured Memory Speed</w:t>
      </w:r>
    </w:p>
    <w:p w14:paraId="4F1825CA" w14:textId="77777777" w:rsidR="00C53491" w:rsidRDefault="00C53491" w:rsidP="00C53491">
      <w:pPr>
        <w:pStyle w:val="Body"/>
        <w:rPr>
          <w:lang w:eastAsia="zh-TW"/>
        </w:rPr>
      </w:pPr>
      <w:r>
        <w:rPr>
          <w:lang w:eastAsia="zh-TW"/>
        </w:rPr>
        <w:t xml:space="preserve">    UINT8(10</w:t>
      </w:r>
      <w:proofErr w:type="gramStart"/>
      <w:r>
        <w:rPr>
          <w:lang w:eastAsia="zh-TW"/>
        </w:rPr>
        <w:t>)  \</w:t>
      </w:r>
      <w:proofErr w:type="gramEnd"/>
      <w:r>
        <w:rPr>
          <w:lang w:eastAsia="zh-TW"/>
        </w:rPr>
        <w:t xml:space="preserve">  # (10)Configured Voltage</w:t>
      </w:r>
    </w:p>
    <w:p w14:paraId="11FE6D90" w14:textId="665F681F" w:rsidR="00C53491" w:rsidRDefault="00C53491" w:rsidP="00C53491">
      <w:pPr>
        <w:pStyle w:val="Body"/>
        <w:rPr>
          <w:lang w:eastAsia="zh-TW"/>
        </w:rPr>
      </w:pPr>
      <w:r>
        <w:rPr>
          <w:lang w:eastAsia="zh-TW"/>
        </w:rPr>
        <w:t xml:space="preserve">    }</w:t>
      </w:r>
    </w:p>
    <w:p w14:paraId="752A5961" w14:textId="395981BB" w:rsidR="00E65BC0" w:rsidRPr="00B126B0" w:rsidRDefault="00B126B0" w:rsidP="00B126B0">
      <w:pPr>
        <w:pStyle w:val="ab"/>
        <w:rPr>
          <w:i w:val="0"/>
          <w:iCs w:val="0"/>
          <w:sz w:val="20"/>
          <w:szCs w:val="20"/>
          <w:lang w:eastAsia="zh-TW"/>
        </w:rPr>
      </w:pPr>
      <w:bookmarkStart w:id="102" w:name="_Toc130480701"/>
      <w:r w:rsidRPr="00B126B0">
        <w:rPr>
          <w:i w:val="0"/>
          <w:iCs w:val="0"/>
          <w:sz w:val="20"/>
          <w:szCs w:val="20"/>
        </w:rPr>
        <w:t xml:space="preserve">Table </w:t>
      </w:r>
      <w:r w:rsidRPr="00B126B0">
        <w:rPr>
          <w:i w:val="0"/>
          <w:iCs w:val="0"/>
          <w:sz w:val="20"/>
          <w:szCs w:val="20"/>
        </w:rPr>
        <w:fldChar w:fldCharType="begin"/>
      </w:r>
      <w:r w:rsidRPr="00B126B0">
        <w:rPr>
          <w:i w:val="0"/>
          <w:iCs w:val="0"/>
          <w:sz w:val="20"/>
          <w:szCs w:val="20"/>
        </w:rPr>
        <w:instrText xml:space="preserve"> SEQ Table \* ARABIC </w:instrText>
      </w:r>
      <w:r w:rsidRPr="00B126B0">
        <w:rPr>
          <w:i w:val="0"/>
          <w:iCs w:val="0"/>
          <w:sz w:val="20"/>
          <w:szCs w:val="20"/>
        </w:rPr>
        <w:fldChar w:fldCharType="separate"/>
      </w:r>
      <w:r w:rsidR="009615C3">
        <w:rPr>
          <w:i w:val="0"/>
          <w:iCs w:val="0"/>
          <w:noProof/>
          <w:sz w:val="20"/>
          <w:szCs w:val="20"/>
        </w:rPr>
        <w:t>3</w:t>
      </w:r>
      <w:r w:rsidRPr="00B126B0">
        <w:rPr>
          <w:i w:val="0"/>
          <w:iCs w:val="0"/>
          <w:sz w:val="20"/>
          <w:szCs w:val="20"/>
        </w:rPr>
        <w:fldChar w:fldCharType="end"/>
      </w:r>
      <w:r w:rsidRPr="00B126B0">
        <w:rPr>
          <w:i w:val="0"/>
          <w:iCs w:val="0"/>
          <w:sz w:val="20"/>
          <w:szCs w:val="20"/>
        </w:rPr>
        <w:t xml:space="preserve">: </w:t>
      </w:r>
      <w:proofErr w:type="spellStart"/>
      <w:r w:rsidRPr="00B126B0">
        <w:rPr>
          <w:i w:val="0"/>
          <w:iCs w:val="0"/>
          <w:sz w:val="20"/>
          <w:szCs w:val="20"/>
        </w:rPr>
        <w:t>Submeu</w:t>
      </w:r>
      <w:proofErr w:type="spellEnd"/>
      <w:r w:rsidRPr="00B126B0">
        <w:rPr>
          <w:i w:val="0"/>
          <w:iCs w:val="0"/>
          <w:sz w:val="20"/>
          <w:szCs w:val="20"/>
        </w:rPr>
        <w:t xml:space="preserve"> List Define</w:t>
      </w:r>
      <w:bookmarkEnd w:id="102"/>
    </w:p>
    <w:tbl>
      <w:tblPr>
        <w:tblStyle w:val="af8"/>
        <w:tblW w:w="0" w:type="auto"/>
        <w:tblLook w:val="04A0" w:firstRow="1" w:lastRow="0" w:firstColumn="1" w:lastColumn="0" w:noHBand="0" w:noVBand="1"/>
      </w:tblPr>
      <w:tblGrid>
        <w:gridCol w:w="3116"/>
        <w:gridCol w:w="3117"/>
        <w:gridCol w:w="3117"/>
      </w:tblGrid>
      <w:tr w:rsidR="00E65BC0" w14:paraId="675BE12E" w14:textId="77777777" w:rsidTr="002C367E">
        <w:tc>
          <w:tcPr>
            <w:tcW w:w="3116" w:type="dxa"/>
            <w:shd w:val="clear" w:color="auto" w:fill="9CC2E5" w:themeFill="accent1" w:themeFillTint="99"/>
          </w:tcPr>
          <w:p w14:paraId="13C56162" w14:textId="4FFEEFE2" w:rsidR="00E65BC0" w:rsidRDefault="00E65BC0" w:rsidP="00C53491">
            <w:pPr>
              <w:pStyle w:val="Body"/>
              <w:rPr>
                <w:lang w:eastAsia="zh-TW"/>
              </w:rPr>
            </w:pPr>
            <w:r>
              <w:rPr>
                <w:lang w:eastAsia="zh-TW"/>
              </w:rPr>
              <w:t>Memory List Define</w:t>
            </w:r>
          </w:p>
        </w:tc>
        <w:tc>
          <w:tcPr>
            <w:tcW w:w="3117" w:type="dxa"/>
            <w:shd w:val="clear" w:color="auto" w:fill="9CC2E5" w:themeFill="accent1" w:themeFillTint="99"/>
          </w:tcPr>
          <w:p w14:paraId="163598D0" w14:textId="39437B2A" w:rsidR="00E65BC0" w:rsidRDefault="00E65BC0" w:rsidP="00C53491">
            <w:pPr>
              <w:pStyle w:val="Body"/>
              <w:rPr>
                <w:lang w:eastAsia="zh-TW"/>
              </w:rPr>
            </w:pPr>
            <w:r>
              <w:rPr>
                <w:lang w:eastAsia="zh-TW"/>
              </w:rPr>
              <w:t>CPU List Define</w:t>
            </w:r>
          </w:p>
        </w:tc>
        <w:tc>
          <w:tcPr>
            <w:tcW w:w="3117" w:type="dxa"/>
            <w:shd w:val="clear" w:color="auto" w:fill="9CC2E5" w:themeFill="accent1" w:themeFillTint="99"/>
          </w:tcPr>
          <w:p w14:paraId="21341D7C" w14:textId="5EEDC778" w:rsidR="00E65BC0" w:rsidRDefault="00E65BC0" w:rsidP="00C53491">
            <w:pPr>
              <w:pStyle w:val="Body"/>
              <w:rPr>
                <w:lang w:eastAsia="zh-TW"/>
              </w:rPr>
            </w:pPr>
            <w:r>
              <w:rPr>
                <w:lang w:eastAsia="zh-TW"/>
              </w:rPr>
              <w:t>SD/eMMC List Define</w:t>
            </w:r>
          </w:p>
        </w:tc>
      </w:tr>
      <w:tr w:rsidR="00E65BC0" w14:paraId="60A71B37" w14:textId="77777777" w:rsidTr="00E65BC0">
        <w:tc>
          <w:tcPr>
            <w:tcW w:w="3116" w:type="dxa"/>
          </w:tcPr>
          <w:p w14:paraId="4ADA9852" w14:textId="676E600A" w:rsidR="00E65BC0" w:rsidRDefault="00E25BA7" w:rsidP="00C53491">
            <w:pPr>
              <w:pStyle w:val="Body"/>
              <w:rPr>
                <w:lang w:eastAsia="zh-TW"/>
              </w:rPr>
            </w:pPr>
            <w:r w:rsidRPr="00E25BA7">
              <w:rPr>
                <w:lang w:eastAsia="zh-TW"/>
              </w:rPr>
              <w:t>(</w:t>
            </w:r>
            <w:proofErr w:type="gramStart"/>
            <w:r w:rsidRPr="00E25BA7">
              <w:rPr>
                <w:lang w:eastAsia="zh-TW"/>
              </w:rPr>
              <w:t>0)Device</w:t>
            </w:r>
            <w:proofErr w:type="gramEnd"/>
            <w:r w:rsidRPr="00E25BA7">
              <w:rPr>
                <w:lang w:eastAsia="zh-TW"/>
              </w:rPr>
              <w:t xml:space="preserve"> Locator</w:t>
            </w:r>
          </w:p>
        </w:tc>
        <w:tc>
          <w:tcPr>
            <w:tcW w:w="3117" w:type="dxa"/>
          </w:tcPr>
          <w:p w14:paraId="3F12703C" w14:textId="59B35C1C" w:rsidR="00E65BC0" w:rsidRDefault="00E25BA7" w:rsidP="00C53491">
            <w:pPr>
              <w:pStyle w:val="Body"/>
              <w:rPr>
                <w:lang w:eastAsia="zh-TW"/>
              </w:rPr>
            </w:pPr>
            <w:r w:rsidRPr="00E25BA7">
              <w:rPr>
                <w:lang w:eastAsia="zh-TW"/>
              </w:rPr>
              <w:t>(</w:t>
            </w:r>
            <w:proofErr w:type="gramStart"/>
            <w:r w:rsidRPr="00E25BA7">
              <w:rPr>
                <w:lang w:eastAsia="zh-TW"/>
              </w:rPr>
              <w:t>0)Processor</w:t>
            </w:r>
            <w:proofErr w:type="gramEnd"/>
            <w:r w:rsidRPr="00E25BA7">
              <w:rPr>
                <w:lang w:eastAsia="zh-TW"/>
              </w:rPr>
              <w:t xml:space="preserve"> Type</w:t>
            </w:r>
          </w:p>
        </w:tc>
        <w:tc>
          <w:tcPr>
            <w:tcW w:w="3117" w:type="dxa"/>
          </w:tcPr>
          <w:p w14:paraId="41687D99" w14:textId="2A58460F" w:rsidR="00E65BC0" w:rsidRDefault="00B126B0" w:rsidP="00C53491">
            <w:pPr>
              <w:pStyle w:val="Body"/>
              <w:rPr>
                <w:lang w:eastAsia="zh-TW"/>
              </w:rPr>
            </w:pPr>
            <w:r w:rsidRPr="00B126B0">
              <w:rPr>
                <w:lang w:eastAsia="zh-TW"/>
              </w:rPr>
              <w:t>(</w:t>
            </w:r>
            <w:proofErr w:type="gramStart"/>
            <w:r w:rsidRPr="00B126B0">
              <w:rPr>
                <w:lang w:eastAsia="zh-TW"/>
              </w:rPr>
              <w:t>0)Product</w:t>
            </w:r>
            <w:proofErr w:type="gramEnd"/>
            <w:r w:rsidRPr="00B126B0">
              <w:rPr>
                <w:lang w:eastAsia="zh-TW"/>
              </w:rPr>
              <w:t xml:space="preserve"> Name</w:t>
            </w:r>
          </w:p>
        </w:tc>
      </w:tr>
      <w:tr w:rsidR="00E65BC0" w14:paraId="5D003584" w14:textId="77777777" w:rsidTr="00E65BC0">
        <w:tc>
          <w:tcPr>
            <w:tcW w:w="3116" w:type="dxa"/>
          </w:tcPr>
          <w:p w14:paraId="05CBF582" w14:textId="0C9947A4" w:rsidR="00E65BC0" w:rsidRDefault="00E25BA7" w:rsidP="00C53491">
            <w:pPr>
              <w:pStyle w:val="Body"/>
              <w:rPr>
                <w:lang w:eastAsia="zh-TW"/>
              </w:rPr>
            </w:pPr>
            <w:r w:rsidRPr="00E25BA7">
              <w:rPr>
                <w:lang w:eastAsia="zh-TW"/>
              </w:rPr>
              <w:t>(</w:t>
            </w:r>
            <w:proofErr w:type="gramStart"/>
            <w:r w:rsidRPr="00E25BA7">
              <w:rPr>
                <w:lang w:eastAsia="zh-TW"/>
              </w:rPr>
              <w:t>1)Bank</w:t>
            </w:r>
            <w:proofErr w:type="gramEnd"/>
            <w:r w:rsidRPr="00E25BA7">
              <w:rPr>
                <w:lang w:eastAsia="zh-TW"/>
              </w:rPr>
              <w:t xml:space="preserve"> Locator</w:t>
            </w:r>
          </w:p>
        </w:tc>
        <w:tc>
          <w:tcPr>
            <w:tcW w:w="3117" w:type="dxa"/>
          </w:tcPr>
          <w:p w14:paraId="7C963E9C" w14:textId="5F43A365" w:rsidR="00E65BC0" w:rsidRDefault="00E25BA7" w:rsidP="00C53491">
            <w:pPr>
              <w:pStyle w:val="Body"/>
              <w:rPr>
                <w:lang w:eastAsia="zh-TW"/>
              </w:rPr>
            </w:pPr>
            <w:r w:rsidRPr="00E25BA7">
              <w:rPr>
                <w:lang w:eastAsia="zh-TW"/>
              </w:rPr>
              <w:t>(</w:t>
            </w:r>
            <w:proofErr w:type="gramStart"/>
            <w:r w:rsidRPr="00E25BA7">
              <w:rPr>
                <w:lang w:eastAsia="zh-TW"/>
              </w:rPr>
              <w:t>1)CPUID</w:t>
            </w:r>
            <w:proofErr w:type="gramEnd"/>
          </w:p>
        </w:tc>
        <w:tc>
          <w:tcPr>
            <w:tcW w:w="3117" w:type="dxa"/>
          </w:tcPr>
          <w:p w14:paraId="2AECE454" w14:textId="15055311" w:rsidR="00E65BC0" w:rsidRDefault="00B126B0" w:rsidP="00C53491">
            <w:pPr>
              <w:pStyle w:val="Body"/>
              <w:rPr>
                <w:lang w:eastAsia="zh-TW"/>
              </w:rPr>
            </w:pPr>
            <w:r w:rsidRPr="00B126B0">
              <w:rPr>
                <w:lang w:eastAsia="zh-TW"/>
              </w:rPr>
              <w:t>(</w:t>
            </w:r>
            <w:proofErr w:type="gramStart"/>
            <w:r w:rsidRPr="00B126B0">
              <w:rPr>
                <w:lang w:eastAsia="zh-TW"/>
              </w:rPr>
              <w:t>1)Device</w:t>
            </w:r>
            <w:proofErr w:type="gramEnd"/>
            <w:r w:rsidRPr="00B126B0">
              <w:rPr>
                <w:lang w:eastAsia="zh-TW"/>
              </w:rPr>
              <w:t xml:space="preserve"> Serial Number</w:t>
            </w:r>
          </w:p>
        </w:tc>
      </w:tr>
      <w:tr w:rsidR="00E65BC0" w14:paraId="498906CD" w14:textId="77777777" w:rsidTr="00E65BC0">
        <w:tc>
          <w:tcPr>
            <w:tcW w:w="3116" w:type="dxa"/>
          </w:tcPr>
          <w:p w14:paraId="6C120256" w14:textId="043DBFA6" w:rsidR="00E65BC0" w:rsidRDefault="00E25BA7" w:rsidP="00C53491">
            <w:pPr>
              <w:pStyle w:val="Body"/>
              <w:rPr>
                <w:lang w:eastAsia="zh-TW"/>
              </w:rPr>
            </w:pPr>
            <w:r w:rsidRPr="00E25BA7">
              <w:rPr>
                <w:lang w:eastAsia="zh-TW"/>
              </w:rPr>
              <w:t>(</w:t>
            </w:r>
            <w:proofErr w:type="gramStart"/>
            <w:r w:rsidRPr="00E25BA7">
              <w:rPr>
                <w:lang w:eastAsia="zh-TW"/>
              </w:rPr>
              <w:t>2)Manufacture</w:t>
            </w:r>
            <w:proofErr w:type="gramEnd"/>
          </w:p>
        </w:tc>
        <w:tc>
          <w:tcPr>
            <w:tcW w:w="3117" w:type="dxa"/>
          </w:tcPr>
          <w:p w14:paraId="09F080FA" w14:textId="5630614A" w:rsidR="00E65BC0" w:rsidRDefault="00E25BA7" w:rsidP="00C53491">
            <w:pPr>
              <w:pStyle w:val="Body"/>
              <w:rPr>
                <w:lang w:eastAsia="zh-TW"/>
              </w:rPr>
            </w:pPr>
            <w:r w:rsidRPr="00E25BA7">
              <w:rPr>
                <w:lang w:eastAsia="zh-TW"/>
              </w:rPr>
              <w:t>(</w:t>
            </w:r>
            <w:proofErr w:type="gramStart"/>
            <w:r w:rsidRPr="00E25BA7">
              <w:rPr>
                <w:lang w:eastAsia="zh-TW"/>
              </w:rPr>
              <w:t>2)CPU</w:t>
            </w:r>
            <w:proofErr w:type="gramEnd"/>
            <w:r w:rsidRPr="00E25BA7">
              <w:rPr>
                <w:lang w:eastAsia="zh-TW"/>
              </w:rPr>
              <w:t xml:space="preserve"> Speed</w:t>
            </w:r>
          </w:p>
        </w:tc>
        <w:tc>
          <w:tcPr>
            <w:tcW w:w="3117" w:type="dxa"/>
          </w:tcPr>
          <w:p w14:paraId="6A90A14D" w14:textId="2D937B6D" w:rsidR="00E65BC0" w:rsidRDefault="00B126B0" w:rsidP="00C53491">
            <w:pPr>
              <w:pStyle w:val="Body"/>
              <w:rPr>
                <w:lang w:eastAsia="zh-TW"/>
              </w:rPr>
            </w:pPr>
            <w:r w:rsidRPr="00B126B0">
              <w:rPr>
                <w:lang w:eastAsia="zh-TW"/>
              </w:rPr>
              <w:t>(</w:t>
            </w:r>
            <w:proofErr w:type="gramStart"/>
            <w:r w:rsidRPr="00B126B0">
              <w:rPr>
                <w:lang w:eastAsia="zh-TW"/>
              </w:rPr>
              <w:t>2)Device</w:t>
            </w:r>
            <w:proofErr w:type="gramEnd"/>
            <w:r w:rsidRPr="00B126B0">
              <w:rPr>
                <w:lang w:eastAsia="zh-TW"/>
              </w:rPr>
              <w:t xml:space="preserve"> Revision</w:t>
            </w:r>
          </w:p>
        </w:tc>
      </w:tr>
      <w:tr w:rsidR="00E65BC0" w14:paraId="5E121097" w14:textId="77777777" w:rsidTr="00E65BC0">
        <w:tc>
          <w:tcPr>
            <w:tcW w:w="3116" w:type="dxa"/>
          </w:tcPr>
          <w:p w14:paraId="28D6BBAB" w14:textId="53E8C134" w:rsidR="00E65BC0" w:rsidRDefault="00E25BA7" w:rsidP="00C53491">
            <w:pPr>
              <w:pStyle w:val="Body"/>
              <w:rPr>
                <w:lang w:eastAsia="zh-TW"/>
              </w:rPr>
            </w:pPr>
            <w:r w:rsidRPr="00E25BA7">
              <w:rPr>
                <w:lang w:eastAsia="zh-TW"/>
              </w:rPr>
              <w:t>(</w:t>
            </w:r>
            <w:proofErr w:type="gramStart"/>
            <w:r w:rsidRPr="00E25BA7">
              <w:rPr>
                <w:lang w:eastAsia="zh-TW"/>
              </w:rPr>
              <w:t>3)Memory</w:t>
            </w:r>
            <w:proofErr w:type="gramEnd"/>
            <w:r w:rsidRPr="00E25BA7">
              <w:rPr>
                <w:lang w:eastAsia="zh-TW"/>
              </w:rPr>
              <w:t xml:space="preserve"> Type</w:t>
            </w:r>
          </w:p>
        </w:tc>
        <w:tc>
          <w:tcPr>
            <w:tcW w:w="3117" w:type="dxa"/>
          </w:tcPr>
          <w:p w14:paraId="50EA56C0" w14:textId="2C269619" w:rsidR="00E65BC0" w:rsidRDefault="00E25BA7" w:rsidP="00C53491">
            <w:pPr>
              <w:pStyle w:val="Body"/>
              <w:rPr>
                <w:lang w:eastAsia="zh-TW"/>
              </w:rPr>
            </w:pPr>
            <w:r w:rsidRPr="00E25BA7">
              <w:rPr>
                <w:lang w:eastAsia="zh-TW"/>
              </w:rPr>
              <w:t>(</w:t>
            </w:r>
            <w:proofErr w:type="gramStart"/>
            <w:r w:rsidRPr="00E25BA7">
              <w:rPr>
                <w:lang w:eastAsia="zh-TW"/>
              </w:rPr>
              <w:t>3)CPU</w:t>
            </w:r>
            <w:proofErr w:type="gramEnd"/>
            <w:r w:rsidRPr="00E25BA7">
              <w:rPr>
                <w:lang w:eastAsia="zh-TW"/>
              </w:rPr>
              <w:t xml:space="preserve"> TDP</w:t>
            </w:r>
          </w:p>
        </w:tc>
        <w:tc>
          <w:tcPr>
            <w:tcW w:w="3117" w:type="dxa"/>
          </w:tcPr>
          <w:p w14:paraId="490EF677" w14:textId="673069DC" w:rsidR="00E65BC0" w:rsidRDefault="00B126B0" w:rsidP="00C53491">
            <w:pPr>
              <w:pStyle w:val="Body"/>
              <w:rPr>
                <w:lang w:eastAsia="zh-TW"/>
              </w:rPr>
            </w:pPr>
            <w:r w:rsidRPr="00B126B0">
              <w:rPr>
                <w:lang w:eastAsia="zh-TW"/>
              </w:rPr>
              <w:t>(</w:t>
            </w:r>
            <w:proofErr w:type="gramStart"/>
            <w:r w:rsidRPr="00B126B0">
              <w:rPr>
                <w:lang w:eastAsia="zh-TW"/>
              </w:rPr>
              <w:t>3)OEM</w:t>
            </w:r>
            <w:proofErr w:type="gramEnd"/>
            <w:r w:rsidRPr="00B126B0">
              <w:rPr>
                <w:lang w:eastAsia="zh-TW"/>
              </w:rPr>
              <w:t>/Application ID</w:t>
            </w:r>
          </w:p>
        </w:tc>
      </w:tr>
      <w:tr w:rsidR="00E65BC0" w14:paraId="431AC2BC" w14:textId="77777777" w:rsidTr="00E65BC0">
        <w:tc>
          <w:tcPr>
            <w:tcW w:w="3116" w:type="dxa"/>
          </w:tcPr>
          <w:p w14:paraId="76135721" w14:textId="4B018923" w:rsidR="00E65BC0" w:rsidRDefault="00E25BA7" w:rsidP="00C53491">
            <w:pPr>
              <w:pStyle w:val="Body"/>
              <w:rPr>
                <w:lang w:eastAsia="zh-TW"/>
              </w:rPr>
            </w:pPr>
            <w:r w:rsidRPr="00E25BA7">
              <w:rPr>
                <w:lang w:eastAsia="zh-TW"/>
              </w:rPr>
              <w:t>(</w:t>
            </w:r>
            <w:proofErr w:type="gramStart"/>
            <w:r w:rsidRPr="00E25BA7">
              <w:rPr>
                <w:lang w:eastAsia="zh-TW"/>
              </w:rPr>
              <w:t>4)DRAM</w:t>
            </w:r>
            <w:proofErr w:type="gramEnd"/>
            <w:r w:rsidRPr="00E25BA7">
              <w:rPr>
                <w:lang w:eastAsia="zh-TW"/>
              </w:rPr>
              <w:t xml:space="preserve"> Type</w:t>
            </w:r>
          </w:p>
        </w:tc>
        <w:tc>
          <w:tcPr>
            <w:tcW w:w="3117" w:type="dxa"/>
          </w:tcPr>
          <w:p w14:paraId="5F028ADE" w14:textId="256470F6" w:rsidR="00E65BC0" w:rsidRDefault="00E25BA7" w:rsidP="00C53491">
            <w:pPr>
              <w:pStyle w:val="Body"/>
              <w:rPr>
                <w:lang w:eastAsia="zh-TW"/>
              </w:rPr>
            </w:pPr>
            <w:r w:rsidRPr="00E25BA7">
              <w:rPr>
                <w:lang w:eastAsia="zh-TW"/>
              </w:rPr>
              <w:t>(</w:t>
            </w:r>
            <w:proofErr w:type="gramStart"/>
            <w:r w:rsidRPr="00E25BA7">
              <w:rPr>
                <w:lang w:eastAsia="zh-TW"/>
              </w:rPr>
              <w:t>4)CPU</w:t>
            </w:r>
            <w:proofErr w:type="gramEnd"/>
            <w:r w:rsidRPr="00E25BA7">
              <w:rPr>
                <w:lang w:eastAsia="zh-TW"/>
              </w:rPr>
              <w:t xml:space="preserve"> Voltage</w:t>
            </w:r>
          </w:p>
        </w:tc>
        <w:tc>
          <w:tcPr>
            <w:tcW w:w="3117" w:type="dxa"/>
          </w:tcPr>
          <w:p w14:paraId="7F96467A" w14:textId="713BE943" w:rsidR="00E65BC0" w:rsidRDefault="00B126B0" w:rsidP="00C53491">
            <w:pPr>
              <w:pStyle w:val="Body"/>
              <w:rPr>
                <w:lang w:eastAsia="zh-TW"/>
              </w:rPr>
            </w:pPr>
            <w:r w:rsidRPr="00B126B0">
              <w:rPr>
                <w:lang w:eastAsia="zh-TW"/>
              </w:rPr>
              <w:t>(</w:t>
            </w:r>
            <w:proofErr w:type="gramStart"/>
            <w:r w:rsidRPr="00B126B0">
              <w:rPr>
                <w:lang w:eastAsia="zh-TW"/>
              </w:rPr>
              <w:t>4)Manufacture</w:t>
            </w:r>
            <w:proofErr w:type="gramEnd"/>
            <w:r w:rsidRPr="00B126B0">
              <w:rPr>
                <w:lang w:eastAsia="zh-TW"/>
              </w:rPr>
              <w:t xml:space="preserve"> ID</w:t>
            </w:r>
          </w:p>
        </w:tc>
      </w:tr>
      <w:tr w:rsidR="00E65BC0" w14:paraId="0B5ABD65" w14:textId="77777777" w:rsidTr="00E65BC0">
        <w:tc>
          <w:tcPr>
            <w:tcW w:w="3116" w:type="dxa"/>
          </w:tcPr>
          <w:p w14:paraId="74AD8F6B" w14:textId="160E5184" w:rsidR="00E65BC0" w:rsidRDefault="00E25BA7" w:rsidP="00C53491">
            <w:pPr>
              <w:pStyle w:val="Body"/>
              <w:rPr>
                <w:lang w:eastAsia="zh-TW"/>
              </w:rPr>
            </w:pPr>
            <w:r w:rsidRPr="00E25BA7">
              <w:rPr>
                <w:lang w:eastAsia="zh-TW"/>
              </w:rPr>
              <w:t>(</w:t>
            </w:r>
            <w:proofErr w:type="gramStart"/>
            <w:r w:rsidRPr="00E25BA7">
              <w:rPr>
                <w:lang w:eastAsia="zh-TW"/>
              </w:rPr>
              <w:t>5)Serial</w:t>
            </w:r>
            <w:proofErr w:type="gramEnd"/>
            <w:r w:rsidRPr="00E25BA7">
              <w:rPr>
                <w:lang w:eastAsia="zh-TW"/>
              </w:rPr>
              <w:t xml:space="preserve"> Number</w:t>
            </w:r>
          </w:p>
        </w:tc>
        <w:tc>
          <w:tcPr>
            <w:tcW w:w="3117" w:type="dxa"/>
          </w:tcPr>
          <w:p w14:paraId="4163F601" w14:textId="46357569" w:rsidR="00E65BC0" w:rsidRDefault="00E25BA7" w:rsidP="00C53491">
            <w:pPr>
              <w:pStyle w:val="Body"/>
              <w:rPr>
                <w:lang w:eastAsia="zh-TW"/>
              </w:rPr>
            </w:pPr>
            <w:r w:rsidRPr="00E25BA7">
              <w:rPr>
                <w:lang w:eastAsia="zh-TW"/>
              </w:rPr>
              <w:t>(</w:t>
            </w:r>
            <w:proofErr w:type="gramStart"/>
            <w:r w:rsidRPr="00E25BA7">
              <w:rPr>
                <w:lang w:eastAsia="zh-TW"/>
              </w:rPr>
              <w:t>5)CPU</w:t>
            </w:r>
            <w:proofErr w:type="gramEnd"/>
            <w:r w:rsidRPr="00E25BA7">
              <w:rPr>
                <w:lang w:eastAsia="zh-TW"/>
              </w:rPr>
              <w:t xml:space="preserve"> Stepping</w:t>
            </w:r>
          </w:p>
        </w:tc>
        <w:tc>
          <w:tcPr>
            <w:tcW w:w="3117" w:type="dxa"/>
          </w:tcPr>
          <w:p w14:paraId="32E16133" w14:textId="7D5B1A25" w:rsidR="00E65BC0" w:rsidRDefault="00B126B0" w:rsidP="00C53491">
            <w:pPr>
              <w:pStyle w:val="Body"/>
              <w:rPr>
                <w:lang w:eastAsia="zh-TW"/>
              </w:rPr>
            </w:pPr>
            <w:r w:rsidRPr="00B126B0">
              <w:rPr>
                <w:lang w:eastAsia="zh-TW"/>
              </w:rPr>
              <w:t>(</w:t>
            </w:r>
            <w:proofErr w:type="gramStart"/>
            <w:r w:rsidRPr="00B126B0">
              <w:rPr>
                <w:lang w:eastAsia="zh-TW"/>
              </w:rPr>
              <w:t>5)Manufacture</w:t>
            </w:r>
            <w:proofErr w:type="gramEnd"/>
            <w:r w:rsidRPr="00B126B0">
              <w:rPr>
                <w:lang w:eastAsia="zh-TW"/>
              </w:rPr>
              <w:t xml:space="preserve"> Date</w:t>
            </w:r>
          </w:p>
        </w:tc>
      </w:tr>
      <w:tr w:rsidR="00E65BC0" w14:paraId="0480CF7B" w14:textId="77777777" w:rsidTr="00E65BC0">
        <w:tc>
          <w:tcPr>
            <w:tcW w:w="3116" w:type="dxa"/>
          </w:tcPr>
          <w:p w14:paraId="33207354" w14:textId="370B3EE6" w:rsidR="00E65BC0" w:rsidRDefault="00E25BA7" w:rsidP="00C53491">
            <w:pPr>
              <w:pStyle w:val="Body"/>
              <w:rPr>
                <w:lang w:eastAsia="zh-TW"/>
              </w:rPr>
            </w:pPr>
            <w:r w:rsidRPr="00E25BA7">
              <w:rPr>
                <w:lang w:eastAsia="zh-TW"/>
              </w:rPr>
              <w:t>(</w:t>
            </w:r>
            <w:proofErr w:type="gramStart"/>
            <w:r w:rsidRPr="00E25BA7">
              <w:rPr>
                <w:lang w:eastAsia="zh-TW"/>
              </w:rPr>
              <w:t>6)Part</w:t>
            </w:r>
            <w:proofErr w:type="gramEnd"/>
            <w:r w:rsidRPr="00E25BA7">
              <w:rPr>
                <w:lang w:eastAsia="zh-TW"/>
              </w:rPr>
              <w:t xml:space="preserve"> Number</w:t>
            </w:r>
          </w:p>
        </w:tc>
        <w:tc>
          <w:tcPr>
            <w:tcW w:w="3117" w:type="dxa"/>
          </w:tcPr>
          <w:p w14:paraId="7EF53AB9" w14:textId="39D3CC45" w:rsidR="00E65BC0" w:rsidRDefault="00E25BA7" w:rsidP="00C53491">
            <w:pPr>
              <w:pStyle w:val="Body"/>
              <w:rPr>
                <w:lang w:eastAsia="zh-TW"/>
              </w:rPr>
            </w:pPr>
            <w:r w:rsidRPr="00E25BA7">
              <w:rPr>
                <w:lang w:eastAsia="zh-TW"/>
              </w:rPr>
              <w:t>(6)L1 Data Cache (Per Core)</w:t>
            </w:r>
          </w:p>
        </w:tc>
        <w:tc>
          <w:tcPr>
            <w:tcW w:w="3117" w:type="dxa"/>
          </w:tcPr>
          <w:p w14:paraId="20DAC9EA" w14:textId="26E6CAAD" w:rsidR="00E65BC0" w:rsidRDefault="00B126B0" w:rsidP="00C53491">
            <w:pPr>
              <w:pStyle w:val="Body"/>
              <w:rPr>
                <w:lang w:eastAsia="zh-TW"/>
              </w:rPr>
            </w:pPr>
            <w:r w:rsidRPr="00B126B0">
              <w:rPr>
                <w:lang w:eastAsia="zh-TW"/>
              </w:rPr>
              <w:t>(</w:t>
            </w:r>
            <w:proofErr w:type="gramStart"/>
            <w:r w:rsidRPr="00B126B0">
              <w:rPr>
                <w:lang w:eastAsia="zh-TW"/>
              </w:rPr>
              <w:t>6)Card</w:t>
            </w:r>
            <w:proofErr w:type="gramEnd"/>
            <w:r w:rsidRPr="00B126B0">
              <w:rPr>
                <w:lang w:eastAsia="zh-TW"/>
              </w:rPr>
              <w:t xml:space="preserve"> Type</w:t>
            </w:r>
          </w:p>
        </w:tc>
      </w:tr>
      <w:tr w:rsidR="00E25BA7" w14:paraId="5D52DFDA" w14:textId="77777777" w:rsidTr="00E65BC0">
        <w:tc>
          <w:tcPr>
            <w:tcW w:w="3116" w:type="dxa"/>
          </w:tcPr>
          <w:p w14:paraId="1B4DA3F3" w14:textId="14BB8A36" w:rsidR="00E25BA7" w:rsidRPr="00E25BA7" w:rsidRDefault="00E25BA7" w:rsidP="00C53491">
            <w:pPr>
              <w:pStyle w:val="Body"/>
              <w:rPr>
                <w:lang w:eastAsia="zh-TW"/>
              </w:rPr>
            </w:pPr>
            <w:r w:rsidRPr="00E25BA7">
              <w:rPr>
                <w:lang w:eastAsia="zh-TW"/>
              </w:rPr>
              <w:t>(</w:t>
            </w:r>
            <w:proofErr w:type="gramStart"/>
            <w:r w:rsidRPr="00E25BA7">
              <w:rPr>
                <w:lang w:eastAsia="zh-TW"/>
              </w:rPr>
              <w:t>7)Memory</w:t>
            </w:r>
            <w:proofErr w:type="gramEnd"/>
            <w:r w:rsidRPr="00E25BA7">
              <w:rPr>
                <w:lang w:eastAsia="zh-TW"/>
              </w:rPr>
              <w:t xml:space="preserve"> Size</w:t>
            </w:r>
          </w:p>
        </w:tc>
        <w:tc>
          <w:tcPr>
            <w:tcW w:w="3117" w:type="dxa"/>
          </w:tcPr>
          <w:p w14:paraId="0C975E0C" w14:textId="331217A3" w:rsidR="00E25BA7" w:rsidRDefault="00E25BA7" w:rsidP="00C53491">
            <w:pPr>
              <w:pStyle w:val="Body"/>
              <w:rPr>
                <w:lang w:eastAsia="zh-TW"/>
              </w:rPr>
            </w:pPr>
            <w:r w:rsidRPr="00E25BA7">
              <w:rPr>
                <w:lang w:eastAsia="zh-TW"/>
              </w:rPr>
              <w:t>(7)L1 Instruction Cache (Per Core)</w:t>
            </w:r>
          </w:p>
        </w:tc>
        <w:tc>
          <w:tcPr>
            <w:tcW w:w="3117" w:type="dxa"/>
          </w:tcPr>
          <w:p w14:paraId="25FFB1C0" w14:textId="0A07C9E6" w:rsidR="00E25BA7" w:rsidRDefault="00B126B0" w:rsidP="00C53491">
            <w:pPr>
              <w:pStyle w:val="Body"/>
              <w:rPr>
                <w:lang w:eastAsia="zh-TW"/>
              </w:rPr>
            </w:pPr>
            <w:r w:rsidRPr="00B126B0">
              <w:rPr>
                <w:lang w:eastAsia="zh-TW"/>
              </w:rPr>
              <w:t>(</w:t>
            </w:r>
            <w:proofErr w:type="gramStart"/>
            <w:r w:rsidRPr="00B126B0">
              <w:rPr>
                <w:lang w:eastAsia="zh-TW"/>
              </w:rPr>
              <w:t>7)Device</w:t>
            </w:r>
            <w:proofErr w:type="gramEnd"/>
            <w:r w:rsidRPr="00B126B0">
              <w:rPr>
                <w:lang w:eastAsia="zh-TW"/>
              </w:rPr>
              <w:t xml:space="preserve"> Capacity</w:t>
            </w:r>
          </w:p>
        </w:tc>
      </w:tr>
      <w:tr w:rsidR="00E25BA7" w14:paraId="3AD759DE" w14:textId="77777777" w:rsidTr="00E65BC0">
        <w:tc>
          <w:tcPr>
            <w:tcW w:w="3116" w:type="dxa"/>
          </w:tcPr>
          <w:p w14:paraId="4DC9323F" w14:textId="0595B750" w:rsidR="00E25BA7" w:rsidRPr="00E25BA7" w:rsidRDefault="00E25BA7" w:rsidP="00C53491">
            <w:pPr>
              <w:pStyle w:val="Body"/>
              <w:rPr>
                <w:lang w:eastAsia="zh-TW"/>
              </w:rPr>
            </w:pPr>
            <w:r w:rsidRPr="00E25BA7">
              <w:rPr>
                <w:lang w:eastAsia="zh-TW"/>
              </w:rPr>
              <w:t>(</w:t>
            </w:r>
            <w:proofErr w:type="gramStart"/>
            <w:r w:rsidRPr="00E25BA7">
              <w:rPr>
                <w:lang w:eastAsia="zh-TW"/>
              </w:rPr>
              <w:t>8)Maximum</w:t>
            </w:r>
            <w:proofErr w:type="gramEnd"/>
            <w:r w:rsidRPr="00E25BA7">
              <w:rPr>
                <w:lang w:eastAsia="zh-TW"/>
              </w:rPr>
              <w:t xml:space="preserve"> Capable Memory Speed</w:t>
            </w:r>
          </w:p>
        </w:tc>
        <w:tc>
          <w:tcPr>
            <w:tcW w:w="3117" w:type="dxa"/>
          </w:tcPr>
          <w:p w14:paraId="3A9972B4" w14:textId="681E2DDC" w:rsidR="00E25BA7" w:rsidRDefault="00E25BA7" w:rsidP="00C53491">
            <w:pPr>
              <w:pStyle w:val="Body"/>
              <w:rPr>
                <w:lang w:eastAsia="zh-TW"/>
              </w:rPr>
            </w:pPr>
            <w:r w:rsidRPr="00E25BA7">
              <w:rPr>
                <w:lang w:eastAsia="zh-TW"/>
              </w:rPr>
              <w:t>(8)L2 Cache (Per Core)</w:t>
            </w:r>
          </w:p>
        </w:tc>
        <w:tc>
          <w:tcPr>
            <w:tcW w:w="3117" w:type="dxa"/>
          </w:tcPr>
          <w:p w14:paraId="2BD238BC" w14:textId="37CF2C54" w:rsidR="00E25BA7" w:rsidRDefault="00B126B0" w:rsidP="00C53491">
            <w:pPr>
              <w:pStyle w:val="Body"/>
              <w:rPr>
                <w:lang w:eastAsia="zh-TW"/>
              </w:rPr>
            </w:pPr>
            <w:r w:rsidRPr="00B126B0">
              <w:rPr>
                <w:lang w:eastAsia="zh-TW"/>
              </w:rPr>
              <w:t>(</w:t>
            </w:r>
            <w:proofErr w:type="gramStart"/>
            <w:r w:rsidRPr="00B126B0">
              <w:rPr>
                <w:lang w:eastAsia="zh-TW"/>
              </w:rPr>
              <w:t>8)Block</w:t>
            </w:r>
            <w:proofErr w:type="gramEnd"/>
            <w:r w:rsidRPr="00B126B0">
              <w:rPr>
                <w:lang w:eastAsia="zh-TW"/>
              </w:rPr>
              <w:t xml:space="preserve"> Count</w:t>
            </w:r>
          </w:p>
        </w:tc>
      </w:tr>
      <w:tr w:rsidR="00E25BA7" w14:paraId="19AD1289" w14:textId="77777777" w:rsidTr="00E65BC0">
        <w:tc>
          <w:tcPr>
            <w:tcW w:w="3116" w:type="dxa"/>
          </w:tcPr>
          <w:p w14:paraId="75184A3D" w14:textId="07A31D08" w:rsidR="00E25BA7" w:rsidRPr="00E25BA7" w:rsidRDefault="00E25BA7" w:rsidP="00C53491">
            <w:pPr>
              <w:pStyle w:val="Body"/>
              <w:rPr>
                <w:lang w:eastAsia="zh-TW"/>
              </w:rPr>
            </w:pPr>
            <w:r w:rsidRPr="00E25BA7">
              <w:rPr>
                <w:lang w:eastAsia="zh-TW"/>
              </w:rPr>
              <w:t>(</w:t>
            </w:r>
            <w:proofErr w:type="gramStart"/>
            <w:r w:rsidRPr="00E25BA7">
              <w:rPr>
                <w:lang w:eastAsia="zh-TW"/>
              </w:rPr>
              <w:t>9)Configured</w:t>
            </w:r>
            <w:proofErr w:type="gramEnd"/>
            <w:r w:rsidRPr="00E25BA7">
              <w:rPr>
                <w:lang w:eastAsia="zh-TW"/>
              </w:rPr>
              <w:t xml:space="preserve"> Memory Speed</w:t>
            </w:r>
          </w:p>
        </w:tc>
        <w:tc>
          <w:tcPr>
            <w:tcW w:w="3117" w:type="dxa"/>
          </w:tcPr>
          <w:p w14:paraId="3FE4E9BD" w14:textId="27E3CFF1" w:rsidR="00E25BA7" w:rsidRDefault="00E25BA7" w:rsidP="00C53491">
            <w:pPr>
              <w:pStyle w:val="Body"/>
              <w:rPr>
                <w:lang w:eastAsia="zh-TW"/>
              </w:rPr>
            </w:pPr>
            <w:r w:rsidRPr="00E25BA7">
              <w:rPr>
                <w:lang w:eastAsia="zh-TW"/>
              </w:rPr>
              <w:t>(9)L3 Cache (Per Socket)</w:t>
            </w:r>
          </w:p>
        </w:tc>
        <w:tc>
          <w:tcPr>
            <w:tcW w:w="3117" w:type="dxa"/>
          </w:tcPr>
          <w:p w14:paraId="4BE7E0EF" w14:textId="7A8DB81F" w:rsidR="00E25BA7" w:rsidRDefault="00B126B0" w:rsidP="00C53491">
            <w:pPr>
              <w:pStyle w:val="Body"/>
              <w:rPr>
                <w:lang w:eastAsia="zh-TW"/>
              </w:rPr>
            </w:pPr>
            <w:r w:rsidRPr="00B126B0">
              <w:rPr>
                <w:lang w:eastAsia="zh-TW"/>
              </w:rPr>
              <w:t>(</w:t>
            </w:r>
            <w:proofErr w:type="gramStart"/>
            <w:r w:rsidRPr="00B126B0">
              <w:rPr>
                <w:lang w:eastAsia="zh-TW"/>
              </w:rPr>
              <w:t>9)Block</w:t>
            </w:r>
            <w:proofErr w:type="gramEnd"/>
            <w:r w:rsidRPr="00B126B0">
              <w:rPr>
                <w:lang w:eastAsia="zh-TW"/>
              </w:rPr>
              <w:t xml:space="preserve"> Size</w:t>
            </w:r>
          </w:p>
        </w:tc>
      </w:tr>
      <w:tr w:rsidR="00E25BA7" w14:paraId="33DA7047" w14:textId="77777777" w:rsidTr="00E65BC0">
        <w:tc>
          <w:tcPr>
            <w:tcW w:w="3116" w:type="dxa"/>
          </w:tcPr>
          <w:p w14:paraId="081CBF3C" w14:textId="2F7DEFC2" w:rsidR="00E25BA7" w:rsidRPr="00E25BA7" w:rsidRDefault="00E25BA7" w:rsidP="00C53491">
            <w:pPr>
              <w:pStyle w:val="Body"/>
              <w:rPr>
                <w:lang w:eastAsia="zh-TW"/>
              </w:rPr>
            </w:pPr>
            <w:r w:rsidRPr="00E25BA7">
              <w:rPr>
                <w:lang w:eastAsia="zh-TW"/>
              </w:rPr>
              <w:t>(</w:t>
            </w:r>
            <w:proofErr w:type="gramStart"/>
            <w:r w:rsidRPr="00E25BA7">
              <w:rPr>
                <w:lang w:eastAsia="zh-TW"/>
              </w:rPr>
              <w:t>10)Configured</w:t>
            </w:r>
            <w:proofErr w:type="gramEnd"/>
            <w:r w:rsidRPr="00E25BA7">
              <w:rPr>
                <w:lang w:eastAsia="zh-TW"/>
              </w:rPr>
              <w:t xml:space="preserve"> Voltage</w:t>
            </w:r>
          </w:p>
        </w:tc>
        <w:tc>
          <w:tcPr>
            <w:tcW w:w="3117" w:type="dxa"/>
          </w:tcPr>
          <w:p w14:paraId="51E11D90" w14:textId="1658991C" w:rsidR="00E25BA7" w:rsidRDefault="00E25BA7" w:rsidP="00C53491">
            <w:pPr>
              <w:pStyle w:val="Body"/>
              <w:rPr>
                <w:lang w:eastAsia="zh-TW"/>
              </w:rPr>
            </w:pPr>
            <w:r w:rsidRPr="00E25BA7">
              <w:rPr>
                <w:lang w:eastAsia="zh-TW"/>
              </w:rPr>
              <w:t>(</w:t>
            </w:r>
            <w:proofErr w:type="gramStart"/>
            <w:r w:rsidRPr="00E25BA7">
              <w:rPr>
                <w:lang w:eastAsia="zh-TW"/>
              </w:rPr>
              <w:t>10)Number</w:t>
            </w:r>
            <w:proofErr w:type="gramEnd"/>
            <w:r w:rsidRPr="00E25BA7">
              <w:rPr>
                <w:lang w:eastAsia="zh-TW"/>
              </w:rPr>
              <w:t xml:space="preserve"> Of Processors</w:t>
            </w:r>
          </w:p>
        </w:tc>
        <w:tc>
          <w:tcPr>
            <w:tcW w:w="3117" w:type="dxa"/>
          </w:tcPr>
          <w:p w14:paraId="44380311" w14:textId="77777777" w:rsidR="00E25BA7" w:rsidRDefault="00E25BA7" w:rsidP="00C53491">
            <w:pPr>
              <w:pStyle w:val="Body"/>
              <w:rPr>
                <w:lang w:eastAsia="zh-TW"/>
              </w:rPr>
            </w:pPr>
          </w:p>
        </w:tc>
      </w:tr>
      <w:tr w:rsidR="00E25BA7" w14:paraId="2538A93C" w14:textId="77777777" w:rsidTr="00E65BC0">
        <w:tc>
          <w:tcPr>
            <w:tcW w:w="3116" w:type="dxa"/>
          </w:tcPr>
          <w:p w14:paraId="0D5FE6C3" w14:textId="77777777" w:rsidR="00E25BA7" w:rsidRPr="00E25BA7" w:rsidRDefault="00E25BA7" w:rsidP="00C53491">
            <w:pPr>
              <w:pStyle w:val="Body"/>
              <w:rPr>
                <w:lang w:eastAsia="zh-TW"/>
              </w:rPr>
            </w:pPr>
          </w:p>
        </w:tc>
        <w:tc>
          <w:tcPr>
            <w:tcW w:w="3117" w:type="dxa"/>
          </w:tcPr>
          <w:p w14:paraId="33248C4D" w14:textId="13E1678B" w:rsidR="00E25BA7" w:rsidRPr="00E25BA7" w:rsidRDefault="00E25BA7" w:rsidP="00C53491">
            <w:pPr>
              <w:pStyle w:val="Body"/>
              <w:rPr>
                <w:lang w:eastAsia="zh-TW"/>
              </w:rPr>
            </w:pPr>
            <w:r w:rsidRPr="00E25BA7">
              <w:rPr>
                <w:lang w:eastAsia="zh-TW"/>
              </w:rPr>
              <w:t>(</w:t>
            </w:r>
            <w:proofErr w:type="gramStart"/>
            <w:r w:rsidRPr="00E25BA7">
              <w:rPr>
                <w:lang w:eastAsia="zh-TW"/>
              </w:rPr>
              <w:t>11)Microcode</w:t>
            </w:r>
            <w:proofErr w:type="gramEnd"/>
            <w:r w:rsidRPr="00E25BA7">
              <w:rPr>
                <w:lang w:eastAsia="zh-TW"/>
              </w:rPr>
              <w:t xml:space="preserve"> Patch Leve</w:t>
            </w:r>
          </w:p>
        </w:tc>
        <w:tc>
          <w:tcPr>
            <w:tcW w:w="3117" w:type="dxa"/>
          </w:tcPr>
          <w:p w14:paraId="1C272810" w14:textId="77777777" w:rsidR="00E25BA7" w:rsidRDefault="00E25BA7" w:rsidP="00C53491">
            <w:pPr>
              <w:pStyle w:val="Body"/>
              <w:rPr>
                <w:lang w:eastAsia="zh-TW"/>
              </w:rPr>
            </w:pPr>
          </w:p>
        </w:tc>
      </w:tr>
    </w:tbl>
    <w:p w14:paraId="53B006B4" w14:textId="7675811B" w:rsidR="00E65BC0" w:rsidRDefault="005A0E88" w:rsidP="0003505E">
      <w:pPr>
        <w:pStyle w:val="2"/>
        <w:rPr>
          <w:lang w:eastAsia="zh-TW"/>
        </w:rPr>
      </w:pPr>
      <w:bookmarkStart w:id="103" w:name="_Toc151039821"/>
      <w:r>
        <w:rPr>
          <w:rFonts w:hint="eastAsia"/>
          <w:lang w:eastAsia="zh-TW"/>
        </w:rPr>
        <w:t>P</w:t>
      </w:r>
      <w:r>
        <w:rPr>
          <w:lang w:eastAsia="zh-TW"/>
        </w:rPr>
        <w:t>CIe Info Setup Menu Display</w:t>
      </w:r>
      <w:bookmarkEnd w:id="103"/>
    </w:p>
    <w:p w14:paraId="14E6D888" w14:textId="2B17793A" w:rsidR="00D53BB9" w:rsidRDefault="00274833" w:rsidP="00D53BB9">
      <w:pPr>
        <w:pStyle w:val="Body"/>
        <w:rPr>
          <w:lang w:eastAsia="zh-TW"/>
        </w:rPr>
      </w:pPr>
      <w:r>
        <w:rPr>
          <w:rFonts w:hint="eastAsia"/>
          <w:lang w:eastAsia="zh-TW"/>
        </w:rPr>
        <w:t>Th</w:t>
      </w:r>
      <w:r>
        <w:rPr>
          <w:lang w:eastAsia="zh-TW"/>
        </w:rPr>
        <w:t>e u</w:t>
      </w:r>
      <w:r w:rsidRPr="00274833">
        <w:rPr>
          <w:lang w:eastAsia="zh-TW"/>
        </w:rPr>
        <w:t>ser can hide specific device through PcdH2OPciSkipDeviceTable</w:t>
      </w:r>
      <w:r>
        <w:rPr>
          <w:lang w:eastAsia="zh-TW"/>
        </w:rPr>
        <w:t>.</w:t>
      </w:r>
    </w:p>
    <w:p w14:paraId="3E9282E8" w14:textId="50EAC5E8" w:rsidR="00274833" w:rsidRDefault="00274833" w:rsidP="00D53BB9">
      <w:pPr>
        <w:pStyle w:val="Body"/>
        <w:rPr>
          <w:lang w:eastAsia="zh-TW"/>
        </w:rPr>
      </w:pPr>
      <w:r w:rsidRPr="0081537F">
        <w:rPr>
          <w:lang w:eastAsia="zh-TW"/>
        </w:rPr>
        <w:t xml:space="preserve">Fill in the desired </w:t>
      </w:r>
      <w:r>
        <w:rPr>
          <w:lang w:eastAsia="zh-TW"/>
        </w:rPr>
        <w:t>vender ID/device ID</w:t>
      </w:r>
      <w:r w:rsidRPr="0081537F">
        <w:rPr>
          <w:lang w:eastAsia="zh-TW"/>
        </w:rPr>
        <w:t xml:space="preserve"> with </w:t>
      </w:r>
      <w:r>
        <w:rPr>
          <w:lang w:eastAsia="zh-TW"/>
        </w:rPr>
        <w:t>this</w:t>
      </w:r>
      <w:r w:rsidRPr="0081537F">
        <w:rPr>
          <w:lang w:eastAsia="zh-TW"/>
        </w:rPr>
        <w:t xml:space="preserve"> </w:t>
      </w:r>
      <w:proofErr w:type="spellStart"/>
      <w:r w:rsidRPr="0081537F">
        <w:rPr>
          <w:lang w:eastAsia="zh-TW"/>
        </w:rPr>
        <w:t>pcd</w:t>
      </w:r>
      <w:proofErr w:type="spellEnd"/>
      <w:r w:rsidRPr="0081537F">
        <w:rPr>
          <w:lang w:eastAsia="zh-TW"/>
        </w:rPr>
        <w:t xml:space="preserve"> in </w:t>
      </w:r>
      <w:proofErr w:type="spellStart"/>
      <w:r w:rsidRPr="0081537F">
        <w:rPr>
          <w:lang w:eastAsia="zh-TW"/>
        </w:rPr>
        <w:t>Project.dsc</w:t>
      </w:r>
      <w:proofErr w:type="spellEnd"/>
    </w:p>
    <w:p w14:paraId="097D6F9B" w14:textId="77777777" w:rsidR="00274833" w:rsidRDefault="00274833" w:rsidP="00274833">
      <w:pPr>
        <w:pStyle w:val="Body"/>
        <w:rPr>
          <w:lang w:eastAsia="zh-TW"/>
        </w:rPr>
      </w:pPr>
      <w:r w:rsidRPr="00303A04">
        <w:rPr>
          <w:lang w:eastAsia="zh-TW"/>
        </w:rPr>
        <w:t>For example:</w:t>
      </w:r>
    </w:p>
    <w:p w14:paraId="27DA63F0" w14:textId="77777777" w:rsidR="00960A2E" w:rsidRDefault="00960A2E" w:rsidP="00960A2E">
      <w:pPr>
        <w:pStyle w:val="Body"/>
        <w:rPr>
          <w:lang w:eastAsia="zh-TW"/>
        </w:rPr>
      </w:pPr>
      <w:r>
        <w:rPr>
          <w:lang w:eastAsia="zh-TW"/>
        </w:rPr>
        <w:t>gInsydePlatformInfoTokenSpaceGuid.PcdH2OPciSkipDeviceTable</w:t>
      </w:r>
      <w:proofErr w:type="gramStart"/>
      <w:r>
        <w:rPr>
          <w:lang w:eastAsia="zh-TW"/>
        </w:rPr>
        <w:t>|{ \</w:t>
      </w:r>
      <w:proofErr w:type="gramEnd"/>
    </w:p>
    <w:p w14:paraId="0038BCCB" w14:textId="438A5EB5" w:rsidR="00960A2E" w:rsidRDefault="00960A2E" w:rsidP="00960A2E">
      <w:pPr>
        <w:pStyle w:val="Body"/>
        <w:rPr>
          <w:lang w:eastAsia="zh-TW"/>
        </w:rPr>
      </w:pPr>
      <w:r>
        <w:rPr>
          <w:lang w:eastAsia="zh-TW"/>
        </w:rPr>
        <w:t xml:space="preserve">    UINT16 (0x1002), UINT16 (0xFFFF), \ #skip all device under VID is 0x1002</w:t>
      </w:r>
    </w:p>
    <w:p w14:paraId="1BAF599E" w14:textId="6948DE24" w:rsidR="00960A2E" w:rsidRDefault="00960A2E" w:rsidP="00960A2E">
      <w:pPr>
        <w:pStyle w:val="Body"/>
        <w:rPr>
          <w:lang w:eastAsia="zh-TW"/>
        </w:rPr>
      </w:pPr>
      <w:r>
        <w:rPr>
          <w:lang w:eastAsia="zh-TW"/>
        </w:rPr>
        <w:t xml:space="preserve">    UINT16 (0x1022), UINT16 (0x15E3), \ #skip the device with VID is 0x1022 and DID is 0x15E3</w:t>
      </w:r>
    </w:p>
    <w:p w14:paraId="7738906D" w14:textId="4F2ACF6A" w:rsidR="00274833" w:rsidRDefault="00960A2E" w:rsidP="00960A2E">
      <w:pPr>
        <w:pStyle w:val="Body"/>
        <w:rPr>
          <w:lang w:eastAsia="zh-TW"/>
        </w:rPr>
      </w:pPr>
      <w:r>
        <w:rPr>
          <w:lang w:eastAsia="zh-TW"/>
        </w:rPr>
        <w:t xml:space="preserve">    }</w:t>
      </w:r>
    </w:p>
    <w:p w14:paraId="3864060D" w14:textId="0216E844" w:rsidR="003B545E" w:rsidRDefault="000B2E5F" w:rsidP="003B545E">
      <w:pPr>
        <w:pStyle w:val="2"/>
        <w:rPr>
          <w:lang w:eastAsia="zh-TW"/>
        </w:rPr>
      </w:pPr>
      <w:bookmarkStart w:id="104" w:name="_Toc151039822"/>
      <w:r w:rsidRPr="000B2E5F">
        <w:rPr>
          <w:lang w:eastAsia="zh-TW"/>
        </w:rPr>
        <w:lastRenderedPageBreak/>
        <w:t xml:space="preserve">Unit </w:t>
      </w:r>
      <w:r w:rsidR="004632ED" w:rsidRPr="002C1082">
        <w:rPr>
          <w:lang w:eastAsia="zh-TW"/>
        </w:rPr>
        <w:t>Format</w:t>
      </w:r>
      <w:r w:rsidR="004632ED">
        <w:rPr>
          <w:lang w:eastAsia="zh-TW"/>
        </w:rPr>
        <w:t xml:space="preserve"> </w:t>
      </w:r>
      <w:r>
        <w:rPr>
          <w:lang w:eastAsia="zh-TW"/>
        </w:rPr>
        <w:t>D</w:t>
      </w:r>
      <w:r w:rsidRPr="000B2E5F">
        <w:rPr>
          <w:lang w:eastAsia="zh-TW"/>
        </w:rPr>
        <w:t xml:space="preserve">isplay </w:t>
      </w:r>
      <w:proofErr w:type="gramStart"/>
      <w:r>
        <w:rPr>
          <w:lang w:eastAsia="zh-TW"/>
        </w:rPr>
        <w:t>I</w:t>
      </w:r>
      <w:r w:rsidRPr="000B2E5F">
        <w:rPr>
          <w:lang w:eastAsia="zh-TW"/>
        </w:rPr>
        <w:t>n</w:t>
      </w:r>
      <w:proofErr w:type="gramEnd"/>
      <w:r w:rsidRPr="000B2E5F">
        <w:rPr>
          <w:lang w:eastAsia="zh-TW"/>
        </w:rPr>
        <w:t xml:space="preserve"> </w:t>
      </w:r>
      <w:r>
        <w:rPr>
          <w:lang w:eastAsia="zh-TW"/>
        </w:rPr>
        <w:t>S</w:t>
      </w:r>
      <w:r w:rsidRPr="000B2E5F">
        <w:rPr>
          <w:lang w:eastAsia="zh-TW"/>
        </w:rPr>
        <w:t xml:space="preserve">etup </w:t>
      </w:r>
      <w:r>
        <w:rPr>
          <w:lang w:eastAsia="zh-TW"/>
        </w:rPr>
        <w:t>M</w:t>
      </w:r>
      <w:r w:rsidRPr="000B2E5F">
        <w:rPr>
          <w:lang w:eastAsia="zh-TW"/>
        </w:rPr>
        <w:t>enu</w:t>
      </w:r>
      <w:bookmarkEnd w:id="104"/>
    </w:p>
    <w:p w14:paraId="43D93791" w14:textId="69F01A25" w:rsidR="008D51B0" w:rsidRDefault="008D51B0" w:rsidP="008D51B0">
      <w:pPr>
        <w:pStyle w:val="Body"/>
        <w:rPr>
          <w:lang w:eastAsia="zh-TW"/>
        </w:rPr>
      </w:pPr>
      <w:r w:rsidRPr="008D51B0">
        <w:rPr>
          <w:lang w:eastAsia="zh-TW"/>
        </w:rPr>
        <w:t>The user can modify the display format through the files in the following list</w:t>
      </w:r>
    </w:p>
    <w:p w14:paraId="3B27E897" w14:textId="79829C38" w:rsidR="008D51B0" w:rsidRPr="00473DCA" w:rsidRDefault="00473DCA" w:rsidP="00473DCA">
      <w:pPr>
        <w:pStyle w:val="ab"/>
        <w:rPr>
          <w:i w:val="0"/>
          <w:iCs w:val="0"/>
          <w:sz w:val="20"/>
          <w:szCs w:val="20"/>
          <w:lang w:eastAsia="zh-TW"/>
        </w:rPr>
      </w:pPr>
      <w:bookmarkStart w:id="105" w:name="_Toc130480702"/>
      <w:r w:rsidRPr="00473DCA">
        <w:rPr>
          <w:i w:val="0"/>
          <w:iCs w:val="0"/>
          <w:sz w:val="20"/>
          <w:szCs w:val="20"/>
        </w:rPr>
        <w:t xml:space="preserve">Table </w:t>
      </w:r>
      <w:r w:rsidRPr="00473DCA">
        <w:rPr>
          <w:i w:val="0"/>
          <w:iCs w:val="0"/>
          <w:sz w:val="20"/>
          <w:szCs w:val="20"/>
        </w:rPr>
        <w:fldChar w:fldCharType="begin"/>
      </w:r>
      <w:r w:rsidRPr="00473DCA">
        <w:rPr>
          <w:i w:val="0"/>
          <w:iCs w:val="0"/>
          <w:sz w:val="20"/>
          <w:szCs w:val="20"/>
        </w:rPr>
        <w:instrText xml:space="preserve"> SEQ Table \* ARABIC </w:instrText>
      </w:r>
      <w:r w:rsidRPr="00473DCA">
        <w:rPr>
          <w:i w:val="0"/>
          <w:iCs w:val="0"/>
          <w:sz w:val="20"/>
          <w:szCs w:val="20"/>
        </w:rPr>
        <w:fldChar w:fldCharType="separate"/>
      </w:r>
      <w:r w:rsidR="009615C3">
        <w:rPr>
          <w:i w:val="0"/>
          <w:iCs w:val="0"/>
          <w:noProof/>
          <w:sz w:val="20"/>
          <w:szCs w:val="20"/>
        </w:rPr>
        <w:t>4</w:t>
      </w:r>
      <w:r w:rsidRPr="00473DCA">
        <w:rPr>
          <w:i w:val="0"/>
          <w:iCs w:val="0"/>
          <w:sz w:val="20"/>
          <w:szCs w:val="20"/>
        </w:rPr>
        <w:fldChar w:fldCharType="end"/>
      </w:r>
      <w:r w:rsidRPr="00473DCA">
        <w:rPr>
          <w:i w:val="0"/>
          <w:iCs w:val="0"/>
          <w:sz w:val="20"/>
          <w:szCs w:val="20"/>
        </w:rPr>
        <w:t xml:space="preserve">: Setup Menu Format </w:t>
      </w:r>
      <w:r w:rsidRPr="00473DCA">
        <w:rPr>
          <w:i w:val="0"/>
          <w:iCs w:val="0"/>
          <w:noProof/>
          <w:sz w:val="20"/>
          <w:szCs w:val="20"/>
        </w:rPr>
        <w:t>Description</w:t>
      </w:r>
      <w:bookmarkEnd w:id="105"/>
    </w:p>
    <w:tbl>
      <w:tblPr>
        <w:tblStyle w:val="af8"/>
        <w:tblW w:w="0" w:type="auto"/>
        <w:tblLook w:val="04A0" w:firstRow="1" w:lastRow="0" w:firstColumn="1" w:lastColumn="0" w:noHBand="0" w:noVBand="1"/>
      </w:tblPr>
      <w:tblGrid>
        <w:gridCol w:w="1761"/>
        <w:gridCol w:w="2513"/>
        <w:gridCol w:w="5076"/>
      </w:tblGrid>
      <w:tr w:rsidR="00410AF8" w14:paraId="68628554" w14:textId="77777777" w:rsidTr="0032368C">
        <w:tc>
          <w:tcPr>
            <w:tcW w:w="1761" w:type="dxa"/>
            <w:shd w:val="clear" w:color="auto" w:fill="9CC2E5" w:themeFill="accent1" w:themeFillTint="99"/>
          </w:tcPr>
          <w:p w14:paraId="327CB7D5" w14:textId="46330F36" w:rsidR="008D51B0" w:rsidRDefault="008D51B0" w:rsidP="008D51B0">
            <w:pPr>
              <w:pStyle w:val="Body"/>
              <w:rPr>
                <w:lang w:eastAsia="zh-TW"/>
              </w:rPr>
            </w:pPr>
            <w:r>
              <w:rPr>
                <w:rFonts w:hint="eastAsia"/>
                <w:lang w:eastAsia="zh-TW"/>
              </w:rPr>
              <w:t>S</w:t>
            </w:r>
            <w:r>
              <w:rPr>
                <w:lang w:eastAsia="zh-TW"/>
              </w:rPr>
              <w:t>etup Menu</w:t>
            </w:r>
          </w:p>
        </w:tc>
        <w:tc>
          <w:tcPr>
            <w:tcW w:w="2513" w:type="dxa"/>
            <w:shd w:val="clear" w:color="auto" w:fill="9CC2E5" w:themeFill="accent1" w:themeFillTint="99"/>
          </w:tcPr>
          <w:p w14:paraId="75A530DB" w14:textId="00AC11E5" w:rsidR="008D51B0" w:rsidRDefault="008D51B0" w:rsidP="008D51B0">
            <w:pPr>
              <w:pStyle w:val="Body"/>
              <w:rPr>
                <w:lang w:eastAsia="zh-TW"/>
              </w:rPr>
            </w:pPr>
            <w:r>
              <w:rPr>
                <w:rFonts w:hint="eastAsia"/>
                <w:lang w:eastAsia="zh-TW"/>
              </w:rPr>
              <w:t>F</w:t>
            </w:r>
            <w:r>
              <w:rPr>
                <w:lang w:eastAsia="zh-TW"/>
              </w:rPr>
              <w:t xml:space="preserve">ormat </w:t>
            </w:r>
            <w:r w:rsidRPr="002C1082">
              <w:rPr>
                <w:lang w:eastAsia="zh-TW"/>
              </w:rPr>
              <w:t>Description</w:t>
            </w:r>
          </w:p>
        </w:tc>
        <w:tc>
          <w:tcPr>
            <w:tcW w:w="5076" w:type="dxa"/>
            <w:shd w:val="clear" w:color="auto" w:fill="9CC2E5" w:themeFill="accent1" w:themeFillTint="99"/>
          </w:tcPr>
          <w:p w14:paraId="5D503087" w14:textId="26BC2B95" w:rsidR="008D51B0" w:rsidRDefault="008D51B0" w:rsidP="008D51B0">
            <w:pPr>
              <w:pStyle w:val="Body"/>
              <w:rPr>
                <w:lang w:eastAsia="zh-TW"/>
              </w:rPr>
            </w:pPr>
            <w:r>
              <w:rPr>
                <w:rFonts w:hint="eastAsia"/>
                <w:lang w:eastAsia="zh-TW"/>
              </w:rPr>
              <w:t>F</w:t>
            </w:r>
            <w:r>
              <w:rPr>
                <w:lang w:eastAsia="zh-TW"/>
              </w:rPr>
              <w:t>ile Path</w:t>
            </w:r>
          </w:p>
        </w:tc>
      </w:tr>
      <w:tr w:rsidR="00410AF8" w14:paraId="613EC56B" w14:textId="77777777" w:rsidTr="0032368C">
        <w:tc>
          <w:tcPr>
            <w:tcW w:w="1761" w:type="dxa"/>
          </w:tcPr>
          <w:p w14:paraId="26A1E300" w14:textId="05CC264D" w:rsidR="008D51B0" w:rsidRDefault="008D51B0" w:rsidP="008D51B0">
            <w:pPr>
              <w:pStyle w:val="Body"/>
              <w:rPr>
                <w:lang w:eastAsia="zh-TW"/>
              </w:rPr>
            </w:pPr>
            <w:r>
              <w:rPr>
                <w:rFonts w:hint="eastAsia"/>
                <w:lang w:eastAsia="zh-TW"/>
              </w:rPr>
              <w:t>M</w:t>
            </w:r>
            <w:r>
              <w:rPr>
                <w:lang w:eastAsia="zh-TW"/>
              </w:rPr>
              <w:t>emory</w:t>
            </w:r>
          </w:p>
        </w:tc>
        <w:tc>
          <w:tcPr>
            <w:tcW w:w="2513" w:type="dxa"/>
          </w:tcPr>
          <w:p w14:paraId="2B8E37AA" w14:textId="4BCFB59E" w:rsidR="008D51B0" w:rsidRDefault="00F33740" w:rsidP="008D51B0">
            <w:pPr>
              <w:pStyle w:val="Body"/>
              <w:rPr>
                <w:lang w:eastAsia="zh-TW"/>
              </w:rPr>
            </w:pPr>
            <w:r w:rsidRPr="002C1082">
              <w:rPr>
                <w:lang w:eastAsia="zh-TW"/>
              </w:rPr>
              <w:t>Single</w:t>
            </w:r>
            <w:r>
              <w:rPr>
                <w:lang w:eastAsia="zh-TW"/>
              </w:rPr>
              <w:t xml:space="preserve">/Total Size, </w:t>
            </w:r>
            <w:r w:rsidRPr="00F33740">
              <w:rPr>
                <w:lang w:eastAsia="zh-TW"/>
              </w:rPr>
              <w:t>Current</w:t>
            </w:r>
            <w:r>
              <w:rPr>
                <w:lang w:eastAsia="zh-TW"/>
              </w:rPr>
              <w:t>/</w:t>
            </w:r>
            <w:r>
              <w:t xml:space="preserve"> </w:t>
            </w:r>
            <w:r w:rsidRPr="00F33740">
              <w:rPr>
                <w:lang w:eastAsia="zh-TW"/>
              </w:rPr>
              <w:t xml:space="preserve">Maximum </w:t>
            </w:r>
            <w:r>
              <w:rPr>
                <w:lang w:eastAsia="zh-TW"/>
              </w:rPr>
              <w:t>Speed, Voltage</w:t>
            </w:r>
          </w:p>
        </w:tc>
        <w:tc>
          <w:tcPr>
            <w:tcW w:w="5076" w:type="dxa"/>
          </w:tcPr>
          <w:p w14:paraId="09FA453C" w14:textId="53D543A9" w:rsidR="008D51B0" w:rsidRDefault="008D51B0" w:rsidP="008D51B0">
            <w:pPr>
              <w:pStyle w:val="Body"/>
              <w:rPr>
                <w:lang w:eastAsia="zh-TW"/>
              </w:rPr>
            </w:pPr>
            <w:r w:rsidRPr="000B2E5F">
              <w:rPr>
                <w:lang w:eastAsia="zh-TW"/>
              </w:rPr>
              <w:t>Library\</w:t>
            </w:r>
            <w:proofErr w:type="spellStart"/>
            <w:r w:rsidRPr="000B2E5F">
              <w:rPr>
                <w:lang w:eastAsia="zh-TW"/>
              </w:rPr>
              <w:t>MemoryDeviceInfoLib</w:t>
            </w:r>
            <w:proofErr w:type="spellEnd"/>
            <w:r w:rsidRPr="000B2E5F">
              <w:rPr>
                <w:lang w:eastAsia="zh-TW"/>
              </w:rPr>
              <w:t>\</w:t>
            </w:r>
            <w:proofErr w:type="spellStart"/>
            <w:r w:rsidRPr="000B2E5F">
              <w:rPr>
                <w:lang w:eastAsia="zh-TW"/>
              </w:rPr>
              <w:t>MemoryDeviceInfoLib.c</w:t>
            </w:r>
            <w:proofErr w:type="spellEnd"/>
          </w:p>
        </w:tc>
      </w:tr>
      <w:tr w:rsidR="00410AF8" w14:paraId="56DE697E" w14:textId="77777777" w:rsidTr="0032368C">
        <w:tc>
          <w:tcPr>
            <w:tcW w:w="1761" w:type="dxa"/>
          </w:tcPr>
          <w:p w14:paraId="402883AC" w14:textId="5C75D2A9" w:rsidR="008D51B0" w:rsidRDefault="00F33740" w:rsidP="008D51B0">
            <w:pPr>
              <w:pStyle w:val="Body"/>
              <w:rPr>
                <w:lang w:eastAsia="zh-TW"/>
              </w:rPr>
            </w:pPr>
            <w:r>
              <w:rPr>
                <w:rFonts w:hint="eastAsia"/>
                <w:lang w:eastAsia="zh-TW"/>
              </w:rPr>
              <w:t>C</w:t>
            </w:r>
            <w:r>
              <w:rPr>
                <w:lang w:eastAsia="zh-TW"/>
              </w:rPr>
              <w:t xml:space="preserve">PU </w:t>
            </w:r>
          </w:p>
        </w:tc>
        <w:tc>
          <w:tcPr>
            <w:tcW w:w="2513" w:type="dxa"/>
          </w:tcPr>
          <w:p w14:paraId="6D50233D" w14:textId="1C1A9436" w:rsidR="008D51B0" w:rsidRDefault="00F33740" w:rsidP="008D51B0">
            <w:pPr>
              <w:pStyle w:val="Body"/>
              <w:rPr>
                <w:lang w:eastAsia="zh-TW"/>
              </w:rPr>
            </w:pPr>
            <w:r>
              <w:rPr>
                <w:rFonts w:hint="eastAsia"/>
                <w:lang w:eastAsia="zh-TW"/>
              </w:rPr>
              <w:t>C</w:t>
            </w:r>
            <w:r>
              <w:rPr>
                <w:lang w:eastAsia="zh-TW"/>
              </w:rPr>
              <w:t xml:space="preserve">PU ID, </w:t>
            </w:r>
            <w:r w:rsidRPr="00F33740">
              <w:rPr>
                <w:lang w:eastAsia="zh-TW"/>
              </w:rPr>
              <w:t>Current</w:t>
            </w:r>
            <w:r>
              <w:rPr>
                <w:lang w:eastAsia="zh-TW"/>
              </w:rPr>
              <w:t xml:space="preserve"> </w:t>
            </w:r>
            <w:r w:rsidRPr="00F33740">
              <w:rPr>
                <w:lang w:eastAsia="zh-TW"/>
              </w:rPr>
              <w:t>Speed</w:t>
            </w:r>
            <w:r>
              <w:rPr>
                <w:lang w:eastAsia="zh-TW"/>
              </w:rPr>
              <w:t>, TDP,</w:t>
            </w:r>
            <w:r>
              <w:t xml:space="preserve"> </w:t>
            </w:r>
            <w:r w:rsidRPr="00F33740">
              <w:rPr>
                <w:lang w:eastAsia="zh-TW"/>
              </w:rPr>
              <w:t>Voltage</w:t>
            </w:r>
            <w:r>
              <w:rPr>
                <w:lang w:eastAsia="zh-TW"/>
              </w:rPr>
              <w:t xml:space="preserve">, </w:t>
            </w:r>
            <w:r w:rsidRPr="00F33740">
              <w:rPr>
                <w:lang w:eastAsia="zh-TW"/>
              </w:rPr>
              <w:t>CoreL1</w:t>
            </w:r>
            <w:r>
              <w:rPr>
                <w:lang w:eastAsia="zh-TW"/>
              </w:rPr>
              <w:t xml:space="preserve">/L2/L3, </w:t>
            </w:r>
            <w:proofErr w:type="spellStart"/>
            <w:r w:rsidRPr="00F33740">
              <w:rPr>
                <w:lang w:eastAsia="zh-TW"/>
              </w:rPr>
              <w:t>MicrocodeVersion</w:t>
            </w:r>
            <w:proofErr w:type="spellEnd"/>
            <w:r>
              <w:rPr>
                <w:lang w:eastAsia="zh-TW"/>
              </w:rPr>
              <w:t xml:space="preserve">, </w:t>
            </w:r>
            <w:proofErr w:type="spellStart"/>
            <w:r w:rsidRPr="00F33740">
              <w:rPr>
                <w:lang w:eastAsia="zh-TW"/>
              </w:rPr>
              <w:t>CpuStepping</w:t>
            </w:r>
            <w:proofErr w:type="spellEnd"/>
          </w:p>
        </w:tc>
        <w:tc>
          <w:tcPr>
            <w:tcW w:w="5076" w:type="dxa"/>
          </w:tcPr>
          <w:p w14:paraId="3664DF7C" w14:textId="08CF4742" w:rsidR="008D51B0" w:rsidRDefault="00F33740" w:rsidP="008D51B0">
            <w:pPr>
              <w:pStyle w:val="Body"/>
              <w:rPr>
                <w:lang w:eastAsia="zh-TW"/>
              </w:rPr>
            </w:pPr>
            <w:r w:rsidRPr="004632ED">
              <w:rPr>
                <w:lang w:eastAsia="zh-TW"/>
              </w:rPr>
              <w:t>Library\</w:t>
            </w:r>
            <w:proofErr w:type="spellStart"/>
            <w:r w:rsidRPr="004632ED">
              <w:rPr>
                <w:lang w:eastAsia="zh-TW"/>
              </w:rPr>
              <w:t>CpuDeviceInfoLib</w:t>
            </w:r>
            <w:proofErr w:type="spellEnd"/>
            <w:r w:rsidRPr="004632ED">
              <w:rPr>
                <w:lang w:eastAsia="zh-TW"/>
              </w:rPr>
              <w:t>\</w:t>
            </w:r>
            <w:proofErr w:type="spellStart"/>
            <w:r w:rsidRPr="004632ED">
              <w:rPr>
                <w:lang w:eastAsia="zh-TW"/>
              </w:rPr>
              <w:t>CpuDeviceInfoLib.c</w:t>
            </w:r>
            <w:proofErr w:type="spellEnd"/>
          </w:p>
        </w:tc>
      </w:tr>
      <w:tr w:rsidR="00410AF8" w14:paraId="1B4364B2" w14:textId="77777777" w:rsidTr="00410AF8">
        <w:trPr>
          <w:trHeight w:val="627"/>
        </w:trPr>
        <w:tc>
          <w:tcPr>
            <w:tcW w:w="1761" w:type="dxa"/>
          </w:tcPr>
          <w:p w14:paraId="2D81F19F" w14:textId="2BDA907A" w:rsidR="008D51B0" w:rsidRDefault="0032368C" w:rsidP="008D51B0">
            <w:pPr>
              <w:pStyle w:val="Body"/>
              <w:rPr>
                <w:lang w:eastAsia="zh-TW"/>
              </w:rPr>
            </w:pPr>
            <w:r>
              <w:rPr>
                <w:rFonts w:hint="eastAsia"/>
                <w:lang w:eastAsia="zh-TW"/>
              </w:rPr>
              <w:t>S</w:t>
            </w:r>
            <w:r>
              <w:rPr>
                <w:lang w:eastAsia="zh-TW"/>
              </w:rPr>
              <w:t>ATA/NVME/USB</w:t>
            </w:r>
          </w:p>
        </w:tc>
        <w:tc>
          <w:tcPr>
            <w:tcW w:w="2513" w:type="dxa"/>
          </w:tcPr>
          <w:p w14:paraId="6D1F3B59" w14:textId="5E873BB5" w:rsidR="008D51B0" w:rsidRDefault="0032368C" w:rsidP="008D51B0">
            <w:pPr>
              <w:pStyle w:val="Body"/>
              <w:rPr>
                <w:lang w:eastAsia="zh-TW"/>
              </w:rPr>
            </w:pPr>
            <w:r>
              <w:rPr>
                <w:rFonts w:hint="eastAsia"/>
                <w:lang w:eastAsia="zh-TW"/>
              </w:rPr>
              <w:t>S</w:t>
            </w:r>
            <w:r>
              <w:rPr>
                <w:lang w:eastAsia="zh-TW"/>
              </w:rPr>
              <w:t xml:space="preserve">torage </w:t>
            </w:r>
            <w:r w:rsidRPr="0032368C">
              <w:rPr>
                <w:lang w:eastAsia="zh-TW"/>
              </w:rPr>
              <w:t>Capacity</w:t>
            </w:r>
          </w:p>
        </w:tc>
        <w:tc>
          <w:tcPr>
            <w:tcW w:w="5076" w:type="dxa"/>
          </w:tcPr>
          <w:p w14:paraId="6234B652" w14:textId="40C1288F" w:rsidR="008D51B0" w:rsidRDefault="0032368C" w:rsidP="008D51B0">
            <w:pPr>
              <w:pStyle w:val="Body"/>
              <w:rPr>
                <w:lang w:eastAsia="zh-TW"/>
              </w:rPr>
            </w:pPr>
            <w:r w:rsidRPr="0032368C">
              <w:rPr>
                <w:lang w:eastAsia="zh-TW"/>
              </w:rPr>
              <w:t>Library\</w:t>
            </w:r>
            <w:proofErr w:type="spellStart"/>
            <w:r w:rsidRPr="0032368C">
              <w:rPr>
                <w:lang w:eastAsia="zh-TW"/>
              </w:rPr>
              <w:t>BlockIoCapacityLib</w:t>
            </w:r>
            <w:proofErr w:type="spellEnd"/>
            <w:r w:rsidRPr="0032368C">
              <w:rPr>
                <w:lang w:eastAsia="zh-TW"/>
              </w:rPr>
              <w:t>\</w:t>
            </w:r>
            <w:proofErr w:type="spellStart"/>
            <w:r w:rsidRPr="0032368C">
              <w:rPr>
                <w:lang w:eastAsia="zh-TW"/>
              </w:rPr>
              <w:t>BlockIoCapacityLib.c</w:t>
            </w:r>
            <w:proofErr w:type="spellEnd"/>
          </w:p>
        </w:tc>
      </w:tr>
      <w:tr w:rsidR="00410AF8" w14:paraId="2C4E62D5" w14:textId="77777777" w:rsidTr="0032368C">
        <w:tc>
          <w:tcPr>
            <w:tcW w:w="1761" w:type="dxa"/>
          </w:tcPr>
          <w:p w14:paraId="037AD2A4" w14:textId="5B99AD08" w:rsidR="008D51B0" w:rsidRDefault="00033547" w:rsidP="008D51B0">
            <w:pPr>
              <w:pStyle w:val="Body"/>
              <w:rPr>
                <w:lang w:eastAsia="zh-TW"/>
              </w:rPr>
            </w:pPr>
            <w:r>
              <w:rPr>
                <w:rFonts w:hint="eastAsia"/>
                <w:lang w:eastAsia="zh-TW"/>
              </w:rPr>
              <w:t>S</w:t>
            </w:r>
            <w:r>
              <w:rPr>
                <w:lang w:eastAsia="zh-TW"/>
              </w:rPr>
              <w:t>D/eMMC</w:t>
            </w:r>
          </w:p>
        </w:tc>
        <w:tc>
          <w:tcPr>
            <w:tcW w:w="2513" w:type="dxa"/>
          </w:tcPr>
          <w:p w14:paraId="19EF861E" w14:textId="645A5F24" w:rsidR="008D51B0" w:rsidRDefault="00124088" w:rsidP="008D51B0">
            <w:pPr>
              <w:pStyle w:val="Body"/>
              <w:rPr>
                <w:lang w:eastAsia="zh-TW"/>
              </w:rPr>
            </w:pPr>
            <w:proofErr w:type="spellStart"/>
            <w:r w:rsidRPr="00124088">
              <w:rPr>
                <w:lang w:eastAsia="zh-TW"/>
              </w:rPr>
              <w:t>SerialNum</w:t>
            </w:r>
            <w:r>
              <w:rPr>
                <w:lang w:eastAsia="zh-TW"/>
              </w:rPr>
              <w:t>ber</w:t>
            </w:r>
            <w:proofErr w:type="spellEnd"/>
            <w:r>
              <w:rPr>
                <w:lang w:eastAsia="zh-TW"/>
              </w:rPr>
              <w:t xml:space="preserve">, </w:t>
            </w:r>
            <w:r w:rsidRPr="00124088">
              <w:rPr>
                <w:lang w:eastAsia="zh-TW"/>
              </w:rPr>
              <w:t>Revision</w:t>
            </w:r>
            <w:r>
              <w:rPr>
                <w:lang w:eastAsia="zh-TW"/>
              </w:rPr>
              <w:t xml:space="preserve">, </w:t>
            </w:r>
            <w:proofErr w:type="spellStart"/>
            <w:r>
              <w:rPr>
                <w:lang w:eastAsia="zh-TW"/>
              </w:rPr>
              <w:t>Oem</w:t>
            </w:r>
            <w:proofErr w:type="spellEnd"/>
            <w:r>
              <w:rPr>
                <w:lang w:eastAsia="zh-TW"/>
              </w:rPr>
              <w:t xml:space="preserve"> ID</w:t>
            </w:r>
          </w:p>
        </w:tc>
        <w:tc>
          <w:tcPr>
            <w:tcW w:w="5076" w:type="dxa"/>
          </w:tcPr>
          <w:p w14:paraId="14F8EAA4" w14:textId="766846CE" w:rsidR="008D51B0" w:rsidRDefault="00410AF8" w:rsidP="008D51B0">
            <w:pPr>
              <w:pStyle w:val="Body"/>
              <w:rPr>
                <w:lang w:eastAsia="zh-TW"/>
              </w:rPr>
            </w:pPr>
            <w:r w:rsidRPr="00410AF8">
              <w:rPr>
                <w:lang w:eastAsia="zh-TW"/>
              </w:rPr>
              <w:t>Library\</w:t>
            </w:r>
            <w:proofErr w:type="spellStart"/>
            <w:r w:rsidRPr="00410AF8">
              <w:rPr>
                <w:lang w:eastAsia="zh-TW"/>
              </w:rPr>
              <w:t>SDEmmcInfoLib</w:t>
            </w:r>
            <w:proofErr w:type="spellEnd"/>
            <w:r w:rsidRPr="00410AF8">
              <w:rPr>
                <w:lang w:eastAsia="zh-TW"/>
              </w:rPr>
              <w:t>\</w:t>
            </w:r>
            <w:proofErr w:type="spellStart"/>
            <w:r w:rsidRPr="00410AF8">
              <w:rPr>
                <w:lang w:eastAsia="zh-TW"/>
              </w:rPr>
              <w:t>SDEmmcInfoLib.c</w:t>
            </w:r>
            <w:proofErr w:type="spellEnd"/>
          </w:p>
        </w:tc>
      </w:tr>
    </w:tbl>
    <w:p w14:paraId="5F10360D" w14:textId="4D3DC958" w:rsidR="004632ED" w:rsidRDefault="004632ED" w:rsidP="004632ED">
      <w:pPr>
        <w:pStyle w:val="Body"/>
        <w:rPr>
          <w:lang w:eastAsia="zh-TW"/>
        </w:rPr>
      </w:pPr>
    </w:p>
    <w:p w14:paraId="5662152D" w14:textId="0C6537F2" w:rsidR="0032368C" w:rsidRDefault="00473DCA" w:rsidP="00473DCA">
      <w:pPr>
        <w:pStyle w:val="2"/>
        <w:rPr>
          <w:lang w:eastAsia="zh-TW"/>
        </w:rPr>
      </w:pPr>
      <w:bookmarkStart w:id="106" w:name="_Toc151039823"/>
      <w:r>
        <w:rPr>
          <w:rFonts w:hint="eastAsia"/>
          <w:lang w:eastAsia="zh-TW"/>
        </w:rPr>
        <w:t>P</w:t>
      </w:r>
      <w:r>
        <w:rPr>
          <w:lang w:eastAsia="zh-TW"/>
        </w:rPr>
        <w:t>ost Info Display</w:t>
      </w:r>
      <w:bookmarkEnd w:id="106"/>
    </w:p>
    <w:p w14:paraId="222006EC" w14:textId="4F752B93" w:rsidR="00473DCA" w:rsidRDefault="00033547" w:rsidP="00473DCA">
      <w:pPr>
        <w:pStyle w:val="Body"/>
        <w:rPr>
          <w:lang w:eastAsia="zh-TW"/>
        </w:rPr>
      </w:pPr>
      <w:r w:rsidRPr="00033547">
        <w:rPr>
          <w:lang w:eastAsia="zh-TW"/>
        </w:rPr>
        <w:t xml:space="preserve">The customization of Post messages is concentrated in the </w:t>
      </w:r>
      <w:proofErr w:type="spellStart"/>
      <w:r w:rsidR="00A81FB6" w:rsidRPr="00A81FB6">
        <w:rPr>
          <w:lang w:eastAsia="zh-TW"/>
        </w:rPr>
        <w:t>PlatformInfoBootMsgDxe</w:t>
      </w:r>
      <w:proofErr w:type="spellEnd"/>
      <w:r w:rsidRPr="00033547">
        <w:rPr>
          <w:lang w:eastAsia="zh-TW"/>
        </w:rPr>
        <w:t xml:space="preserve"> folder, and the user can modify it through the corresponding file content.</w:t>
      </w:r>
    </w:p>
    <w:p w14:paraId="4F3718EE" w14:textId="44C33459" w:rsidR="008C0C4E" w:rsidRPr="008C0C4E" w:rsidRDefault="008C0C4E" w:rsidP="008C0C4E">
      <w:pPr>
        <w:pStyle w:val="ab"/>
        <w:rPr>
          <w:i w:val="0"/>
          <w:iCs w:val="0"/>
          <w:sz w:val="20"/>
          <w:szCs w:val="20"/>
          <w:lang w:eastAsia="zh-TW"/>
        </w:rPr>
      </w:pPr>
      <w:bookmarkStart w:id="107" w:name="_Toc130480703"/>
      <w:r w:rsidRPr="008C0C4E">
        <w:rPr>
          <w:i w:val="0"/>
          <w:iCs w:val="0"/>
          <w:sz w:val="20"/>
          <w:szCs w:val="20"/>
        </w:rPr>
        <w:t xml:space="preserve">Table </w:t>
      </w:r>
      <w:r w:rsidRPr="008C0C4E">
        <w:rPr>
          <w:i w:val="0"/>
          <w:iCs w:val="0"/>
          <w:sz w:val="20"/>
          <w:szCs w:val="20"/>
        </w:rPr>
        <w:fldChar w:fldCharType="begin"/>
      </w:r>
      <w:r w:rsidRPr="008C0C4E">
        <w:rPr>
          <w:i w:val="0"/>
          <w:iCs w:val="0"/>
          <w:sz w:val="20"/>
          <w:szCs w:val="20"/>
        </w:rPr>
        <w:instrText xml:space="preserve"> SEQ Table \* ARABIC </w:instrText>
      </w:r>
      <w:r w:rsidRPr="008C0C4E">
        <w:rPr>
          <w:i w:val="0"/>
          <w:iCs w:val="0"/>
          <w:sz w:val="20"/>
          <w:szCs w:val="20"/>
        </w:rPr>
        <w:fldChar w:fldCharType="separate"/>
      </w:r>
      <w:r w:rsidR="009615C3">
        <w:rPr>
          <w:i w:val="0"/>
          <w:iCs w:val="0"/>
          <w:noProof/>
          <w:sz w:val="20"/>
          <w:szCs w:val="20"/>
        </w:rPr>
        <w:t>5</w:t>
      </w:r>
      <w:r w:rsidRPr="008C0C4E">
        <w:rPr>
          <w:i w:val="0"/>
          <w:iCs w:val="0"/>
          <w:sz w:val="20"/>
          <w:szCs w:val="20"/>
        </w:rPr>
        <w:fldChar w:fldCharType="end"/>
      </w:r>
      <w:r w:rsidRPr="008C0C4E">
        <w:rPr>
          <w:i w:val="0"/>
          <w:iCs w:val="0"/>
          <w:sz w:val="20"/>
          <w:szCs w:val="20"/>
        </w:rPr>
        <w:t>: Post In</w:t>
      </w:r>
      <w:r w:rsidRPr="008C0C4E">
        <w:rPr>
          <w:rFonts w:hint="eastAsia"/>
          <w:i w:val="0"/>
          <w:iCs w:val="0"/>
          <w:sz w:val="20"/>
          <w:szCs w:val="20"/>
          <w:lang w:eastAsia="zh-TW"/>
        </w:rPr>
        <w:t>f</w:t>
      </w:r>
      <w:r w:rsidRPr="008C0C4E">
        <w:rPr>
          <w:i w:val="0"/>
          <w:iCs w:val="0"/>
          <w:sz w:val="20"/>
          <w:szCs w:val="20"/>
          <w:lang w:eastAsia="zh-TW"/>
        </w:rPr>
        <w:t>o Format Description</w:t>
      </w:r>
      <w:bookmarkEnd w:id="107"/>
    </w:p>
    <w:tbl>
      <w:tblPr>
        <w:tblStyle w:val="af8"/>
        <w:tblW w:w="0" w:type="auto"/>
        <w:tblLook w:val="04A0" w:firstRow="1" w:lastRow="0" w:firstColumn="1" w:lastColumn="0" w:noHBand="0" w:noVBand="1"/>
      </w:tblPr>
      <w:tblGrid>
        <w:gridCol w:w="3081"/>
        <w:gridCol w:w="3080"/>
        <w:gridCol w:w="3189"/>
      </w:tblGrid>
      <w:tr w:rsidR="008C0C4E" w14:paraId="6C3B6AD2" w14:textId="77777777" w:rsidTr="008C0C4E">
        <w:tc>
          <w:tcPr>
            <w:tcW w:w="3081" w:type="dxa"/>
            <w:shd w:val="clear" w:color="auto" w:fill="9CC2E5" w:themeFill="accent1" w:themeFillTint="99"/>
          </w:tcPr>
          <w:p w14:paraId="31DA189D" w14:textId="16ADBB33" w:rsidR="008C0C4E" w:rsidRDefault="008C0C4E" w:rsidP="00473DCA">
            <w:pPr>
              <w:pStyle w:val="Body"/>
              <w:rPr>
                <w:lang w:eastAsia="zh-TW"/>
              </w:rPr>
            </w:pPr>
            <w:r>
              <w:rPr>
                <w:lang w:eastAsia="zh-TW"/>
              </w:rPr>
              <w:t>C</w:t>
            </w:r>
            <w:r w:rsidRPr="008C0C4E">
              <w:rPr>
                <w:lang w:eastAsia="zh-TW"/>
              </w:rPr>
              <w:t>ategory</w:t>
            </w:r>
          </w:p>
        </w:tc>
        <w:tc>
          <w:tcPr>
            <w:tcW w:w="3080" w:type="dxa"/>
            <w:shd w:val="clear" w:color="auto" w:fill="9CC2E5" w:themeFill="accent1" w:themeFillTint="99"/>
          </w:tcPr>
          <w:p w14:paraId="1C6BAD80" w14:textId="3509218A" w:rsidR="008C0C4E" w:rsidRDefault="00CB1A27" w:rsidP="00473DCA">
            <w:pPr>
              <w:pStyle w:val="Body"/>
              <w:rPr>
                <w:lang w:eastAsia="zh-TW"/>
              </w:rPr>
            </w:pPr>
            <w:r>
              <w:rPr>
                <w:lang w:eastAsia="zh-TW"/>
              </w:rPr>
              <w:t>Default Layout</w:t>
            </w:r>
          </w:p>
        </w:tc>
        <w:tc>
          <w:tcPr>
            <w:tcW w:w="3189" w:type="dxa"/>
            <w:shd w:val="clear" w:color="auto" w:fill="9CC2E5" w:themeFill="accent1" w:themeFillTint="99"/>
          </w:tcPr>
          <w:p w14:paraId="16EF0FBC" w14:textId="37664D79" w:rsidR="008C0C4E" w:rsidRDefault="008C0C4E" w:rsidP="00473DCA">
            <w:pPr>
              <w:pStyle w:val="Body"/>
              <w:rPr>
                <w:lang w:eastAsia="zh-TW"/>
              </w:rPr>
            </w:pPr>
            <w:r>
              <w:rPr>
                <w:rFonts w:hint="eastAsia"/>
                <w:lang w:eastAsia="zh-TW"/>
              </w:rPr>
              <w:t>F</w:t>
            </w:r>
            <w:r>
              <w:rPr>
                <w:lang w:eastAsia="zh-TW"/>
              </w:rPr>
              <w:t>ile</w:t>
            </w:r>
          </w:p>
        </w:tc>
      </w:tr>
      <w:tr w:rsidR="008C0C4E" w14:paraId="6FE5FA6C" w14:textId="77777777" w:rsidTr="008C0C4E">
        <w:tc>
          <w:tcPr>
            <w:tcW w:w="3081" w:type="dxa"/>
          </w:tcPr>
          <w:p w14:paraId="3E7DFE17" w14:textId="4E86E9DD" w:rsidR="008C0C4E" w:rsidRDefault="00A81FB6" w:rsidP="00473DCA">
            <w:pPr>
              <w:pStyle w:val="Body"/>
              <w:rPr>
                <w:lang w:eastAsia="zh-TW"/>
              </w:rPr>
            </w:pPr>
            <w:r w:rsidRPr="00A81FB6">
              <w:rPr>
                <w:lang w:eastAsia="zh-TW"/>
              </w:rPr>
              <w:t>Basic</w:t>
            </w:r>
            <w:r>
              <w:rPr>
                <w:lang w:eastAsia="zh-TW"/>
              </w:rPr>
              <w:t xml:space="preserve"> Info</w:t>
            </w:r>
          </w:p>
        </w:tc>
        <w:tc>
          <w:tcPr>
            <w:tcW w:w="3080" w:type="dxa"/>
          </w:tcPr>
          <w:p w14:paraId="14B5ABE2" w14:textId="47273A2A" w:rsidR="008C0C4E" w:rsidRDefault="00CB1A27" w:rsidP="00473DCA">
            <w:pPr>
              <w:pStyle w:val="Body"/>
              <w:rPr>
                <w:lang w:eastAsia="zh-TW"/>
              </w:rPr>
            </w:pPr>
            <w:r w:rsidRPr="00CB1A27">
              <w:rPr>
                <w:lang w:eastAsia="zh-TW"/>
              </w:rPr>
              <w:t>Product Name</w:t>
            </w:r>
            <w:r>
              <w:rPr>
                <w:lang w:eastAsia="zh-TW"/>
              </w:rPr>
              <w:t xml:space="preserve">, UUID, </w:t>
            </w:r>
            <w:r w:rsidR="00A81FB6">
              <w:rPr>
                <w:rFonts w:hint="eastAsia"/>
                <w:lang w:eastAsia="zh-TW"/>
              </w:rPr>
              <w:t>B</w:t>
            </w:r>
            <w:r w:rsidR="00A81FB6">
              <w:rPr>
                <w:lang w:eastAsia="zh-TW"/>
              </w:rPr>
              <w:t xml:space="preserve">IOS </w:t>
            </w:r>
            <w:r w:rsidR="002A5482">
              <w:rPr>
                <w:lang w:eastAsia="zh-TW"/>
              </w:rPr>
              <w:t>V</w:t>
            </w:r>
            <w:r w:rsidR="00A81FB6">
              <w:rPr>
                <w:lang w:eastAsia="zh-TW"/>
              </w:rPr>
              <w:t xml:space="preserve">ersion, </w:t>
            </w:r>
            <w:r>
              <w:rPr>
                <w:lang w:eastAsia="zh-TW"/>
              </w:rPr>
              <w:t>Release Date</w:t>
            </w:r>
          </w:p>
        </w:tc>
        <w:tc>
          <w:tcPr>
            <w:tcW w:w="3189" w:type="dxa"/>
          </w:tcPr>
          <w:p w14:paraId="02897F51" w14:textId="01B1EC01" w:rsidR="008C0C4E" w:rsidRDefault="00A81FB6" w:rsidP="00473DCA">
            <w:pPr>
              <w:pStyle w:val="Body"/>
              <w:rPr>
                <w:lang w:eastAsia="zh-TW"/>
              </w:rPr>
            </w:pPr>
            <w:proofErr w:type="spellStart"/>
            <w:r w:rsidRPr="00A81FB6">
              <w:rPr>
                <w:lang w:eastAsia="zh-TW"/>
              </w:rPr>
              <w:t>BasicSystemInfo.c</w:t>
            </w:r>
            <w:proofErr w:type="spellEnd"/>
          </w:p>
        </w:tc>
      </w:tr>
      <w:tr w:rsidR="008C0C4E" w14:paraId="18D53ED5" w14:textId="77777777" w:rsidTr="008C0C4E">
        <w:tc>
          <w:tcPr>
            <w:tcW w:w="3081" w:type="dxa"/>
          </w:tcPr>
          <w:p w14:paraId="64C503AF" w14:textId="387A7C7D" w:rsidR="008C0C4E" w:rsidRDefault="00CB1A27" w:rsidP="00473DCA">
            <w:pPr>
              <w:pStyle w:val="Body"/>
              <w:rPr>
                <w:lang w:eastAsia="zh-TW"/>
              </w:rPr>
            </w:pPr>
            <w:r>
              <w:rPr>
                <w:rFonts w:hint="eastAsia"/>
                <w:lang w:eastAsia="zh-TW"/>
              </w:rPr>
              <w:t>C</w:t>
            </w:r>
            <w:r>
              <w:rPr>
                <w:lang w:eastAsia="zh-TW"/>
              </w:rPr>
              <w:t>PU</w:t>
            </w:r>
          </w:p>
        </w:tc>
        <w:tc>
          <w:tcPr>
            <w:tcW w:w="3080" w:type="dxa"/>
          </w:tcPr>
          <w:p w14:paraId="5A989965" w14:textId="513EB153" w:rsidR="008C0C4E" w:rsidRDefault="00CB1A27" w:rsidP="00473DCA">
            <w:pPr>
              <w:pStyle w:val="Body"/>
              <w:rPr>
                <w:lang w:eastAsia="zh-TW"/>
              </w:rPr>
            </w:pPr>
            <w:r w:rsidRPr="00CB1A27">
              <w:rPr>
                <w:lang w:eastAsia="zh-TW"/>
              </w:rPr>
              <w:t>Processor</w:t>
            </w:r>
            <w:r>
              <w:rPr>
                <w:lang w:eastAsia="zh-TW"/>
              </w:rPr>
              <w:t xml:space="preserve"> Name, </w:t>
            </w:r>
            <w:r w:rsidRPr="00CB1A27">
              <w:rPr>
                <w:lang w:eastAsia="zh-TW"/>
              </w:rPr>
              <w:t>Manufacturer</w:t>
            </w:r>
            <w:r>
              <w:rPr>
                <w:lang w:eastAsia="zh-TW"/>
              </w:rPr>
              <w:t xml:space="preserve">, ID, </w:t>
            </w:r>
            <w:r w:rsidRPr="00CB1A27">
              <w:rPr>
                <w:lang w:eastAsia="zh-TW"/>
              </w:rPr>
              <w:t>Cache</w:t>
            </w:r>
            <w:r>
              <w:rPr>
                <w:lang w:eastAsia="zh-TW"/>
              </w:rPr>
              <w:t>, Total Core/Socket</w:t>
            </w:r>
          </w:p>
        </w:tc>
        <w:tc>
          <w:tcPr>
            <w:tcW w:w="3189" w:type="dxa"/>
          </w:tcPr>
          <w:p w14:paraId="3B249E59" w14:textId="77777777" w:rsidR="008C0C4E" w:rsidRDefault="00CB1A27" w:rsidP="00473DCA">
            <w:pPr>
              <w:pStyle w:val="Body"/>
              <w:rPr>
                <w:lang w:eastAsia="zh-TW"/>
              </w:rPr>
            </w:pPr>
            <w:proofErr w:type="spellStart"/>
            <w:r w:rsidRPr="00CB1A27">
              <w:rPr>
                <w:lang w:eastAsia="zh-TW"/>
              </w:rPr>
              <w:t>CpuInfo.c</w:t>
            </w:r>
            <w:proofErr w:type="spellEnd"/>
          </w:p>
          <w:p w14:paraId="752B4A7B" w14:textId="000881BC" w:rsidR="00CB1A27" w:rsidRDefault="00CB1A27" w:rsidP="00473DCA">
            <w:pPr>
              <w:pStyle w:val="Body"/>
              <w:rPr>
                <w:lang w:eastAsia="zh-TW"/>
              </w:rPr>
            </w:pPr>
            <w:proofErr w:type="spellStart"/>
            <w:r w:rsidRPr="00CB1A27">
              <w:rPr>
                <w:lang w:eastAsia="zh-TW"/>
              </w:rPr>
              <w:t>CpuInfo.uni</w:t>
            </w:r>
            <w:proofErr w:type="spellEnd"/>
          </w:p>
        </w:tc>
      </w:tr>
      <w:tr w:rsidR="008C0C4E" w14:paraId="0A577AF4" w14:textId="77777777" w:rsidTr="008C0C4E">
        <w:tc>
          <w:tcPr>
            <w:tcW w:w="3081" w:type="dxa"/>
          </w:tcPr>
          <w:p w14:paraId="47D82574" w14:textId="5FD1ED99" w:rsidR="008C0C4E" w:rsidRDefault="00CB1A27" w:rsidP="00473DCA">
            <w:pPr>
              <w:pStyle w:val="Body"/>
              <w:rPr>
                <w:lang w:eastAsia="zh-TW"/>
              </w:rPr>
            </w:pPr>
            <w:r>
              <w:rPr>
                <w:rFonts w:hint="eastAsia"/>
                <w:lang w:eastAsia="zh-TW"/>
              </w:rPr>
              <w:t>M</w:t>
            </w:r>
            <w:r>
              <w:rPr>
                <w:lang w:eastAsia="zh-TW"/>
              </w:rPr>
              <w:t>emory</w:t>
            </w:r>
          </w:p>
        </w:tc>
        <w:tc>
          <w:tcPr>
            <w:tcW w:w="3080" w:type="dxa"/>
          </w:tcPr>
          <w:p w14:paraId="0EF72EE2" w14:textId="26BF2FED" w:rsidR="008C0C4E" w:rsidRDefault="00E704A9" w:rsidP="00473DCA">
            <w:pPr>
              <w:pStyle w:val="Body"/>
              <w:rPr>
                <w:lang w:eastAsia="zh-TW"/>
              </w:rPr>
            </w:pPr>
            <w:r w:rsidRPr="00E704A9">
              <w:rPr>
                <w:lang w:eastAsia="zh-TW"/>
              </w:rPr>
              <w:t>Device</w:t>
            </w:r>
            <w:r>
              <w:rPr>
                <w:lang w:eastAsia="zh-TW"/>
              </w:rPr>
              <w:t xml:space="preserve"> </w:t>
            </w:r>
            <w:r w:rsidRPr="00E704A9">
              <w:rPr>
                <w:lang w:eastAsia="zh-TW"/>
              </w:rPr>
              <w:t>Locator</w:t>
            </w:r>
            <w:r>
              <w:rPr>
                <w:lang w:eastAsia="zh-TW"/>
              </w:rPr>
              <w:t xml:space="preserve">, </w:t>
            </w:r>
            <w:r w:rsidRPr="00E704A9">
              <w:rPr>
                <w:lang w:eastAsia="zh-TW"/>
              </w:rPr>
              <w:t>Modules</w:t>
            </w:r>
            <w:r>
              <w:rPr>
                <w:lang w:eastAsia="zh-TW"/>
              </w:rPr>
              <w:t xml:space="preserve"> </w:t>
            </w:r>
            <w:r>
              <w:rPr>
                <w:rFonts w:hint="eastAsia"/>
                <w:lang w:eastAsia="zh-TW"/>
              </w:rPr>
              <w:t>Na</w:t>
            </w:r>
            <w:r>
              <w:rPr>
                <w:lang w:eastAsia="zh-TW"/>
              </w:rPr>
              <w:t xml:space="preserve">me, </w:t>
            </w:r>
            <w:proofErr w:type="spellStart"/>
            <w:r w:rsidRPr="00E704A9">
              <w:rPr>
                <w:lang w:eastAsia="zh-TW"/>
              </w:rPr>
              <w:t>PartNumber</w:t>
            </w:r>
            <w:proofErr w:type="spellEnd"/>
            <w:r>
              <w:rPr>
                <w:lang w:eastAsia="zh-TW"/>
              </w:rPr>
              <w:t xml:space="preserve">, Size, Type, </w:t>
            </w:r>
            <w:r w:rsidRPr="00E704A9">
              <w:rPr>
                <w:lang w:eastAsia="zh-TW"/>
              </w:rPr>
              <w:t>Maximum</w:t>
            </w:r>
            <w:r>
              <w:rPr>
                <w:lang w:eastAsia="zh-TW"/>
              </w:rPr>
              <w:t xml:space="preserve"> </w:t>
            </w:r>
            <w:r w:rsidRPr="00E704A9">
              <w:rPr>
                <w:lang w:eastAsia="zh-TW"/>
              </w:rPr>
              <w:t>Speed</w:t>
            </w:r>
            <w:r>
              <w:rPr>
                <w:lang w:eastAsia="zh-TW"/>
              </w:rPr>
              <w:t>, Total Size/Memory Device</w:t>
            </w:r>
          </w:p>
        </w:tc>
        <w:tc>
          <w:tcPr>
            <w:tcW w:w="3189" w:type="dxa"/>
          </w:tcPr>
          <w:p w14:paraId="31576989" w14:textId="77777777" w:rsidR="008C0C4E" w:rsidRDefault="00CB1A27" w:rsidP="00473DCA">
            <w:pPr>
              <w:pStyle w:val="Body"/>
              <w:rPr>
                <w:lang w:eastAsia="zh-TW"/>
              </w:rPr>
            </w:pPr>
            <w:proofErr w:type="spellStart"/>
            <w:r w:rsidRPr="00CB1A27">
              <w:rPr>
                <w:lang w:eastAsia="zh-TW"/>
              </w:rPr>
              <w:t>MemoryInfo.c</w:t>
            </w:r>
            <w:proofErr w:type="spellEnd"/>
          </w:p>
          <w:p w14:paraId="4A21B632" w14:textId="064B8E2F" w:rsidR="00CB1A27" w:rsidRDefault="00CB1A27" w:rsidP="00473DCA">
            <w:pPr>
              <w:pStyle w:val="Body"/>
              <w:rPr>
                <w:lang w:eastAsia="zh-TW"/>
              </w:rPr>
            </w:pPr>
            <w:proofErr w:type="spellStart"/>
            <w:r w:rsidRPr="00CB1A27">
              <w:rPr>
                <w:lang w:eastAsia="zh-TW"/>
              </w:rPr>
              <w:t>MemoryInfo.</w:t>
            </w:r>
            <w:r>
              <w:rPr>
                <w:lang w:eastAsia="zh-TW"/>
              </w:rPr>
              <w:t>uni</w:t>
            </w:r>
            <w:proofErr w:type="spellEnd"/>
          </w:p>
        </w:tc>
      </w:tr>
      <w:tr w:rsidR="008C0C4E" w14:paraId="0692FF02" w14:textId="77777777" w:rsidTr="008C0C4E">
        <w:tc>
          <w:tcPr>
            <w:tcW w:w="3081" w:type="dxa"/>
          </w:tcPr>
          <w:p w14:paraId="59148D80" w14:textId="62969469" w:rsidR="008C0C4E" w:rsidRDefault="00E704A9" w:rsidP="00473DCA">
            <w:pPr>
              <w:pStyle w:val="Body"/>
              <w:rPr>
                <w:lang w:eastAsia="zh-TW"/>
              </w:rPr>
            </w:pPr>
            <w:r>
              <w:rPr>
                <w:rFonts w:hint="eastAsia"/>
                <w:lang w:eastAsia="zh-TW"/>
              </w:rPr>
              <w:t>B</w:t>
            </w:r>
            <w:r>
              <w:rPr>
                <w:lang w:eastAsia="zh-TW"/>
              </w:rPr>
              <w:t>MC</w:t>
            </w:r>
          </w:p>
        </w:tc>
        <w:tc>
          <w:tcPr>
            <w:tcW w:w="3080" w:type="dxa"/>
          </w:tcPr>
          <w:p w14:paraId="71E4FE39" w14:textId="74FA83E0" w:rsidR="008C0C4E" w:rsidRDefault="00E704A9" w:rsidP="00473DCA">
            <w:pPr>
              <w:pStyle w:val="Body"/>
              <w:rPr>
                <w:lang w:eastAsia="zh-TW"/>
              </w:rPr>
            </w:pPr>
            <w:r>
              <w:rPr>
                <w:rFonts w:hint="eastAsia"/>
                <w:lang w:eastAsia="zh-TW"/>
              </w:rPr>
              <w:t>B</w:t>
            </w:r>
            <w:r>
              <w:rPr>
                <w:lang w:eastAsia="zh-TW"/>
              </w:rPr>
              <w:t>oot Option, Current Boot Mode, LAN IP Address</w:t>
            </w:r>
          </w:p>
        </w:tc>
        <w:tc>
          <w:tcPr>
            <w:tcW w:w="3189" w:type="dxa"/>
          </w:tcPr>
          <w:p w14:paraId="5724D21C" w14:textId="77777777" w:rsidR="008C0C4E" w:rsidRDefault="00E704A9" w:rsidP="00473DCA">
            <w:pPr>
              <w:pStyle w:val="Body"/>
              <w:rPr>
                <w:lang w:eastAsia="zh-TW"/>
              </w:rPr>
            </w:pPr>
            <w:proofErr w:type="spellStart"/>
            <w:r w:rsidRPr="00E704A9">
              <w:rPr>
                <w:lang w:eastAsia="zh-TW"/>
              </w:rPr>
              <w:t>BmcInfo</w:t>
            </w:r>
            <w:r>
              <w:rPr>
                <w:lang w:eastAsia="zh-TW"/>
              </w:rPr>
              <w:t>.c</w:t>
            </w:r>
            <w:proofErr w:type="spellEnd"/>
          </w:p>
          <w:p w14:paraId="04853D72" w14:textId="7CC1E246" w:rsidR="00E704A9" w:rsidRDefault="00E704A9" w:rsidP="00473DCA">
            <w:pPr>
              <w:pStyle w:val="Body"/>
              <w:rPr>
                <w:lang w:eastAsia="zh-TW"/>
              </w:rPr>
            </w:pPr>
            <w:proofErr w:type="spellStart"/>
            <w:r w:rsidRPr="00E704A9">
              <w:rPr>
                <w:lang w:eastAsia="zh-TW"/>
              </w:rPr>
              <w:t>BmcInfo</w:t>
            </w:r>
            <w:r>
              <w:rPr>
                <w:lang w:eastAsia="zh-TW"/>
              </w:rPr>
              <w:t>.uni</w:t>
            </w:r>
            <w:proofErr w:type="spellEnd"/>
          </w:p>
        </w:tc>
      </w:tr>
      <w:tr w:rsidR="00E704A9" w14:paraId="4D46C7EE" w14:textId="77777777" w:rsidTr="008C0C4E">
        <w:tc>
          <w:tcPr>
            <w:tcW w:w="3081" w:type="dxa"/>
          </w:tcPr>
          <w:p w14:paraId="1699DFE4" w14:textId="74B0C35B" w:rsidR="00E704A9" w:rsidRDefault="00E704A9" w:rsidP="00473DCA">
            <w:pPr>
              <w:pStyle w:val="Body"/>
              <w:rPr>
                <w:lang w:eastAsia="zh-TW"/>
              </w:rPr>
            </w:pPr>
            <w:r>
              <w:rPr>
                <w:rFonts w:hint="eastAsia"/>
                <w:lang w:eastAsia="zh-TW"/>
              </w:rPr>
              <w:t>U</w:t>
            </w:r>
            <w:r>
              <w:rPr>
                <w:lang w:eastAsia="zh-TW"/>
              </w:rPr>
              <w:t>SB</w:t>
            </w:r>
          </w:p>
        </w:tc>
        <w:tc>
          <w:tcPr>
            <w:tcW w:w="3080" w:type="dxa"/>
          </w:tcPr>
          <w:p w14:paraId="282EE79A" w14:textId="7A012627" w:rsidR="00E704A9" w:rsidRDefault="0001577A" w:rsidP="00473DCA">
            <w:pPr>
              <w:pStyle w:val="Body"/>
              <w:rPr>
                <w:lang w:eastAsia="zh-TW"/>
              </w:rPr>
            </w:pPr>
            <w:r>
              <w:rPr>
                <w:rFonts w:hint="eastAsia"/>
                <w:lang w:eastAsia="zh-TW"/>
              </w:rPr>
              <w:t>T</w:t>
            </w:r>
            <w:r>
              <w:rPr>
                <w:lang w:eastAsia="zh-TW"/>
              </w:rPr>
              <w:t>otal USB Keyboard/Mouse</w:t>
            </w:r>
          </w:p>
        </w:tc>
        <w:tc>
          <w:tcPr>
            <w:tcW w:w="3189" w:type="dxa"/>
          </w:tcPr>
          <w:p w14:paraId="502F0515" w14:textId="77777777" w:rsidR="00E704A9" w:rsidRDefault="00E704A9" w:rsidP="00473DCA">
            <w:pPr>
              <w:pStyle w:val="Body"/>
              <w:rPr>
                <w:lang w:eastAsia="zh-TW"/>
              </w:rPr>
            </w:pPr>
            <w:proofErr w:type="spellStart"/>
            <w:r w:rsidRPr="00E704A9">
              <w:rPr>
                <w:lang w:eastAsia="zh-TW"/>
              </w:rPr>
              <w:t>InputDeviceInfo</w:t>
            </w:r>
            <w:r>
              <w:rPr>
                <w:lang w:eastAsia="zh-TW"/>
              </w:rPr>
              <w:t>.c</w:t>
            </w:r>
            <w:proofErr w:type="spellEnd"/>
          </w:p>
          <w:p w14:paraId="2A77B425" w14:textId="670FC299" w:rsidR="00E704A9" w:rsidRPr="00E704A9" w:rsidRDefault="00E704A9" w:rsidP="00473DCA">
            <w:pPr>
              <w:pStyle w:val="Body"/>
              <w:rPr>
                <w:lang w:eastAsia="zh-TW"/>
              </w:rPr>
            </w:pPr>
            <w:proofErr w:type="spellStart"/>
            <w:r w:rsidRPr="00E704A9">
              <w:rPr>
                <w:lang w:eastAsia="zh-TW"/>
              </w:rPr>
              <w:t>InputDeviceInfo</w:t>
            </w:r>
            <w:r>
              <w:rPr>
                <w:lang w:eastAsia="zh-TW"/>
              </w:rPr>
              <w:t>.uni</w:t>
            </w:r>
            <w:proofErr w:type="spellEnd"/>
          </w:p>
        </w:tc>
      </w:tr>
      <w:tr w:rsidR="00E704A9" w14:paraId="6DC1BFB2" w14:textId="77777777" w:rsidTr="008C0C4E">
        <w:tc>
          <w:tcPr>
            <w:tcW w:w="3081" w:type="dxa"/>
          </w:tcPr>
          <w:p w14:paraId="47CB75D6" w14:textId="593FE15D" w:rsidR="00E704A9" w:rsidRDefault="0001577A" w:rsidP="00473DCA">
            <w:pPr>
              <w:pStyle w:val="Body"/>
              <w:rPr>
                <w:lang w:eastAsia="zh-TW"/>
              </w:rPr>
            </w:pPr>
            <w:r>
              <w:rPr>
                <w:rFonts w:hint="eastAsia"/>
                <w:lang w:eastAsia="zh-TW"/>
              </w:rPr>
              <w:lastRenderedPageBreak/>
              <w:t>S</w:t>
            </w:r>
            <w:r>
              <w:rPr>
                <w:lang w:eastAsia="zh-TW"/>
              </w:rPr>
              <w:t>ATA</w:t>
            </w:r>
          </w:p>
        </w:tc>
        <w:tc>
          <w:tcPr>
            <w:tcW w:w="3080" w:type="dxa"/>
          </w:tcPr>
          <w:p w14:paraId="63747858" w14:textId="03899875" w:rsidR="00E704A9" w:rsidRDefault="0001577A" w:rsidP="00473DCA">
            <w:pPr>
              <w:pStyle w:val="Body"/>
              <w:rPr>
                <w:lang w:eastAsia="zh-TW"/>
              </w:rPr>
            </w:pPr>
            <w:r w:rsidRPr="0001577A">
              <w:rPr>
                <w:lang w:eastAsia="zh-TW"/>
              </w:rPr>
              <w:t>Model</w:t>
            </w:r>
            <w:r>
              <w:rPr>
                <w:lang w:eastAsia="zh-TW"/>
              </w:rPr>
              <w:t xml:space="preserve"> </w:t>
            </w:r>
            <w:r w:rsidRPr="0001577A">
              <w:rPr>
                <w:lang w:eastAsia="zh-TW"/>
              </w:rPr>
              <w:t>Name</w:t>
            </w:r>
            <w:r>
              <w:rPr>
                <w:lang w:eastAsia="zh-TW"/>
              </w:rPr>
              <w:t xml:space="preserve">, </w:t>
            </w:r>
            <w:r w:rsidRPr="0001577A">
              <w:rPr>
                <w:lang w:eastAsia="zh-TW"/>
              </w:rPr>
              <w:t>Capacity</w:t>
            </w:r>
            <w:r>
              <w:rPr>
                <w:lang w:eastAsia="zh-TW"/>
              </w:rPr>
              <w:t xml:space="preserve">, </w:t>
            </w:r>
            <w:proofErr w:type="spellStart"/>
            <w:r w:rsidRPr="0001577A">
              <w:rPr>
                <w:lang w:eastAsia="zh-TW"/>
              </w:rPr>
              <w:t>FormFactor</w:t>
            </w:r>
            <w:proofErr w:type="spellEnd"/>
            <w:r>
              <w:rPr>
                <w:lang w:eastAsia="zh-TW"/>
              </w:rPr>
              <w:t xml:space="preserve">, </w:t>
            </w:r>
            <w:proofErr w:type="spellStart"/>
            <w:r w:rsidRPr="0001577A">
              <w:rPr>
                <w:lang w:eastAsia="zh-TW"/>
              </w:rPr>
              <w:t>SmartStatus</w:t>
            </w:r>
            <w:proofErr w:type="spellEnd"/>
          </w:p>
        </w:tc>
        <w:tc>
          <w:tcPr>
            <w:tcW w:w="3189" w:type="dxa"/>
          </w:tcPr>
          <w:p w14:paraId="41DAA85C" w14:textId="77777777" w:rsidR="00E704A9" w:rsidRDefault="0001577A" w:rsidP="00473DCA">
            <w:pPr>
              <w:pStyle w:val="Body"/>
              <w:rPr>
                <w:lang w:eastAsia="zh-TW"/>
              </w:rPr>
            </w:pPr>
            <w:proofErr w:type="spellStart"/>
            <w:r w:rsidRPr="0001577A">
              <w:rPr>
                <w:lang w:eastAsia="zh-TW"/>
              </w:rPr>
              <w:t>SataDriveInfo</w:t>
            </w:r>
            <w:r>
              <w:rPr>
                <w:lang w:eastAsia="zh-TW"/>
              </w:rPr>
              <w:t>.c</w:t>
            </w:r>
            <w:proofErr w:type="spellEnd"/>
          </w:p>
          <w:p w14:paraId="0639AD80" w14:textId="19C54BCE" w:rsidR="0001577A" w:rsidRPr="00E704A9" w:rsidRDefault="0001577A" w:rsidP="00473DCA">
            <w:pPr>
              <w:pStyle w:val="Body"/>
              <w:rPr>
                <w:lang w:eastAsia="zh-TW"/>
              </w:rPr>
            </w:pPr>
            <w:proofErr w:type="spellStart"/>
            <w:r w:rsidRPr="0001577A">
              <w:rPr>
                <w:lang w:eastAsia="zh-TW"/>
              </w:rPr>
              <w:t>SataDriveInfo</w:t>
            </w:r>
            <w:r>
              <w:rPr>
                <w:lang w:eastAsia="zh-TW"/>
              </w:rPr>
              <w:t>.uni</w:t>
            </w:r>
            <w:proofErr w:type="spellEnd"/>
          </w:p>
        </w:tc>
      </w:tr>
      <w:tr w:rsidR="00E704A9" w14:paraId="5A0FE4DD" w14:textId="77777777" w:rsidTr="008C0C4E">
        <w:tc>
          <w:tcPr>
            <w:tcW w:w="3081" w:type="dxa"/>
          </w:tcPr>
          <w:p w14:paraId="09D3F4F1" w14:textId="3A781429" w:rsidR="00E704A9" w:rsidRDefault="0001577A" w:rsidP="00473DCA">
            <w:pPr>
              <w:pStyle w:val="Body"/>
              <w:rPr>
                <w:lang w:eastAsia="zh-TW"/>
              </w:rPr>
            </w:pPr>
            <w:r>
              <w:rPr>
                <w:rFonts w:hint="eastAsia"/>
                <w:lang w:eastAsia="zh-TW"/>
              </w:rPr>
              <w:t>N</w:t>
            </w:r>
            <w:r>
              <w:rPr>
                <w:lang w:eastAsia="zh-TW"/>
              </w:rPr>
              <w:t>VME</w:t>
            </w:r>
          </w:p>
        </w:tc>
        <w:tc>
          <w:tcPr>
            <w:tcW w:w="3080" w:type="dxa"/>
          </w:tcPr>
          <w:p w14:paraId="23686DD6" w14:textId="4EA9D639" w:rsidR="00E704A9" w:rsidRDefault="001234B4" w:rsidP="00473DCA">
            <w:pPr>
              <w:pStyle w:val="Body"/>
              <w:rPr>
                <w:lang w:eastAsia="zh-TW"/>
              </w:rPr>
            </w:pPr>
            <w:r w:rsidRPr="0001577A">
              <w:rPr>
                <w:lang w:eastAsia="zh-TW"/>
              </w:rPr>
              <w:t>Model</w:t>
            </w:r>
            <w:r>
              <w:rPr>
                <w:lang w:eastAsia="zh-TW"/>
              </w:rPr>
              <w:t xml:space="preserve"> </w:t>
            </w:r>
            <w:r w:rsidRPr="0001577A">
              <w:rPr>
                <w:lang w:eastAsia="zh-TW"/>
              </w:rPr>
              <w:t>Name</w:t>
            </w:r>
            <w:r>
              <w:rPr>
                <w:lang w:eastAsia="zh-TW"/>
              </w:rPr>
              <w:t xml:space="preserve">, </w:t>
            </w:r>
            <w:r w:rsidRPr="0001577A">
              <w:rPr>
                <w:lang w:eastAsia="zh-TW"/>
              </w:rPr>
              <w:t>Capacity</w:t>
            </w:r>
            <w:r>
              <w:rPr>
                <w:lang w:eastAsia="zh-TW"/>
              </w:rPr>
              <w:t xml:space="preserve">, </w:t>
            </w:r>
            <w:proofErr w:type="spellStart"/>
            <w:r w:rsidRPr="0001577A">
              <w:rPr>
                <w:lang w:eastAsia="zh-TW"/>
              </w:rPr>
              <w:t>SmartStatus</w:t>
            </w:r>
            <w:proofErr w:type="spellEnd"/>
          </w:p>
        </w:tc>
        <w:tc>
          <w:tcPr>
            <w:tcW w:w="3189" w:type="dxa"/>
          </w:tcPr>
          <w:p w14:paraId="4B8D7696" w14:textId="77777777" w:rsidR="00E704A9" w:rsidRDefault="0001577A" w:rsidP="00473DCA">
            <w:pPr>
              <w:pStyle w:val="Body"/>
              <w:rPr>
                <w:lang w:eastAsia="zh-TW"/>
              </w:rPr>
            </w:pPr>
            <w:proofErr w:type="spellStart"/>
            <w:r w:rsidRPr="0001577A">
              <w:rPr>
                <w:lang w:eastAsia="zh-TW"/>
              </w:rPr>
              <w:t>NvmeInfo</w:t>
            </w:r>
            <w:r>
              <w:rPr>
                <w:lang w:eastAsia="zh-TW"/>
              </w:rPr>
              <w:t>.c</w:t>
            </w:r>
            <w:proofErr w:type="spellEnd"/>
          </w:p>
          <w:p w14:paraId="784A6BA1" w14:textId="26ECCF5A" w:rsidR="0001577A" w:rsidRPr="00E704A9" w:rsidRDefault="0001577A" w:rsidP="00473DCA">
            <w:pPr>
              <w:pStyle w:val="Body"/>
              <w:rPr>
                <w:lang w:eastAsia="zh-TW"/>
              </w:rPr>
            </w:pPr>
            <w:proofErr w:type="spellStart"/>
            <w:r w:rsidRPr="0001577A">
              <w:rPr>
                <w:lang w:eastAsia="zh-TW"/>
              </w:rPr>
              <w:t>NvmeInfo</w:t>
            </w:r>
            <w:r>
              <w:rPr>
                <w:lang w:eastAsia="zh-TW"/>
              </w:rPr>
              <w:t>.uni</w:t>
            </w:r>
            <w:proofErr w:type="spellEnd"/>
          </w:p>
        </w:tc>
      </w:tr>
      <w:tr w:rsidR="0001577A" w14:paraId="2E506552" w14:textId="77777777" w:rsidTr="008C0C4E">
        <w:tc>
          <w:tcPr>
            <w:tcW w:w="3081" w:type="dxa"/>
          </w:tcPr>
          <w:p w14:paraId="154989B8" w14:textId="75A1BF00" w:rsidR="0001577A" w:rsidRDefault="0001577A" w:rsidP="00473DCA">
            <w:pPr>
              <w:pStyle w:val="Body"/>
              <w:rPr>
                <w:lang w:eastAsia="zh-TW"/>
              </w:rPr>
            </w:pPr>
            <w:r>
              <w:rPr>
                <w:rFonts w:hint="eastAsia"/>
                <w:lang w:eastAsia="zh-TW"/>
              </w:rPr>
              <w:t>S</w:t>
            </w:r>
            <w:r>
              <w:rPr>
                <w:lang w:eastAsia="zh-TW"/>
              </w:rPr>
              <w:t>D/</w:t>
            </w:r>
            <w:r>
              <w:rPr>
                <w:rFonts w:hint="eastAsia"/>
                <w:lang w:eastAsia="zh-TW"/>
              </w:rPr>
              <w:t>e</w:t>
            </w:r>
            <w:r>
              <w:rPr>
                <w:lang w:eastAsia="zh-TW"/>
              </w:rPr>
              <w:t>MMC</w:t>
            </w:r>
          </w:p>
        </w:tc>
        <w:tc>
          <w:tcPr>
            <w:tcW w:w="3080" w:type="dxa"/>
          </w:tcPr>
          <w:p w14:paraId="41350939" w14:textId="09F82EE5" w:rsidR="0001577A" w:rsidRDefault="001234B4" w:rsidP="00473DCA">
            <w:pPr>
              <w:pStyle w:val="Body"/>
              <w:rPr>
                <w:lang w:eastAsia="zh-TW"/>
              </w:rPr>
            </w:pPr>
            <w:r>
              <w:rPr>
                <w:lang w:eastAsia="zh-TW"/>
              </w:rPr>
              <w:t xml:space="preserve">Card Type, </w:t>
            </w:r>
            <w:r w:rsidRPr="0001577A">
              <w:rPr>
                <w:lang w:eastAsia="zh-TW"/>
              </w:rPr>
              <w:t>Model</w:t>
            </w:r>
            <w:r>
              <w:rPr>
                <w:lang w:eastAsia="zh-TW"/>
              </w:rPr>
              <w:t xml:space="preserve"> </w:t>
            </w:r>
            <w:r w:rsidRPr="0001577A">
              <w:rPr>
                <w:lang w:eastAsia="zh-TW"/>
              </w:rPr>
              <w:t>Name</w:t>
            </w:r>
            <w:r>
              <w:rPr>
                <w:lang w:eastAsia="zh-TW"/>
              </w:rPr>
              <w:t xml:space="preserve">, </w:t>
            </w:r>
            <w:r w:rsidRPr="0001577A">
              <w:rPr>
                <w:lang w:eastAsia="zh-TW"/>
              </w:rPr>
              <w:t>Capacity</w:t>
            </w:r>
          </w:p>
        </w:tc>
        <w:tc>
          <w:tcPr>
            <w:tcW w:w="3189" w:type="dxa"/>
          </w:tcPr>
          <w:p w14:paraId="2AE6B9DC" w14:textId="77777777" w:rsidR="0001577A" w:rsidRDefault="0001577A" w:rsidP="00473DCA">
            <w:pPr>
              <w:pStyle w:val="Body"/>
              <w:rPr>
                <w:lang w:eastAsia="zh-TW"/>
              </w:rPr>
            </w:pPr>
            <w:proofErr w:type="spellStart"/>
            <w:r w:rsidRPr="0001577A">
              <w:rPr>
                <w:lang w:eastAsia="zh-TW"/>
              </w:rPr>
              <w:t>SdEmmcInfo</w:t>
            </w:r>
            <w:r>
              <w:rPr>
                <w:lang w:eastAsia="zh-TW"/>
              </w:rPr>
              <w:t>.c</w:t>
            </w:r>
            <w:proofErr w:type="spellEnd"/>
          </w:p>
          <w:p w14:paraId="2AAF9E15" w14:textId="6C56CE2C" w:rsidR="0001577A" w:rsidRPr="00E704A9" w:rsidRDefault="0001577A" w:rsidP="00473DCA">
            <w:pPr>
              <w:pStyle w:val="Body"/>
              <w:rPr>
                <w:lang w:eastAsia="zh-TW"/>
              </w:rPr>
            </w:pPr>
            <w:proofErr w:type="spellStart"/>
            <w:r w:rsidRPr="0001577A">
              <w:rPr>
                <w:lang w:eastAsia="zh-TW"/>
              </w:rPr>
              <w:t>SdEmmcInfo</w:t>
            </w:r>
            <w:r>
              <w:rPr>
                <w:lang w:eastAsia="zh-TW"/>
              </w:rPr>
              <w:t>.uni</w:t>
            </w:r>
            <w:proofErr w:type="spellEnd"/>
          </w:p>
        </w:tc>
      </w:tr>
    </w:tbl>
    <w:p w14:paraId="7640457C" w14:textId="2E038227" w:rsidR="00033547" w:rsidRDefault="005E4573" w:rsidP="005E4573">
      <w:pPr>
        <w:pStyle w:val="2"/>
        <w:rPr>
          <w:lang w:eastAsia="zh-TW"/>
        </w:rPr>
      </w:pPr>
      <w:bookmarkStart w:id="108" w:name="_Toc151039824"/>
      <w:proofErr w:type="spellStart"/>
      <w:r w:rsidRPr="005E4573">
        <w:rPr>
          <w:lang w:eastAsia="zh-TW"/>
        </w:rPr>
        <w:t>Insyde</w:t>
      </w:r>
      <w:proofErr w:type="spellEnd"/>
      <w:r w:rsidRPr="005E4573">
        <w:rPr>
          <w:lang w:eastAsia="zh-TW"/>
        </w:rPr>
        <w:t xml:space="preserve"> </w:t>
      </w:r>
      <w:proofErr w:type="spellStart"/>
      <w:r w:rsidRPr="005E4573">
        <w:rPr>
          <w:lang w:eastAsia="zh-TW"/>
        </w:rPr>
        <w:t>DeviceInfo</w:t>
      </w:r>
      <w:proofErr w:type="spellEnd"/>
      <w:r w:rsidRPr="005E4573">
        <w:rPr>
          <w:lang w:eastAsia="zh-TW"/>
        </w:rPr>
        <w:t xml:space="preserve"> in </w:t>
      </w:r>
      <w:proofErr w:type="spellStart"/>
      <w:r w:rsidRPr="005E4573">
        <w:rPr>
          <w:lang w:eastAsia="zh-TW"/>
        </w:rPr>
        <w:t>PlatformInfo</w:t>
      </w:r>
      <w:bookmarkEnd w:id="108"/>
      <w:proofErr w:type="spellEnd"/>
    </w:p>
    <w:p w14:paraId="40D1ED32" w14:textId="77777777" w:rsidR="00D77D6A" w:rsidRDefault="00D77D6A" w:rsidP="00D77D6A">
      <w:pPr>
        <w:pStyle w:val="Body"/>
        <w:rPr>
          <w:lang w:eastAsia="zh-TW"/>
        </w:rPr>
      </w:pPr>
      <w:proofErr w:type="spellStart"/>
      <w:r>
        <w:rPr>
          <w:lang w:eastAsia="zh-TW"/>
        </w:rPr>
        <w:t>PlatformInfo</w:t>
      </w:r>
      <w:proofErr w:type="spellEnd"/>
      <w:r>
        <w:rPr>
          <w:lang w:eastAsia="zh-TW"/>
        </w:rPr>
        <w:t xml:space="preserve"> supports custom display of </w:t>
      </w:r>
      <w:proofErr w:type="spellStart"/>
      <w:r>
        <w:rPr>
          <w:lang w:eastAsia="zh-TW"/>
        </w:rPr>
        <w:t>Insyde</w:t>
      </w:r>
      <w:proofErr w:type="spellEnd"/>
      <w:r>
        <w:rPr>
          <w:lang w:eastAsia="zh-TW"/>
        </w:rPr>
        <w:t xml:space="preserve"> </w:t>
      </w:r>
      <w:proofErr w:type="spellStart"/>
      <w:r>
        <w:rPr>
          <w:lang w:eastAsia="zh-TW"/>
        </w:rPr>
        <w:t>DeviceInfo</w:t>
      </w:r>
      <w:proofErr w:type="spellEnd"/>
      <w:r>
        <w:rPr>
          <w:lang w:eastAsia="zh-TW"/>
        </w:rPr>
        <w:t>/DeviceInfo2Token.</w:t>
      </w:r>
    </w:p>
    <w:p w14:paraId="1882DF19" w14:textId="339175AD" w:rsidR="00DA1E5B" w:rsidRDefault="00D77D6A" w:rsidP="009C3C05">
      <w:pPr>
        <w:pStyle w:val="Body"/>
        <w:rPr>
          <w:lang w:eastAsia="zh-TW"/>
        </w:rPr>
      </w:pPr>
      <w:r>
        <w:rPr>
          <w:lang w:eastAsia="zh-TW"/>
        </w:rPr>
        <w:t>The user can define the searched keyword through PcdH2ODeviceInfoAttributeStr to display the corresponding string in front of the device</w:t>
      </w:r>
      <w:r w:rsidR="00DA1E5B">
        <w:rPr>
          <w:lang w:eastAsia="zh-TW"/>
        </w:rPr>
        <w:t>.</w:t>
      </w:r>
    </w:p>
    <w:p w14:paraId="6E5C3CBF" w14:textId="7D701C64" w:rsidR="009C3C05" w:rsidRDefault="009C3C05" w:rsidP="009C3C05">
      <w:pPr>
        <w:pStyle w:val="Body"/>
        <w:rPr>
          <w:lang w:eastAsia="zh-TW"/>
        </w:rPr>
      </w:pPr>
      <w:r>
        <w:rPr>
          <w:rFonts w:hint="eastAsia"/>
          <w:lang w:eastAsia="zh-TW"/>
        </w:rPr>
        <w:t>F</w:t>
      </w:r>
      <w:r>
        <w:rPr>
          <w:lang w:eastAsia="zh-TW"/>
        </w:rPr>
        <w:t>or example:</w:t>
      </w:r>
    </w:p>
    <w:p w14:paraId="50FE1460" w14:textId="2F841D8C" w:rsidR="00016809" w:rsidRDefault="00AA35F7" w:rsidP="009C3C05">
      <w:pPr>
        <w:pStyle w:val="Body"/>
        <w:rPr>
          <w:lang w:eastAsia="zh-TW"/>
        </w:rPr>
      </w:pPr>
      <w:r w:rsidRPr="00AA35F7">
        <w:rPr>
          <w:lang w:eastAsia="zh-TW"/>
        </w:rPr>
        <w:t xml:space="preserve">When PcdH2ODeviceInfoAttributeStr is set to "name", </w:t>
      </w:r>
      <w:proofErr w:type="spellStart"/>
      <w:r w:rsidRPr="00AA35F7">
        <w:rPr>
          <w:lang w:eastAsia="zh-TW"/>
        </w:rPr>
        <w:t>PlatformInfo</w:t>
      </w:r>
      <w:proofErr w:type="spellEnd"/>
      <w:r w:rsidRPr="00AA35F7">
        <w:rPr>
          <w:lang w:eastAsia="zh-TW"/>
        </w:rPr>
        <w:t xml:space="preserve"> driver will add the display according to the string defined by name in the token matching device path.</w:t>
      </w:r>
    </w:p>
    <w:p w14:paraId="64CB7918" w14:textId="68DD6416" w:rsidR="009C3C05" w:rsidRDefault="009C3C05" w:rsidP="009C3C05">
      <w:pPr>
        <w:pStyle w:val="Body"/>
        <w:numPr>
          <w:ilvl w:val="0"/>
          <w:numId w:val="19"/>
        </w:numPr>
        <w:rPr>
          <w:lang w:eastAsia="zh-TW"/>
        </w:rPr>
      </w:pPr>
      <w:r>
        <w:rPr>
          <w:lang w:eastAsia="zh-TW"/>
        </w:rPr>
        <w:t xml:space="preserve">SATA : </w:t>
      </w:r>
      <w:r>
        <w:rPr>
          <w:lang w:eastAsia="zh-TW"/>
        </w:rPr>
        <w:br/>
      </w:r>
      <w:r w:rsidR="003D314B">
        <w:rPr>
          <w:lang w:eastAsia="zh-TW"/>
        </w:rPr>
        <w:br/>
      </w:r>
      <w:r>
        <w:rPr>
          <w:lang w:eastAsia="zh-TW"/>
        </w:rPr>
        <w:t>gH2ODeviceInfo2TokenSpaceGuid.PcdH2ODeviceInfoSata0Port0|{DEVICE_PATH("PciRoot(0x0)/Pci(0x08,0x01)/Pci(0x00,0x02)/Sata(0x00, 0x00, 0x00)"), "name=</w:t>
      </w:r>
      <w:r w:rsidRPr="00AA35F7">
        <w:rPr>
          <w:color w:val="FF0000"/>
          <w:lang w:eastAsia="zh-TW"/>
        </w:rPr>
        <w:t>SATA0 Port0</w:t>
      </w:r>
      <w:r>
        <w:rPr>
          <w:lang w:eastAsia="zh-TW"/>
        </w:rPr>
        <w:t>"}</w:t>
      </w:r>
      <w:r w:rsidR="00AD0D81">
        <w:rPr>
          <w:lang w:eastAsia="zh-TW"/>
        </w:rPr>
        <w:br/>
      </w:r>
      <w:r>
        <w:rPr>
          <w:lang w:eastAsia="zh-TW"/>
        </w:rPr>
        <w:t xml:space="preserve"> gH2ODeviceInfo2TokenSpaceGuid.PcdH2ODeviceInfoSata0Port1|{DEVICE_PATH("PciRoot(0x0)/Pci(0x08,0x01)/Pci(0x00,0x02)/Sata(0x01, 0x00, 0x00)"), "name=</w:t>
      </w:r>
      <w:r w:rsidRPr="00AA35F7">
        <w:rPr>
          <w:color w:val="FF0000"/>
          <w:lang w:eastAsia="zh-TW"/>
        </w:rPr>
        <w:t>SATA0 Port1</w:t>
      </w:r>
      <w:r>
        <w:rPr>
          <w:lang w:eastAsia="zh-TW"/>
        </w:rPr>
        <w:t>"}</w:t>
      </w:r>
      <w:r w:rsidR="00AD0D81">
        <w:rPr>
          <w:lang w:eastAsia="zh-TW"/>
        </w:rPr>
        <w:br/>
      </w:r>
      <w:r w:rsidR="003D314B">
        <w:rPr>
          <w:lang w:eastAsia="zh-TW"/>
        </w:rPr>
        <w:br/>
      </w:r>
      <w:r>
        <w:rPr>
          <w:lang w:eastAsia="zh-TW"/>
        </w:rPr>
        <w:t>gH2ODeviceInfo2TokenSpaceGuid.PcdH2ODeviceInfoSata0Port2|{DEVICE_PATH("PciRoot(0x0)/Pci(0x08,0x01)/Pci(0x00,0x02)/Sata(0x02, 0x00, 0x00)"), "name=</w:t>
      </w:r>
      <w:r w:rsidRPr="00AA35F7">
        <w:rPr>
          <w:color w:val="FF0000"/>
          <w:lang w:eastAsia="zh-TW"/>
        </w:rPr>
        <w:t>SATA0 Port2</w:t>
      </w:r>
      <w:r>
        <w:rPr>
          <w:lang w:eastAsia="zh-TW"/>
        </w:rPr>
        <w:t>"}</w:t>
      </w:r>
      <w:r w:rsidR="003D314B">
        <w:rPr>
          <w:lang w:eastAsia="zh-TW"/>
        </w:rPr>
        <w:br/>
      </w:r>
    </w:p>
    <w:p w14:paraId="6DF6A94B" w14:textId="51C39C74" w:rsidR="00AA35F7" w:rsidRDefault="00AA35F7" w:rsidP="00AA35F7">
      <w:pPr>
        <w:pStyle w:val="Body"/>
        <w:numPr>
          <w:ilvl w:val="0"/>
          <w:numId w:val="19"/>
        </w:numPr>
        <w:rPr>
          <w:lang w:eastAsia="zh-TW"/>
        </w:rPr>
      </w:pPr>
      <w:r>
        <w:rPr>
          <w:rFonts w:hint="eastAsia"/>
          <w:lang w:eastAsia="zh-TW"/>
        </w:rPr>
        <w:t>N</w:t>
      </w:r>
      <w:r>
        <w:rPr>
          <w:lang w:eastAsia="zh-TW"/>
        </w:rPr>
        <w:t>V</w:t>
      </w:r>
      <w:r w:rsidR="00C50537">
        <w:rPr>
          <w:rFonts w:hint="eastAsia"/>
          <w:lang w:eastAsia="zh-TW"/>
        </w:rPr>
        <w:t>ME</w:t>
      </w:r>
      <w:r>
        <w:rPr>
          <w:rFonts w:hint="eastAsia"/>
          <w:lang w:eastAsia="zh-TW"/>
        </w:rPr>
        <w:t xml:space="preserve"> :</w:t>
      </w:r>
      <w:r>
        <w:rPr>
          <w:lang w:eastAsia="zh-TW"/>
        </w:rPr>
        <w:br/>
      </w:r>
      <w:r>
        <w:rPr>
          <w:lang w:eastAsia="zh-TW"/>
        </w:rPr>
        <w:br/>
        <w:t>gH2ODeviceInfo2TokenSpaceGuid.PcdH2ODeviceInfoPciSlot3|{DEVICE_PATH("PciRoot(0x4)/Pci(0x01,0x01)"),                "name=</w:t>
      </w:r>
      <w:r w:rsidRPr="00AA35F7">
        <w:rPr>
          <w:color w:val="FF0000"/>
          <w:lang w:eastAsia="zh-TW"/>
        </w:rPr>
        <w:t>J15</w:t>
      </w:r>
      <w:r>
        <w:rPr>
          <w:lang w:eastAsia="zh-TW"/>
        </w:rPr>
        <w:t xml:space="preserve">",  </w:t>
      </w:r>
      <w:r w:rsidRPr="00AA35F7">
        <w:rPr>
          <w:highlight w:val="yellow"/>
          <w:lang w:eastAsia="zh-TW"/>
        </w:rPr>
        <w:t>"type=</w:t>
      </w:r>
      <w:proofErr w:type="spellStart"/>
      <w:r w:rsidRPr="00AA35F7">
        <w:rPr>
          <w:highlight w:val="yellow"/>
          <w:lang w:eastAsia="zh-TW"/>
        </w:rPr>
        <w:t>nvme</w:t>
      </w:r>
      <w:proofErr w:type="spellEnd"/>
      <w:r w:rsidRPr="00AA35F7">
        <w:rPr>
          <w:highlight w:val="yellow"/>
          <w:lang w:eastAsia="zh-TW"/>
        </w:rPr>
        <w:t>"</w:t>
      </w:r>
      <w:r>
        <w:rPr>
          <w:lang w:eastAsia="zh-TW"/>
        </w:rPr>
        <w:t>}</w:t>
      </w:r>
      <w:r>
        <w:rPr>
          <w:lang w:eastAsia="zh-TW"/>
        </w:rPr>
        <w:br/>
      </w:r>
      <w:r>
        <w:rPr>
          <w:lang w:eastAsia="zh-TW"/>
        </w:rPr>
        <w:br/>
        <w:t>gH2ODeviceInfo2TokenSpaceGuid.PcdH2ODeviceInfoPciSlot4|{DEVICE_PATH("PciRoot(0x4)/Pci(0x01,0x02)"),                "name=</w:t>
      </w:r>
      <w:r w:rsidRPr="00AA35F7">
        <w:rPr>
          <w:color w:val="FF0000"/>
          <w:lang w:eastAsia="zh-TW"/>
        </w:rPr>
        <w:t>J16</w:t>
      </w:r>
      <w:r>
        <w:rPr>
          <w:lang w:eastAsia="zh-TW"/>
        </w:rPr>
        <w:t xml:space="preserve">",  </w:t>
      </w:r>
      <w:r w:rsidRPr="00AA35F7">
        <w:rPr>
          <w:highlight w:val="yellow"/>
          <w:lang w:eastAsia="zh-TW"/>
        </w:rPr>
        <w:t>"type=</w:t>
      </w:r>
      <w:proofErr w:type="spellStart"/>
      <w:r w:rsidRPr="00AA35F7">
        <w:rPr>
          <w:highlight w:val="yellow"/>
          <w:lang w:eastAsia="zh-TW"/>
        </w:rPr>
        <w:t>nvme</w:t>
      </w:r>
      <w:proofErr w:type="spellEnd"/>
      <w:r w:rsidRPr="00AA35F7">
        <w:rPr>
          <w:highlight w:val="yellow"/>
          <w:lang w:eastAsia="zh-TW"/>
        </w:rPr>
        <w:t>"</w:t>
      </w:r>
      <w:r>
        <w:rPr>
          <w:lang w:eastAsia="zh-TW"/>
        </w:rPr>
        <w:t>}</w:t>
      </w:r>
      <w:r>
        <w:rPr>
          <w:lang w:eastAsia="zh-TW"/>
        </w:rPr>
        <w:br/>
        <w:t xml:space="preserve">  gH2ODeviceInfo2TokenSpaceGuid.PcdH2ODeviceInfoPciSlot5|{DEVICE_PATH("PciRoot(0x4)/Pci(0x01,0x03)"),                "name=</w:t>
      </w:r>
      <w:r w:rsidRPr="00AA35F7">
        <w:rPr>
          <w:color w:val="FF0000"/>
          <w:lang w:eastAsia="zh-TW"/>
        </w:rPr>
        <w:t>J19</w:t>
      </w:r>
      <w:r>
        <w:rPr>
          <w:lang w:eastAsia="zh-TW"/>
        </w:rPr>
        <w:t xml:space="preserve">",  </w:t>
      </w:r>
      <w:r w:rsidRPr="00AA35F7">
        <w:rPr>
          <w:highlight w:val="yellow"/>
          <w:lang w:eastAsia="zh-TW"/>
        </w:rPr>
        <w:t>"type=</w:t>
      </w:r>
      <w:proofErr w:type="spellStart"/>
      <w:r w:rsidRPr="00AA35F7">
        <w:rPr>
          <w:highlight w:val="yellow"/>
          <w:lang w:eastAsia="zh-TW"/>
        </w:rPr>
        <w:t>nvme</w:t>
      </w:r>
      <w:proofErr w:type="spellEnd"/>
      <w:r w:rsidRPr="00AA35F7">
        <w:rPr>
          <w:highlight w:val="yellow"/>
          <w:lang w:eastAsia="zh-TW"/>
        </w:rPr>
        <w:t>"</w:t>
      </w:r>
      <w:r>
        <w:rPr>
          <w:lang w:eastAsia="zh-TW"/>
        </w:rPr>
        <w:t>}</w:t>
      </w:r>
      <w:r>
        <w:rPr>
          <w:lang w:eastAsia="zh-TW"/>
        </w:rPr>
        <w:br/>
        <w:t xml:space="preserve">  gH2ODeviceInfo2TokenSpaceGuid.PcdH2ODeviceInfoPciSlot6|{DEVICE_PATH("PciRoot(0x4)/Pci(0x01,0x04)"),                "name=</w:t>
      </w:r>
      <w:r w:rsidRPr="00AA35F7">
        <w:rPr>
          <w:color w:val="FF0000"/>
          <w:lang w:eastAsia="zh-TW"/>
        </w:rPr>
        <w:t>J20</w:t>
      </w:r>
      <w:r>
        <w:rPr>
          <w:lang w:eastAsia="zh-TW"/>
        </w:rPr>
        <w:t xml:space="preserve">",  </w:t>
      </w:r>
      <w:r w:rsidRPr="00AA35F7">
        <w:rPr>
          <w:highlight w:val="yellow"/>
          <w:lang w:eastAsia="zh-TW"/>
        </w:rPr>
        <w:t>"type=</w:t>
      </w:r>
      <w:proofErr w:type="spellStart"/>
      <w:r w:rsidRPr="00AA35F7">
        <w:rPr>
          <w:highlight w:val="yellow"/>
          <w:lang w:eastAsia="zh-TW"/>
        </w:rPr>
        <w:t>nvme</w:t>
      </w:r>
      <w:proofErr w:type="spellEnd"/>
      <w:r w:rsidRPr="00AA35F7">
        <w:rPr>
          <w:highlight w:val="yellow"/>
          <w:lang w:eastAsia="zh-TW"/>
        </w:rPr>
        <w:t>"</w:t>
      </w:r>
      <w:r>
        <w:rPr>
          <w:lang w:eastAsia="zh-TW"/>
        </w:rPr>
        <w:t>}</w:t>
      </w:r>
      <w:r>
        <w:rPr>
          <w:lang w:eastAsia="zh-TW"/>
        </w:rPr>
        <w:br/>
      </w:r>
      <w:r>
        <w:rPr>
          <w:lang w:eastAsia="zh-TW"/>
        </w:rPr>
        <w:br/>
      </w:r>
      <w:r w:rsidRPr="00AA35F7">
        <w:rPr>
          <w:rFonts w:hint="eastAsia"/>
          <w:highlight w:val="yellow"/>
          <w:lang w:eastAsia="zh-TW"/>
        </w:rPr>
        <w:t>No</w:t>
      </w:r>
      <w:r w:rsidRPr="00AA35F7">
        <w:rPr>
          <w:highlight w:val="yellow"/>
          <w:lang w:eastAsia="zh-TW"/>
        </w:rPr>
        <w:t>te: For NVME need to define the “type=</w:t>
      </w:r>
      <w:proofErr w:type="spellStart"/>
      <w:r w:rsidRPr="00AA35F7">
        <w:rPr>
          <w:highlight w:val="yellow"/>
          <w:lang w:eastAsia="zh-TW"/>
        </w:rPr>
        <w:t>nvme</w:t>
      </w:r>
      <w:proofErr w:type="spellEnd"/>
      <w:r w:rsidRPr="00AA35F7">
        <w:rPr>
          <w:highlight w:val="yellow"/>
          <w:lang w:eastAsia="zh-TW"/>
        </w:rPr>
        <w:t>”</w:t>
      </w:r>
      <w:r>
        <w:rPr>
          <w:lang w:eastAsia="zh-TW"/>
        </w:rPr>
        <w:br/>
      </w:r>
    </w:p>
    <w:p w14:paraId="75670AEF" w14:textId="473A06B9" w:rsidR="00AA35F7" w:rsidRDefault="00AA35F7" w:rsidP="00AD0D81">
      <w:pPr>
        <w:pStyle w:val="Body"/>
        <w:numPr>
          <w:ilvl w:val="0"/>
          <w:numId w:val="19"/>
        </w:numPr>
        <w:rPr>
          <w:lang w:eastAsia="zh-TW"/>
        </w:rPr>
      </w:pPr>
      <w:r>
        <w:rPr>
          <w:rFonts w:hint="eastAsia"/>
          <w:lang w:eastAsia="zh-TW"/>
        </w:rPr>
        <w:t>U</w:t>
      </w:r>
      <w:r>
        <w:rPr>
          <w:lang w:eastAsia="zh-TW"/>
        </w:rPr>
        <w:t>SB :</w:t>
      </w:r>
      <w:r>
        <w:rPr>
          <w:lang w:eastAsia="zh-TW"/>
        </w:rPr>
        <w:br/>
      </w:r>
      <w:r>
        <w:rPr>
          <w:lang w:eastAsia="zh-TW"/>
        </w:rPr>
        <w:br/>
      </w:r>
      <w:r w:rsidR="00AD0D81">
        <w:rPr>
          <w:lang w:eastAsia="zh-TW"/>
        </w:rPr>
        <w:t>gH2ODeviceInfo2TokenSpaceGuid.PcdH2ODeviceInfoXhci1Usb2Port0|{DEVICE_PATH("PciRoot(0x</w:t>
      </w:r>
      <w:r w:rsidR="00AD0D81">
        <w:rPr>
          <w:lang w:eastAsia="zh-TW"/>
        </w:rPr>
        <w:lastRenderedPageBreak/>
        <w:t>1)/Pci(0x07,0x01)/Pci(0x00,0x03)/USB(0x00, 0x00)"), "name=</w:t>
      </w:r>
      <w:r w:rsidR="00AD0D81" w:rsidRPr="00AD0D81">
        <w:rPr>
          <w:color w:val="FF0000"/>
          <w:lang w:eastAsia="zh-TW"/>
        </w:rPr>
        <w:t>USB1 Port0</w:t>
      </w:r>
      <w:r w:rsidR="00AD0D81">
        <w:rPr>
          <w:lang w:eastAsia="zh-TW"/>
        </w:rPr>
        <w:t>"}</w:t>
      </w:r>
      <w:r w:rsidR="00AD0D81">
        <w:rPr>
          <w:lang w:eastAsia="zh-TW"/>
        </w:rPr>
        <w:br/>
      </w:r>
      <w:r w:rsidR="00AD0D81">
        <w:rPr>
          <w:lang w:eastAsia="zh-TW"/>
        </w:rPr>
        <w:br/>
        <w:t>gH2ODeviceInfo2TokenSpaceGuid.PcdH2ODeviceInfoXhci1Usb2Port1|{DEVICE_PATH("PciRoot(0x1)/Pci(0x07,0x01)/Pci(0x00,0x03)/USB(0x01, 0x00)"), "name=</w:t>
      </w:r>
      <w:r w:rsidR="00AD0D81" w:rsidRPr="00AD0D81">
        <w:rPr>
          <w:color w:val="FF0000"/>
          <w:lang w:eastAsia="zh-TW"/>
        </w:rPr>
        <w:t>USB1 Port1</w:t>
      </w:r>
      <w:r w:rsidR="00AD0D81">
        <w:rPr>
          <w:lang w:eastAsia="zh-TW"/>
        </w:rPr>
        <w:t>"}</w:t>
      </w:r>
      <w:r w:rsidR="00AD0D81">
        <w:rPr>
          <w:lang w:eastAsia="zh-TW"/>
        </w:rPr>
        <w:br/>
        <w:t xml:space="preserve">  gH2ODeviceInfo2TokenSpaceGuid.PcdH2ODeviceInfoXhci1Usb3Port0|{DEVICE_PATH("PciRoot(0x1)/Pci(0x07,0x01)/Pci(0x00,0x03)/USB(0x02, 0x00)"), "name=</w:t>
      </w:r>
      <w:r w:rsidR="00AD0D81" w:rsidRPr="00AD0D81">
        <w:rPr>
          <w:color w:val="FF0000"/>
          <w:lang w:eastAsia="zh-TW"/>
        </w:rPr>
        <w:t>USB1 Port0</w:t>
      </w:r>
      <w:r w:rsidR="00AD0D81">
        <w:rPr>
          <w:lang w:eastAsia="zh-TW"/>
        </w:rPr>
        <w:t>"}</w:t>
      </w:r>
      <w:r w:rsidR="00AD0D81">
        <w:rPr>
          <w:lang w:eastAsia="zh-TW"/>
        </w:rPr>
        <w:br/>
        <w:t xml:space="preserve">  gH2ODeviceInfo2TokenSpaceGuid.PcdH2ODeviceInfoXhci1Usb3Port1|{DEVICE_PATH("PciRoot(0x1)/Pci(0x07,0x01)/Pci(0x00,0x03)/USB(0x03, 0x00)"), "name=</w:t>
      </w:r>
      <w:r w:rsidR="00AD0D81" w:rsidRPr="00AD0D81">
        <w:rPr>
          <w:color w:val="FF0000"/>
          <w:lang w:eastAsia="zh-TW"/>
        </w:rPr>
        <w:t>USB1 Port1</w:t>
      </w:r>
      <w:r w:rsidR="00AD0D81">
        <w:rPr>
          <w:lang w:eastAsia="zh-TW"/>
        </w:rPr>
        <w:t>"}</w:t>
      </w:r>
    </w:p>
    <w:p w14:paraId="1820BB48" w14:textId="2659409D" w:rsidR="007A23E1" w:rsidRDefault="007A23E1" w:rsidP="007A23E1">
      <w:pPr>
        <w:pStyle w:val="Body"/>
        <w:numPr>
          <w:ilvl w:val="0"/>
          <w:numId w:val="19"/>
        </w:numPr>
        <w:rPr>
          <w:lang w:eastAsia="zh-TW"/>
        </w:rPr>
      </w:pPr>
      <w:proofErr w:type="gramStart"/>
      <w:r>
        <w:rPr>
          <w:lang w:eastAsia="zh-TW"/>
        </w:rPr>
        <w:t>PCIe :</w:t>
      </w:r>
      <w:proofErr w:type="gramEnd"/>
      <w:r>
        <w:rPr>
          <w:lang w:eastAsia="zh-TW"/>
        </w:rPr>
        <w:br/>
      </w:r>
      <w:r>
        <w:rPr>
          <w:lang w:eastAsia="zh-TW"/>
        </w:rPr>
        <w:br/>
        <w:t>gH2ODeviceInfo2TokenSpaceGuid.PcdH2ODeviceInfoPciSlot2|{DEVICE_PATH("PciRoot(0x2)/Pci(0x03,0x01)"),                "name=</w:t>
      </w:r>
      <w:r w:rsidRPr="007A23E1">
        <w:rPr>
          <w:color w:val="FF0000"/>
          <w:lang w:eastAsia="zh-TW"/>
        </w:rPr>
        <w:t>J130 Slot1</w:t>
      </w:r>
      <w:r>
        <w:rPr>
          <w:lang w:eastAsia="zh-TW"/>
        </w:rPr>
        <w:t>", "type=</w:t>
      </w:r>
      <w:proofErr w:type="spellStart"/>
      <w:r>
        <w:rPr>
          <w:lang w:eastAsia="zh-TW"/>
        </w:rPr>
        <w:t>nvme</w:t>
      </w:r>
      <w:proofErr w:type="spellEnd"/>
      <w:r>
        <w:rPr>
          <w:lang w:eastAsia="zh-TW"/>
        </w:rPr>
        <w:t>"}</w:t>
      </w:r>
      <w:r>
        <w:rPr>
          <w:lang w:eastAsia="zh-TW"/>
        </w:rPr>
        <w:br/>
      </w:r>
      <w:r>
        <w:rPr>
          <w:lang w:eastAsia="zh-TW"/>
        </w:rPr>
        <w:br/>
        <w:t>gH2ODeviceInfo2TokenSpaceGuid.PcdH2ODeviceInfoPciSlot3|{DEVICE_PATH("PciRoot(0x2)/Pci(0x03,0x02)"),                "name=</w:t>
      </w:r>
      <w:r w:rsidRPr="007A23E1">
        <w:rPr>
          <w:color w:val="FF0000"/>
          <w:lang w:eastAsia="zh-TW"/>
        </w:rPr>
        <w:t>J130 Slot2</w:t>
      </w:r>
      <w:r>
        <w:rPr>
          <w:lang w:eastAsia="zh-TW"/>
        </w:rPr>
        <w:t>", "type=</w:t>
      </w:r>
      <w:proofErr w:type="spellStart"/>
      <w:r>
        <w:rPr>
          <w:lang w:eastAsia="zh-TW"/>
        </w:rPr>
        <w:t>nvme</w:t>
      </w:r>
      <w:proofErr w:type="spellEnd"/>
      <w:r>
        <w:rPr>
          <w:lang w:eastAsia="zh-TW"/>
        </w:rPr>
        <w:t>"}</w:t>
      </w:r>
      <w:r>
        <w:rPr>
          <w:lang w:eastAsia="zh-TW"/>
        </w:rPr>
        <w:br/>
        <w:t xml:space="preserve">  gH2ODeviceInfo2TokenSpaceGuid.PcdH2ODeviceInfoPciSlot4|{DEVICE_PATH("PciRoot(0x3)/Pci(0x03,0x01)"),                "name=</w:t>
      </w:r>
      <w:r w:rsidRPr="007A23E1">
        <w:rPr>
          <w:color w:val="FF0000"/>
          <w:lang w:eastAsia="zh-TW"/>
        </w:rPr>
        <w:t>J130 Slot3</w:t>
      </w:r>
      <w:r>
        <w:rPr>
          <w:lang w:eastAsia="zh-TW"/>
        </w:rPr>
        <w:t>", "type=</w:t>
      </w:r>
      <w:proofErr w:type="spellStart"/>
      <w:r>
        <w:rPr>
          <w:lang w:eastAsia="zh-TW"/>
        </w:rPr>
        <w:t>nvme</w:t>
      </w:r>
      <w:proofErr w:type="spellEnd"/>
      <w:r>
        <w:rPr>
          <w:lang w:eastAsia="zh-TW"/>
        </w:rPr>
        <w:t>"}</w:t>
      </w:r>
    </w:p>
    <w:p w14:paraId="489F3C81" w14:textId="77777777" w:rsidR="002925D6" w:rsidRDefault="002925D6" w:rsidP="002925D6">
      <w:pPr>
        <w:pStyle w:val="Body"/>
        <w:ind w:left="480"/>
        <w:rPr>
          <w:lang w:eastAsia="zh-TW"/>
        </w:rPr>
      </w:pPr>
    </w:p>
    <w:p w14:paraId="2294C70F" w14:textId="76FAFAE4" w:rsidR="002925D6" w:rsidRDefault="00097AF2" w:rsidP="002925D6">
      <w:pPr>
        <w:pStyle w:val="Body"/>
        <w:numPr>
          <w:ilvl w:val="0"/>
          <w:numId w:val="19"/>
        </w:numPr>
        <w:rPr>
          <w:lang w:eastAsia="zh-TW"/>
        </w:rPr>
      </w:pPr>
      <w:proofErr w:type="gramStart"/>
      <w:r>
        <w:rPr>
          <w:lang w:eastAsia="zh-TW"/>
        </w:rPr>
        <w:t>eMMC :</w:t>
      </w:r>
      <w:proofErr w:type="gramEnd"/>
      <w:r w:rsidR="00896C95">
        <w:rPr>
          <w:lang w:eastAsia="zh-TW"/>
        </w:rPr>
        <w:br/>
      </w:r>
      <w:r w:rsidR="00896C95">
        <w:rPr>
          <w:lang w:eastAsia="zh-TW"/>
        </w:rPr>
        <w:br/>
      </w:r>
      <w:r w:rsidR="00896C95" w:rsidRPr="00896C95">
        <w:rPr>
          <w:lang w:eastAsia="zh-TW"/>
        </w:rPr>
        <w:t>gH2ODeviceInfo2TokenSpaceGuid.PcdH2ODeviceInfoEmmc|{DEVICE_PATH("</w:t>
      </w:r>
      <w:r w:rsidR="00AF2EF3" w:rsidRPr="00AF2EF3">
        <w:rPr>
          <w:lang w:eastAsia="zh-TW"/>
        </w:rPr>
        <w:t>PciRoot(0x0)/Pci(0x1A,0x0)/eMMC(0x0)/Ctrl(0x0)</w:t>
      </w:r>
      <w:r w:rsidR="00896C95" w:rsidRPr="00896C95">
        <w:rPr>
          <w:lang w:eastAsia="zh-TW"/>
        </w:rPr>
        <w:t>"), "name=</w:t>
      </w:r>
      <w:r w:rsidR="00896C95" w:rsidRPr="00896C95">
        <w:rPr>
          <w:color w:val="FF0000"/>
          <w:lang w:eastAsia="zh-TW"/>
        </w:rPr>
        <w:t>Onboard eMMC</w:t>
      </w:r>
      <w:r w:rsidR="00896C95" w:rsidRPr="00896C95">
        <w:rPr>
          <w:lang w:eastAsia="zh-TW"/>
        </w:rPr>
        <w:t xml:space="preserve">", </w:t>
      </w:r>
      <w:r w:rsidR="00896C95" w:rsidRPr="00896C95">
        <w:rPr>
          <w:highlight w:val="yellow"/>
          <w:lang w:eastAsia="zh-TW"/>
        </w:rPr>
        <w:t>"type=</w:t>
      </w:r>
      <w:proofErr w:type="spellStart"/>
      <w:r w:rsidR="00896C95" w:rsidRPr="00896C95">
        <w:rPr>
          <w:highlight w:val="yellow"/>
          <w:lang w:eastAsia="zh-TW"/>
        </w:rPr>
        <w:t>emmc</w:t>
      </w:r>
      <w:proofErr w:type="spellEnd"/>
      <w:r w:rsidR="00896C95" w:rsidRPr="00896C95">
        <w:rPr>
          <w:highlight w:val="yellow"/>
          <w:lang w:eastAsia="zh-TW"/>
        </w:rPr>
        <w:t>"</w:t>
      </w:r>
      <w:r w:rsidR="00896C95" w:rsidRPr="00896C95">
        <w:rPr>
          <w:lang w:eastAsia="zh-TW"/>
        </w:rPr>
        <w:t>}</w:t>
      </w:r>
      <w:r w:rsidR="00896C95">
        <w:rPr>
          <w:lang w:eastAsia="zh-TW"/>
        </w:rPr>
        <w:br/>
      </w:r>
      <w:r w:rsidR="00896C95">
        <w:rPr>
          <w:lang w:eastAsia="zh-TW"/>
        </w:rPr>
        <w:br/>
      </w:r>
      <w:r w:rsidR="00896C95" w:rsidRPr="00AA35F7">
        <w:rPr>
          <w:rFonts w:hint="eastAsia"/>
          <w:highlight w:val="yellow"/>
          <w:lang w:eastAsia="zh-TW"/>
        </w:rPr>
        <w:t>No</w:t>
      </w:r>
      <w:r w:rsidR="00896C95" w:rsidRPr="00AA35F7">
        <w:rPr>
          <w:highlight w:val="yellow"/>
          <w:lang w:eastAsia="zh-TW"/>
        </w:rPr>
        <w:t xml:space="preserve">te: For </w:t>
      </w:r>
      <w:r w:rsidR="00896C95">
        <w:rPr>
          <w:highlight w:val="yellow"/>
          <w:lang w:eastAsia="zh-TW"/>
        </w:rPr>
        <w:t>eMMC</w:t>
      </w:r>
      <w:r w:rsidR="00896C95" w:rsidRPr="00AA35F7">
        <w:rPr>
          <w:highlight w:val="yellow"/>
          <w:lang w:eastAsia="zh-TW"/>
        </w:rPr>
        <w:t xml:space="preserve"> need to define the “type=</w:t>
      </w:r>
      <w:proofErr w:type="spellStart"/>
      <w:r w:rsidR="00896C95" w:rsidRPr="00896C95">
        <w:rPr>
          <w:highlight w:val="yellow"/>
          <w:lang w:eastAsia="zh-TW"/>
        </w:rPr>
        <w:t>emmc</w:t>
      </w:r>
      <w:proofErr w:type="spellEnd"/>
      <w:r w:rsidR="00896C95" w:rsidRPr="00AA35F7">
        <w:rPr>
          <w:highlight w:val="yellow"/>
          <w:lang w:eastAsia="zh-TW"/>
        </w:rPr>
        <w:t>”</w:t>
      </w:r>
    </w:p>
    <w:p w14:paraId="1415C78A" w14:textId="77777777" w:rsidR="002925D6" w:rsidRDefault="002925D6" w:rsidP="002925D6">
      <w:pPr>
        <w:pStyle w:val="Body"/>
        <w:ind w:left="480"/>
        <w:rPr>
          <w:lang w:eastAsia="zh-TW"/>
        </w:rPr>
      </w:pPr>
    </w:p>
    <w:p w14:paraId="0E9D8D6C" w14:textId="76522253" w:rsidR="00896C95" w:rsidRDefault="00896C95" w:rsidP="007A23E1">
      <w:pPr>
        <w:pStyle w:val="Body"/>
        <w:numPr>
          <w:ilvl w:val="0"/>
          <w:numId w:val="19"/>
        </w:numPr>
        <w:rPr>
          <w:lang w:eastAsia="zh-TW"/>
        </w:rPr>
      </w:pPr>
      <w:proofErr w:type="gramStart"/>
      <w:r>
        <w:rPr>
          <w:rFonts w:hint="eastAsia"/>
          <w:lang w:eastAsia="zh-TW"/>
        </w:rPr>
        <w:t>S</w:t>
      </w:r>
      <w:r>
        <w:rPr>
          <w:lang w:eastAsia="zh-TW"/>
        </w:rPr>
        <w:t>D :</w:t>
      </w:r>
      <w:proofErr w:type="gramEnd"/>
      <w:r>
        <w:rPr>
          <w:lang w:eastAsia="zh-TW"/>
        </w:rPr>
        <w:br/>
      </w:r>
      <w:r>
        <w:rPr>
          <w:lang w:eastAsia="zh-TW"/>
        </w:rPr>
        <w:br/>
      </w:r>
      <w:r w:rsidRPr="00896C95">
        <w:rPr>
          <w:lang w:eastAsia="zh-TW"/>
        </w:rPr>
        <w:t>gH2ODeviceInfo2TokenSpaceGuid.PcdH2ODeviceInfoSd|{DEVICE_PATH("PciRoot(0x0)/Pci(0x1A,0x1)/SD(0x0)"), "name=</w:t>
      </w:r>
      <w:r w:rsidRPr="00896C95">
        <w:rPr>
          <w:color w:val="FF0000"/>
          <w:lang w:eastAsia="zh-TW"/>
        </w:rPr>
        <w:t>Onboard SD</w:t>
      </w:r>
      <w:r w:rsidRPr="00896C95">
        <w:rPr>
          <w:lang w:eastAsia="zh-TW"/>
        </w:rPr>
        <w:t xml:space="preserve">", </w:t>
      </w:r>
      <w:r w:rsidRPr="00896C95">
        <w:rPr>
          <w:highlight w:val="yellow"/>
          <w:lang w:eastAsia="zh-TW"/>
        </w:rPr>
        <w:t>"type=</w:t>
      </w:r>
      <w:proofErr w:type="spellStart"/>
      <w:r w:rsidRPr="00896C95">
        <w:rPr>
          <w:highlight w:val="yellow"/>
          <w:lang w:eastAsia="zh-TW"/>
        </w:rPr>
        <w:t>sd</w:t>
      </w:r>
      <w:proofErr w:type="spellEnd"/>
      <w:r w:rsidRPr="00896C95">
        <w:rPr>
          <w:highlight w:val="yellow"/>
          <w:lang w:eastAsia="zh-TW"/>
        </w:rPr>
        <w:t>"</w:t>
      </w:r>
      <w:r w:rsidRPr="00896C95">
        <w:rPr>
          <w:lang w:eastAsia="zh-TW"/>
        </w:rPr>
        <w:t>}</w:t>
      </w:r>
      <w:r>
        <w:rPr>
          <w:lang w:eastAsia="zh-TW"/>
        </w:rPr>
        <w:br/>
      </w:r>
      <w:r>
        <w:rPr>
          <w:lang w:eastAsia="zh-TW"/>
        </w:rPr>
        <w:br/>
      </w:r>
      <w:r w:rsidRPr="00AA35F7">
        <w:rPr>
          <w:rFonts w:hint="eastAsia"/>
          <w:highlight w:val="yellow"/>
          <w:lang w:eastAsia="zh-TW"/>
        </w:rPr>
        <w:t>No</w:t>
      </w:r>
      <w:r w:rsidRPr="00AA35F7">
        <w:rPr>
          <w:highlight w:val="yellow"/>
          <w:lang w:eastAsia="zh-TW"/>
        </w:rPr>
        <w:t xml:space="preserve">te: For </w:t>
      </w:r>
      <w:r>
        <w:rPr>
          <w:rFonts w:hint="eastAsia"/>
          <w:highlight w:val="yellow"/>
          <w:lang w:eastAsia="zh-TW"/>
        </w:rPr>
        <w:t xml:space="preserve">SD </w:t>
      </w:r>
      <w:r w:rsidRPr="00AA35F7">
        <w:rPr>
          <w:highlight w:val="yellow"/>
          <w:lang w:eastAsia="zh-TW"/>
        </w:rPr>
        <w:t>need to define the “type=</w:t>
      </w:r>
      <w:proofErr w:type="spellStart"/>
      <w:r>
        <w:rPr>
          <w:rFonts w:hint="eastAsia"/>
          <w:highlight w:val="yellow"/>
          <w:lang w:eastAsia="zh-TW"/>
        </w:rPr>
        <w:t>s</w:t>
      </w:r>
      <w:r>
        <w:rPr>
          <w:highlight w:val="yellow"/>
          <w:lang w:eastAsia="zh-TW"/>
        </w:rPr>
        <w:t>d</w:t>
      </w:r>
      <w:proofErr w:type="spellEnd"/>
      <w:r w:rsidRPr="00AA35F7">
        <w:rPr>
          <w:highlight w:val="yellow"/>
          <w:lang w:eastAsia="zh-TW"/>
        </w:rPr>
        <w:t>”</w:t>
      </w:r>
    </w:p>
    <w:p w14:paraId="235E3503" w14:textId="5B0C703F" w:rsidR="001914B5" w:rsidRDefault="001914B5" w:rsidP="001914B5">
      <w:pPr>
        <w:pStyle w:val="2"/>
        <w:rPr>
          <w:lang w:eastAsia="zh-TW"/>
        </w:rPr>
      </w:pPr>
      <w:bookmarkStart w:id="109" w:name="_Toc151039825"/>
      <w:r>
        <w:rPr>
          <w:rFonts w:hint="eastAsia"/>
          <w:lang w:eastAsia="zh-TW"/>
        </w:rPr>
        <w:t>B</w:t>
      </w:r>
      <w:r>
        <w:rPr>
          <w:lang w:eastAsia="zh-TW"/>
        </w:rPr>
        <w:t>MC Lan Display</w:t>
      </w:r>
      <w:bookmarkEnd w:id="109"/>
    </w:p>
    <w:p w14:paraId="073B060B" w14:textId="2EE4B888" w:rsidR="001914B5" w:rsidRDefault="00956A32" w:rsidP="001914B5">
      <w:pPr>
        <w:pStyle w:val="Body"/>
        <w:rPr>
          <w:lang w:eastAsia="zh-TW"/>
        </w:rPr>
      </w:pPr>
      <w:r w:rsidRPr="00956A32">
        <w:rPr>
          <w:lang w:eastAsia="zh-TW"/>
        </w:rPr>
        <w:t>Users can modify the display string of BMC Lan in Post Info in a simple way</w:t>
      </w:r>
      <w:r>
        <w:rPr>
          <w:lang w:eastAsia="zh-TW"/>
        </w:rPr>
        <w:t>.</w:t>
      </w:r>
    </w:p>
    <w:p w14:paraId="178803E3" w14:textId="4E8C702C" w:rsidR="00956A32" w:rsidRDefault="00956A32" w:rsidP="001914B5">
      <w:pPr>
        <w:pStyle w:val="Body"/>
        <w:rPr>
          <w:lang w:eastAsia="zh-TW"/>
        </w:rPr>
      </w:pPr>
      <w:r>
        <w:rPr>
          <w:rFonts w:hint="eastAsia"/>
          <w:lang w:eastAsia="zh-TW"/>
        </w:rPr>
        <w:t>F</w:t>
      </w:r>
      <w:r>
        <w:rPr>
          <w:lang w:eastAsia="zh-TW"/>
        </w:rPr>
        <w:t>or example:</w:t>
      </w:r>
    </w:p>
    <w:p w14:paraId="71C15292" w14:textId="77777777" w:rsidR="00956A32" w:rsidRDefault="00956A32" w:rsidP="00956A32">
      <w:pPr>
        <w:pStyle w:val="Body"/>
        <w:rPr>
          <w:lang w:eastAsia="zh-TW"/>
        </w:rPr>
      </w:pPr>
      <w:r>
        <w:rPr>
          <w:lang w:eastAsia="zh-TW"/>
        </w:rPr>
        <w:t xml:space="preserve">gInsydePlatformInfoTokenSpaceGuid.PcdH2OBmcInfoDisplayNameForChannel| </w:t>
      </w:r>
      <w:proofErr w:type="gramStart"/>
      <w:r>
        <w:rPr>
          <w:lang w:eastAsia="zh-TW"/>
        </w:rPr>
        <w:t>{ \</w:t>
      </w:r>
      <w:proofErr w:type="gramEnd"/>
    </w:p>
    <w:p w14:paraId="20898E3F" w14:textId="4EF31BBC" w:rsidR="00956A32" w:rsidRDefault="0030074C" w:rsidP="00956A32">
      <w:pPr>
        <w:pStyle w:val="Body"/>
        <w:rPr>
          <w:lang w:eastAsia="zh-TW"/>
        </w:rPr>
      </w:pPr>
      <w:r>
        <w:rPr>
          <w:noProof/>
          <w:lang w:eastAsia="zh-TW"/>
        </w:rPr>
        <mc:AlternateContent>
          <mc:Choice Requires="wps">
            <w:drawing>
              <wp:anchor distT="0" distB="0" distL="114300" distR="114300" simplePos="0" relativeHeight="251661312" behindDoc="0" locked="0" layoutInCell="1" allowOverlap="1" wp14:anchorId="5F7BDD60" wp14:editId="685C32A3">
                <wp:simplePos x="0" y="0"/>
                <wp:positionH relativeFrom="column">
                  <wp:posOffset>3238500</wp:posOffset>
                </wp:positionH>
                <wp:positionV relativeFrom="paragraph">
                  <wp:posOffset>113665</wp:posOffset>
                </wp:positionV>
                <wp:extent cx="2413000" cy="469900"/>
                <wp:effectExtent l="266700" t="0" r="25400" b="25400"/>
                <wp:wrapNone/>
                <wp:docPr id="23" name="語音泡泡: 圓角矩形 23"/>
                <wp:cNvGraphicFramePr/>
                <a:graphic xmlns:a="http://schemas.openxmlformats.org/drawingml/2006/main">
                  <a:graphicData uri="http://schemas.microsoft.com/office/word/2010/wordprocessingShape">
                    <wps:wsp>
                      <wps:cNvSpPr/>
                      <wps:spPr>
                        <a:xfrm>
                          <a:off x="0" y="0"/>
                          <a:ext cx="2413000" cy="469900"/>
                        </a:xfrm>
                        <a:prstGeom prst="wedgeRoundRectCallout">
                          <a:avLst>
                            <a:gd name="adj1" fmla="val -59597"/>
                            <a:gd name="adj2" fmla="val -31899"/>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CBF3397" w14:textId="28802F30" w:rsidR="0030074C" w:rsidRDefault="0030074C" w:rsidP="0030074C">
                            <w:pPr>
                              <w:jc w:val="center"/>
                              <w:rPr>
                                <w:lang w:eastAsia="zh-TW"/>
                              </w:rPr>
                            </w:pPr>
                            <w:r>
                              <w:rPr>
                                <w:rFonts w:hint="eastAsia"/>
                                <w:lang w:eastAsia="zh-TW"/>
                              </w:rPr>
                              <w:t>B</w:t>
                            </w:r>
                            <w:r>
                              <w:rPr>
                                <w:lang w:eastAsia="zh-TW"/>
                              </w:rPr>
                              <w:t>MC Channel N</w:t>
                            </w:r>
                            <w:r>
                              <w:rPr>
                                <w:rFonts w:hint="eastAsia"/>
                                <w:lang w:eastAsia="zh-TW"/>
                              </w:rPr>
                              <w:t>u</w:t>
                            </w:r>
                            <w:r>
                              <w:rPr>
                                <w:lang w:eastAsia="zh-TW"/>
                              </w:rPr>
                              <w:t>mber, Display Name</w:t>
                            </w:r>
                          </w:p>
                          <w:p w14:paraId="589F0F37" w14:textId="77777777" w:rsidR="0030074C" w:rsidRPr="0030074C" w:rsidRDefault="0030074C" w:rsidP="0030074C">
                            <w:pPr>
                              <w:pStyle w:val="Body"/>
                              <w:rPr>
                                <w:lang w:eastAsia="zh-TW"/>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BDD60" id="語音泡泡: 圓角矩形 23" o:spid="_x0000_s1028" type="#_x0000_t62" style="position:absolute;margin-left:255pt;margin-top:8.95pt;width:190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" adj="-2073,3910" fillcolor="#5b9bd5 [3204]" strokecolor="#1f4d78 [1604]" strokeweight="1pt">
                <v:textbox>
                  <w:txbxContent>
                    <w:p w14:paraId="2CBF3397" w14:textId="28802F30" w:rsidR="0030074C" w:rsidRDefault="0030074C" w:rsidP="0030074C">
                      <w:pPr>
                        <w:jc w:val="center"/>
                        <w:rPr>
                          <w:lang w:eastAsia="zh-TW"/>
                        </w:rPr>
                      </w:pPr>
                      <w:r>
                        <w:rPr>
                          <w:rFonts w:hint="eastAsia"/>
                          <w:lang w:eastAsia="zh-TW"/>
                        </w:rPr>
                        <w:t>B</w:t>
                      </w:r>
                      <w:r>
                        <w:rPr>
                          <w:lang w:eastAsia="zh-TW"/>
                        </w:rPr>
                        <w:t>MC Channel N</w:t>
                      </w:r>
                      <w:r>
                        <w:rPr>
                          <w:rFonts w:hint="eastAsia"/>
                          <w:lang w:eastAsia="zh-TW"/>
                        </w:rPr>
                        <w:t>u</w:t>
                      </w:r>
                      <w:r>
                        <w:rPr>
                          <w:lang w:eastAsia="zh-TW"/>
                        </w:rPr>
                        <w:t>mber, Display Name</w:t>
                      </w:r>
                    </w:p>
                    <w:p w14:paraId="589F0F37" w14:textId="77777777" w:rsidR="0030074C" w:rsidRPr="0030074C" w:rsidRDefault="0030074C" w:rsidP="0030074C">
                      <w:pPr>
                        <w:pStyle w:val="Body"/>
                        <w:rPr>
                          <w:lang w:eastAsia="zh-TW"/>
                        </w:rPr>
                      </w:pPr>
                    </w:p>
                  </w:txbxContent>
                </v:textbox>
              </v:shape>
            </w:pict>
          </mc:Fallback>
        </mc:AlternateContent>
      </w:r>
      <w:r w:rsidR="00956A32">
        <w:rPr>
          <w:lang w:eastAsia="zh-TW"/>
        </w:rPr>
        <w:t xml:space="preserve">    UINT8(</w:t>
      </w:r>
      <w:r w:rsidR="00956A32" w:rsidRPr="00956A32">
        <w:rPr>
          <w:color w:val="FF0000"/>
          <w:lang w:eastAsia="zh-TW"/>
        </w:rPr>
        <w:t>0x01</w:t>
      </w:r>
      <w:proofErr w:type="gramStart"/>
      <w:r w:rsidR="00956A32">
        <w:rPr>
          <w:lang w:eastAsia="zh-TW"/>
        </w:rPr>
        <w:t xml:space="preserve">),   </w:t>
      </w:r>
      <w:proofErr w:type="gramEnd"/>
      <w:r w:rsidR="00956A32">
        <w:rPr>
          <w:lang w:eastAsia="zh-TW"/>
        </w:rPr>
        <w:t xml:space="preserve">  </w:t>
      </w:r>
      <w:proofErr w:type="spellStart"/>
      <w:r w:rsidR="00956A32">
        <w:rPr>
          <w:lang w:eastAsia="zh-TW"/>
        </w:rPr>
        <w:t>L"</w:t>
      </w:r>
      <w:r w:rsidR="00956A32" w:rsidRPr="0030074C">
        <w:rPr>
          <w:color w:val="FF0000"/>
          <w:lang w:eastAsia="zh-TW"/>
        </w:rPr>
        <w:t>Dedicated</w:t>
      </w:r>
      <w:proofErr w:type="spellEnd"/>
      <w:r w:rsidR="00956A32" w:rsidRPr="0030074C">
        <w:rPr>
          <w:color w:val="FF0000"/>
          <w:lang w:eastAsia="zh-TW"/>
        </w:rPr>
        <w:t xml:space="preserve"> LAN Channel</w:t>
      </w:r>
      <w:r w:rsidR="00956A32">
        <w:rPr>
          <w:lang w:eastAsia="zh-TW"/>
        </w:rPr>
        <w:t>", \</w:t>
      </w:r>
    </w:p>
    <w:p w14:paraId="5822CD3E" w14:textId="77777777" w:rsidR="00956A32" w:rsidRDefault="00956A32" w:rsidP="00956A32">
      <w:pPr>
        <w:pStyle w:val="Body"/>
        <w:rPr>
          <w:lang w:eastAsia="zh-TW"/>
        </w:rPr>
      </w:pPr>
      <w:r>
        <w:rPr>
          <w:lang w:eastAsia="zh-TW"/>
        </w:rPr>
        <w:t xml:space="preserve">    UINT8(</w:t>
      </w:r>
      <w:r w:rsidRPr="0030074C">
        <w:rPr>
          <w:color w:val="auto"/>
          <w:lang w:eastAsia="zh-TW"/>
        </w:rPr>
        <w:t>0x08</w:t>
      </w:r>
      <w:proofErr w:type="gramStart"/>
      <w:r>
        <w:rPr>
          <w:lang w:eastAsia="zh-TW"/>
        </w:rPr>
        <w:t xml:space="preserve">),   </w:t>
      </w:r>
      <w:proofErr w:type="gramEnd"/>
      <w:r>
        <w:rPr>
          <w:lang w:eastAsia="zh-TW"/>
        </w:rPr>
        <w:t xml:space="preserve">  </w:t>
      </w:r>
      <w:proofErr w:type="spellStart"/>
      <w:r>
        <w:rPr>
          <w:lang w:eastAsia="zh-TW"/>
        </w:rPr>
        <w:t>L"Shared</w:t>
      </w:r>
      <w:proofErr w:type="spellEnd"/>
      <w:r>
        <w:rPr>
          <w:lang w:eastAsia="zh-TW"/>
        </w:rPr>
        <w:t xml:space="preserve"> LAN Channel" \</w:t>
      </w:r>
    </w:p>
    <w:p w14:paraId="14BFC8F3" w14:textId="3B9676D3" w:rsidR="00956A32" w:rsidRDefault="00956A32" w:rsidP="00956A32">
      <w:pPr>
        <w:pStyle w:val="Body"/>
        <w:rPr>
          <w:lang w:eastAsia="zh-TW"/>
        </w:rPr>
      </w:pPr>
      <w:r>
        <w:rPr>
          <w:lang w:eastAsia="zh-TW"/>
        </w:rPr>
        <w:t xml:space="preserve">  }</w:t>
      </w:r>
    </w:p>
    <w:p w14:paraId="16594B08" w14:textId="7AA0253B" w:rsidR="00885DD4" w:rsidRDefault="00885DD4" w:rsidP="00956A32">
      <w:pPr>
        <w:pStyle w:val="Body"/>
        <w:rPr>
          <w:lang w:eastAsia="zh-TW"/>
        </w:rPr>
      </w:pPr>
    </w:p>
    <w:p w14:paraId="6CC13288" w14:textId="6BC2B06B" w:rsidR="00885DD4" w:rsidRDefault="00885DD4" w:rsidP="00885DD4">
      <w:pPr>
        <w:pStyle w:val="2"/>
        <w:rPr>
          <w:lang w:eastAsia="zh-TW"/>
        </w:rPr>
      </w:pPr>
      <w:bookmarkStart w:id="110" w:name="_Toc151039826"/>
      <w:r>
        <w:rPr>
          <w:lang w:eastAsia="zh-TW"/>
        </w:rPr>
        <w:lastRenderedPageBreak/>
        <w:t>PCI C</w:t>
      </w:r>
      <w:r w:rsidRPr="00885DD4">
        <w:rPr>
          <w:lang w:eastAsia="zh-TW"/>
        </w:rPr>
        <w:t xml:space="preserve">apability </w:t>
      </w:r>
      <w:r>
        <w:rPr>
          <w:lang w:eastAsia="zh-TW"/>
        </w:rPr>
        <w:t>ID Display</w:t>
      </w:r>
      <w:bookmarkEnd w:id="110"/>
    </w:p>
    <w:p w14:paraId="26F6E5F8" w14:textId="7507EF30" w:rsidR="00885DD4" w:rsidRDefault="009615C3" w:rsidP="009615C3">
      <w:pPr>
        <w:pStyle w:val="Body"/>
        <w:rPr>
          <w:lang w:eastAsia="zh-TW"/>
        </w:rPr>
      </w:pPr>
      <w:r w:rsidRPr="009615C3">
        <w:rPr>
          <w:lang w:eastAsia="zh-TW"/>
        </w:rPr>
        <w:t>Users can modify the desired PCI Capability ID to be displayed and the details</w:t>
      </w:r>
      <w:r>
        <w:rPr>
          <w:lang w:eastAsia="zh-TW"/>
        </w:rPr>
        <w:t>.</w:t>
      </w:r>
    </w:p>
    <w:p w14:paraId="4C700AC9" w14:textId="6B12AF94" w:rsidR="009615C3" w:rsidRPr="009615C3" w:rsidRDefault="009615C3" w:rsidP="009615C3">
      <w:pPr>
        <w:pStyle w:val="ab"/>
        <w:rPr>
          <w:i w:val="0"/>
          <w:iCs w:val="0"/>
          <w:sz w:val="20"/>
          <w:szCs w:val="20"/>
        </w:rPr>
      </w:pPr>
      <w:bookmarkStart w:id="111" w:name="_Toc130480704"/>
      <w:r w:rsidRPr="009615C3">
        <w:rPr>
          <w:i w:val="0"/>
          <w:iCs w:val="0"/>
          <w:sz w:val="20"/>
          <w:szCs w:val="20"/>
        </w:rPr>
        <w:t xml:space="preserve">Table </w:t>
      </w:r>
      <w:r w:rsidRPr="009615C3">
        <w:rPr>
          <w:i w:val="0"/>
          <w:iCs w:val="0"/>
          <w:sz w:val="20"/>
          <w:szCs w:val="20"/>
        </w:rPr>
        <w:fldChar w:fldCharType="begin"/>
      </w:r>
      <w:r w:rsidRPr="009615C3">
        <w:rPr>
          <w:i w:val="0"/>
          <w:iCs w:val="0"/>
          <w:sz w:val="20"/>
          <w:szCs w:val="20"/>
        </w:rPr>
        <w:instrText xml:space="preserve"> SEQ Table \* ARABIC </w:instrText>
      </w:r>
      <w:r w:rsidRPr="009615C3">
        <w:rPr>
          <w:i w:val="0"/>
          <w:iCs w:val="0"/>
          <w:sz w:val="20"/>
          <w:szCs w:val="20"/>
        </w:rPr>
        <w:fldChar w:fldCharType="separate"/>
      </w:r>
      <w:r w:rsidRPr="009615C3">
        <w:rPr>
          <w:i w:val="0"/>
          <w:iCs w:val="0"/>
          <w:sz w:val="20"/>
          <w:szCs w:val="20"/>
        </w:rPr>
        <w:t>6</w:t>
      </w:r>
      <w:r w:rsidRPr="009615C3">
        <w:rPr>
          <w:i w:val="0"/>
          <w:iCs w:val="0"/>
          <w:sz w:val="20"/>
          <w:szCs w:val="20"/>
        </w:rPr>
        <w:fldChar w:fldCharType="end"/>
      </w:r>
      <w:r>
        <w:rPr>
          <w:i w:val="0"/>
          <w:iCs w:val="0"/>
          <w:sz w:val="20"/>
          <w:szCs w:val="20"/>
        </w:rPr>
        <w:t>: the c</w:t>
      </w:r>
      <w:r w:rsidRPr="009615C3">
        <w:rPr>
          <w:i w:val="0"/>
          <w:iCs w:val="0"/>
          <w:sz w:val="20"/>
          <w:szCs w:val="20"/>
        </w:rPr>
        <w:t>ustomized modification parameters</w:t>
      </w:r>
      <w:bookmarkEnd w:id="111"/>
    </w:p>
    <w:tbl>
      <w:tblPr>
        <w:tblStyle w:val="af8"/>
        <w:tblW w:w="0" w:type="auto"/>
        <w:tblLook w:val="04A0" w:firstRow="1" w:lastRow="0" w:firstColumn="1" w:lastColumn="0" w:noHBand="0" w:noVBand="1"/>
      </w:tblPr>
      <w:tblGrid>
        <w:gridCol w:w="3116"/>
        <w:gridCol w:w="3117"/>
        <w:gridCol w:w="3117"/>
      </w:tblGrid>
      <w:tr w:rsidR="009615C3" w14:paraId="7D104CBB" w14:textId="77777777" w:rsidTr="0026510C">
        <w:tc>
          <w:tcPr>
            <w:tcW w:w="3116" w:type="dxa"/>
            <w:shd w:val="clear" w:color="auto" w:fill="5B9BD5" w:themeFill="accent1"/>
          </w:tcPr>
          <w:p w14:paraId="0CD6EA48" w14:textId="0CF8E388" w:rsidR="009615C3" w:rsidRPr="009615C3" w:rsidRDefault="009615C3" w:rsidP="009615C3">
            <w:pPr>
              <w:pStyle w:val="Body"/>
              <w:rPr>
                <w:lang w:eastAsia="zh-TW"/>
              </w:rPr>
            </w:pPr>
            <w:r w:rsidRPr="009615C3">
              <w:rPr>
                <w:sz w:val="20"/>
              </w:rPr>
              <w:t>Parameters</w:t>
            </w:r>
            <w:r>
              <w:rPr>
                <w:sz w:val="20"/>
              </w:rPr>
              <w:t xml:space="preserve"> 1</w:t>
            </w:r>
          </w:p>
        </w:tc>
        <w:tc>
          <w:tcPr>
            <w:tcW w:w="3117" w:type="dxa"/>
            <w:shd w:val="clear" w:color="auto" w:fill="5B9BD5" w:themeFill="accent1"/>
          </w:tcPr>
          <w:p w14:paraId="2BE68D92" w14:textId="6E0EA9C7" w:rsidR="009615C3" w:rsidRDefault="009615C3" w:rsidP="009615C3">
            <w:pPr>
              <w:pStyle w:val="Body"/>
              <w:rPr>
                <w:lang w:eastAsia="zh-TW"/>
              </w:rPr>
            </w:pPr>
            <w:r w:rsidRPr="009615C3">
              <w:rPr>
                <w:sz w:val="20"/>
              </w:rPr>
              <w:t>Parameters</w:t>
            </w:r>
            <w:r>
              <w:rPr>
                <w:sz w:val="20"/>
              </w:rPr>
              <w:t xml:space="preserve"> 2</w:t>
            </w:r>
          </w:p>
        </w:tc>
        <w:tc>
          <w:tcPr>
            <w:tcW w:w="3117" w:type="dxa"/>
            <w:shd w:val="clear" w:color="auto" w:fill="5B9BD5" w:themeFill="accent1"/>
          </w:tcPr>
          <w:p w14:paraId="46D1E378" w14:textId="52FCE96D" w:rsidR="009615C3" w:rsidRDefault="009615C3" w:rsidP="009615C3">
            <w:pPr>
              <w:pStyle w:val="Body"/>
              <w:rPr>
                <w:lang w:eastAsia="zh-TW"/>
              </w:rPr>
            </w:pPr>
            <w:r w:rsidRPr="009615C3">
              <w:rPr>
                <w:sz w:val="20"/>
              </w:rPr>
              <w:t>Parameters</w:t>
            </w:r>
            <w:r>
              <w:rPr>
                <w:sz w:val="20"/>
              </w:rPr>
              <w:t xml:space="preserve"> 2</w:t>
            </w:r>
          </w:p>
        </w:tc>
      </w:tr>
      <w:tr w:rsidR="009615C3" w14:paraId="6DD66F85" w14:textId="77777777" w:rsidTr="009615C3">
        <w:tc>
          <w:tcPr>
            <w:tcW w:w="3116" w:type="dxa"/>
          </w:tcPr>
          <w:p w14:paraId="755C8F7A" w14:textId="56A8BBF9" w:rsidR="009615C3" w:rsidRDefault="009615C3" w:rsidP="009615C3">
            <w:pPr>
              <w:pStyle w:val="Body"/>
              <w:rPr>
                <w:lang w:eastAsia="zh-TW"/>
              </w:rPr>
            </w:pPr>
            <w:r w:rsidRPr="009615C3">
              <w:rPr>
                <w:lang w:eastAsia="zh-TW"/>
              </w:rPr>
              <w:t xml:space="preserve">0x00 = </w:t>
            </w:r>
            <w:proofErr w:type="spellStart"/>
            <w:r w:rsidRPr="009615C3">
              <w:rPr>
                <w:lang w:eastAsia="zh-TW"/>
              </w:rPr>
              <w:t>Pci</w:t>
            </w:r>
            <w:proofErr w:type="spellEnd"/>
          </w:p>
        </w:tc>
        <w:tc>
          <w:tcPr>
            <w:tcW w:w="3117" w:type="dxa"/>
          </w:tcPr>
          <w:p w14:paraId="7AF92ABC" w14:textId="4D9634FF" w:rsidR="009615C3" w:rsidRDefault="0026510C" w:rsidP="009615C3">
            <w:pPr>
              <w:pStyle w:val="Body"/>
              <w:rPr>
                <w:lang w:eastAsia="zh-TW"/>
              </w:rPr>
            </w:pPr>
            <w:r w:rsidRPr="0026510C">
              <w:rPr>
                <w:lang w:eastAsia="zh-TW"/>
              </w:rPr>
              <w:t xml:space="preserve">0xXXXX = </w:t>
            </w:r>
            <w:proofErr w:type="spellStart"/>
            <w:r w:rsidRPr="0026510C">
              <w:rPr>
                <w:lang w:eastAsia="zh-TW"/>
              </w:rPr>
              <w:t>CapId</w:t>
            </w:r>
            <w:proofErr w:type="spellEnd"/>
          </w:p>
        </w:tc>
        <w:tc>
          <w:tcPr>
            <w:tcW w:w="3117" w:type="dxa"/>
          </w:tcPr>
          <w:p w14:paraId="43E97265" w14:textId="65641184" w:rsidR="009615C3" w:rsidRDefault="0026510C" w:rsidP="009615C3">
            <w:pPr>
              <w:pStyle w:val="Body"/>
              <w:rPr>
                <w:lang w:eastAsia="zh-TW"/>
              </w:rPr>
            </w:pPr>
            <w:r w:rsidRPr="0026510C">
              <w:rPr>
                <w:lang w:eastAsia="zh-TW"/>
              </w:rPr>
              <w:t>0x00 = Default</w:t>
            </w:r>
          </w:p>
        </w:tc>
      </w:tr>
      <w:tr w:rsidR="009615C3" w14:paraId="5C9083CA" w14:textId="77777777" w:rsidTr="009615C3">
        <w:tc>
          <w:tcPr>
            <w:tcW w:w="3116" w:type="dxa"/>
          </w:tcPr>
          <w:p w14:paraId="5681318F" w14:textId="4A509895" w:rsidR="009615C3" w:rsidRDefault="009615C3" w:rsidP="009615C3">
            <w:pPr>
              <w:pStyle w:val="Body"/>
              <w:rPr>
                <w:lang w:eastAsia="zh-TW"/>
              </w:rPr>
            </w:pPr>
            <w:r w:rsidRPr="009615C3">
              <w:rPr>
                <w:lang w:eastAsia="zh-TW"/>
              </w:rPr>
              <w:t xml:space="preserve">0x01 = </w:t>
            </w:r>
            <w:proofErr w:type="spellStart"/>
            <w:r w:rsidRPr="009615C3">
              <w:rPr>
                <w:lang w:eastAsia="zh-TW"/>
              </w:rPr>
              <w:t>Pcie</w:t>
            </w:r>
            <w:proofErr w:type="spellEnd"/>
          </w:p>
        </w:tc>
        <w:tc>
          <w:tcPr>
            <w:tcW w:w="3117" w:type="dxa"/>
          </w:tcPr>
          <w:p w14:paraId="355718AF" w14:textId="77777777" w:rsidR="009615C3" w:rsidRDefault="009615C3" w:rsidP="009615C3">
            <w:pPr>
              <w:pStyle w:val="Body"/>
              <w:rPr>
                <w:lang w:eastAsia="zh-TW"/>
              </w:rPr>
            </w:pPr>
          </w:p>
        </w:tc>
        <w:tc>
          <w:tcPr>
            <w:tcW w:w="3117" w:type="dxa"/>
          </w:tcPr>
          <w:p w14:paraId="695AD454" w14:textId="7237B687" w:rsidR="009615C3" w:rsidRDefault="0026510C" w:rsidP="009615C3">
            <w:pPr>
              <w:pStyle w:val="Body"/>
              <w:rPr>
                <w:lang w:eastAsia="zh-TW"/>
              </w:rPr>
            </w:pPr>
            <w:r w:rsidRPr="0026510C">
              <w:rPr>
                <w:lang w:eastAsia="zh-TW"/>
              </w:rPr>
              <w:t>0x01 = Hide</w:t>
            </w:r>
          </w:p>
        </w:tc>
      </w:tr>
      <w:tr w:rsidR="009615C3" w14:paraId="67613827" w14:textId="77777777" w:rsidTr="009615C3">
        <w:tc>
          <w:tcPr>
            <w:tcW w:w="3116" w:type="dxa"/>
          </w:tcPr>
          <w:p w14:paraId="2F1CBE17" w14:textId="77777777" w:rsidR="009615C3" w:rsidRDefault="009615C3" w:rsidP="009615C3">
            <w:pPr>
              <w:pStyle w:val="Body"/>
              <w:rPr>
                <w:lang w:eastAsia="zh-TW"/>
              </w:rPr>
            </w:pPr>
          </w:p>
        </w:tc>
        <w:tc>
          <w:tcPr>
            <w:tcW w:w="3117" w:type="dxa"/>
          </w:tcPr>
          <w:p w14:paraId="7CB54CCC" w14:textId="77777777" w:rsidR="009615C3" w:rsidRDefault="009615C3" w:rsidP="009615C3">
            <w:pPr>
              <w:pStyle w:val="Body"/>
              <w:rPr>
                <w:lang w:eastAsia="zh-TW"/>
              </w:rPr>
            </w:pPr>
          </w:p>
        </w:tc>
        <w:tc>
          <w:tcPr>
            <w:tcW w:w="3117" w:type="dxa"/>
          </w:tcPr>
          <w:p w14:paraId="52502326" w14:textId="2595094A" w:rsidR="009615C3" w:rsidRDefault="0026510C" w:rsidP="009615C3">
            <w:pPr>
              <w:pStyle w:val="Body"/>
              <w:rPr>
                <w:lang w:eastAsia="zh-TW"/>
              </w:rPr>
            </w:pPr>
            <w:r w:rsidRPr="0026510C">
              <w:rPr>
                <w:lang w:eastAsia="zh-TW"/>
              </w:rPr>
              <w:t xml:space="preserve">0x02 = </w:t>
            </w:r>
            <w:proofErr w:type="spellStart"/>
            <w:r w:rsidRPr="0026510C">
              <w:rPr>
                <w:lang w:eastAsia="zh-TW"/>
              </w:rPr>
              <w:t>HideIntpnOnly</w:t>
            </w:r>
            <w:proofErr w:type="spellEnd"/>
          </w:p>
        </w:tc>
      </w:tr>
    </w:tbl>
    <w:p w14:paraId="44443E9F" w14:textId="77777777" w:rsidR="009615C3" w:rsidRDefault="009615C3" w:rsidP="009615C3">
      <w:pPr>
        <w:pStyle w:val="Body"/>
        <w:rPr>
          <w:lang w:eastAsia="zh-TW"/>
        </w:rPr>
      </w:pPr>
    </w:p>
    <w:p w14:paraId="4E65C171" w14:textId="62AFD841" w:rsidR="009615C3" w:rsidRDefault="009615C3" w:rsidP="009615C3">
      <w:pPr>
        <w:pStyle w:val="Body"/>
        <w:rPr>
          <w:lang w:eastAsia="zh-TW"/>
        </w:rPr>
      </w:pPr>
      <w:r>
        <w:rPr>
          <w:rFonts w:hint="eastAsia"/>
          <w:lang w:eastAsia="zh-TW"/>
        </w:rPr>
        <w:t>F</w:t>
      </w:r>
      <w:r>
        <w:rPr>
          <w:lang w:eastAsia="zh-TW"/>
        </w:rPr>
        <w:t>or example:</w:t>
      </w:r>
    </w:p>
    <w:p w14:paraId="20943A5C" w14:textId="77777777" w:rsidR="009615C3" w:rsidRDefault="009615C3" w:rsidP="009615C3">
      <w:pPr>
        <w:pStyle w:val="Body"/>
        <w:rPr>
          <w:lang w:eastAsia="zh-TW"/>
        </w:rPr>
      </w:pPr>
      <w:r>
        <w:rPr>
          <w:lang w:eastAsia="zh-TW"/>
        </w:rPr>
        <w:t xml:space="preserve">gInsydePlatformInfoTokenSpaceGuid.PcdH2OPciCapabilityDisplayControl| </w:t>
      </w:r>
      <w:proofErr w:type="gramStart"/>
      <w:r>
        <w:rPr>
          <w:lang w:eastAsia="zh-TW"/>
        </w:rPr>
        <w:t>{ \</w:t>
      </w:r>
      <w:proofErr w:type="gramEnd"/>
    </w:p>
    <w:p w14:paraId="718FB0EA" w14:textId="333DA2D5" w:rsidR="009615C3" w:rsidRDefault="009615C3" w:rsidP="009615C3">
      <w:pPr>
        <w:pStyle w:val="Body"/>
        <w:ind w:firstLineChars="100" w:firstLine="180"/>
        <w:rPr>
          <w:lang w:eastAsia="zh-TW"/>
        </w:rPr>
      </w:pPr>
      <w:r>
        <w:rPr>
          <w:lang w:eastAsia="zh-TW"/>
        </w:rPr>
        <w:t>UINT8(0x00</w:t>
      </w:r>
      <w:proofErr w:type="gramStart"/>
      <w:r>
        <w:rPr>
          <w:lang w:eastAsia="zh-TW"/>
        </w:rPr>
        <w:t xml:space="preserve">),   </w:t>
      </w:r>
      <w:proofErr w:type="gramEnd"/>
      <w:r>
        <w:rPr>
          <w:lang w:eastAsia="zh-TW"/>
        </w:rPr>
        <w:t xml:space="preserve">       UINT16(0x0010),   UINT8(0x02), \ #PCI  Cap (PCI Express)</w:t>
      </w:r>
    </w:p>
    <w:p w14:paraId="3082E484" w14:textId="5E9C8B5C" w:rsidR="009615C3" w:rsidRDefault="009615C3" w:rsidP="009615C3">
      <w:pPr>
        <w:pStyle w:val="Body"/>
        <w:ind w:firstLineChars="100" w:firstLine="180"/>
        <w:rPr>
          <w:lang w:eastAsia="zh-TW"/>
        </w:rPr>
      </w:pPr>
      <w:r>
        <w:rPr>
          <w:lang w:eastAsia="zh-TW"/>
        </w:rPr>
        <w:t>UINT8(0x01</w:t>
      </w:r>
      <w:proofErr w:type="gramStart"/>
      <w:r>
        <w:rPr>
          <w:lang w:eastAsia="zh-TW"/>
        </w:rPr>
        <w:t xml:space="preserve">),   </w:t>
      </w:r>
      <w:proofErr w:type="gramEnd"/>
      <w:r>
        <w:rPr>
          <w:lang w:eastAsia="zh-TW"/>
        </w:rPr>
        <w:t xml:space="preserve">       UINT16(0x0001),   UINT8(0x01), \ #PCIe Cap (Advanced Error Reporting)</w:t>
      </w:r>
    </w:p>
    <w:p w14:paraId="288557D3" w14:textId="369B3B4A" w:rsidR="009615C3" w:rsidRDefault="009615C3" w:rsidP="009615C3">
      <w:pPr>
        <w:pStyle w:val="Body"/>
        <w:ind w:firstLineChars="100" w:firstLine="180"/>
        <w:rPr>
          <w:lang w:eastAsia="zh-TW"/>
        </w:rPr>
      </w:pPr>
      <w:r>
        <w:rPr>
          <w:lang w:eastAsia="zh-TW"/>
        </w:rPr>
        <w:t>UINT8(0x01</w:t>
      </w:r>
      <w:proofErr w:type="gramStart"/>
      <w:r>
        <w:rPr>
          <w:lang w:eastAsia="zh-TW"/>
        </w:rPr>
        <w:t xml:space="preserve">),   </w:t>
      </w:r>
      <w:proofErr w:type="gramEnd"/>
      <w:r>
        <w:rPr>
          <w:lang w:eastAsia="zh-TW"/>
        </w:rPr>
        <w:t xml:space="preserve">       UINT16(0x000D),   UINT8(0x02), \ #PCIe Cap (Access Control Services)</w:t>
      </w:r>
    </w:p>
    <w:p w14:paraId="1E86F227" w14:textId="7C3E4AD0" w:rsidR="009615C3" w:rsidRDefault="009615C3" w:rsidP="009615C3">
      <w:pPr>
        <w:pStyle w:val="Body"/>
        <w:ind w:firstLineChars="100" w:firstLine="180"/>
        <w:rPr>
          <w:lang w:eastAsia="zh-TW"/>
        </w:rPr>
      </w:pPr>
      <w:r>
        <w:rPr>
          <w:lang w:eastAsia="zh-TW"/>
        </w:rPr>
        <w:t>UINT8(0x00</w:t>
      </w:r>
      <w:proofErr w:type="gramStart"/>
      <w:r>
        <w:rPr>
          <w:lang w:eastAsia="zh-TW"/>
        </w:rPr>
        <w:t xml:space="preserve">),   </w:t>
      </w:r>
      <w:proofErr w:type="gramEnd"/>
      <w:r>
        <w:rPr>
          <w:lang w:eastAsia="zh-TW"/>
        </w:rPr>
        <w:t xml:space="preserve">       UINT16(0x0009),   UINT8(0x01), \ #PCI  Cap (Vendor Specific)</w:t>
      </w:r>
    </w:p>
    <w:p w14:paraId="3A0473FF" w14:textId="7CC911F5" w:rsidR="009615C3" w:rsidRDefault="009615C3" w:rsidP="009615C3">
      <w:pPr>
        <w:pStyle w:val="Body"/>
        <w:ind w:firstLineChars="100" w:firstLine="180"/>
        <w:rPr>
          <w:lang w:eastAsia="zh-TW"/>
        </w:rPr>
      </w:pPr>
      <w:r>
        <w:rPr>
          <w:lang w:eastAsia="zh-TW"/>
        </w:rPr>
        <w:t>UINT8(0x00</w:t>
      </w:r>
      <w:proofErr w:type="gramStart"/>
      <w:r>
        <w:rPr>
          <w:lang w:eastAsia="zh-TW"/>
        </w:rPr>
        <w:t xml:space="preserve">),   </w:t>
      </w:r>
      <w:proofErr w:type="gramEnd"/>
      <w:r>
        <w:rPr>
          <w:lang w:eastAsia="zh-TW"/>
        </w:rPr>
        <w:t xml:space="preserve">       UINT16(0x0011),   UINT8(0x00)  \ #PCI  Cap (MSI-X)</w:t>
      </w:r>
    </w:p>
    <w:p w14:paraId="0F081DFE" w14:textId="77801996" w:rsidR="009615C3" w:rsidRPr="00885DD4" w:rsidRDefault="009615C3" w:rsidP="009615C3">
      <w:pPr>
        <w:pStyle w:val="Body"/>
        <w:ind w:firstLineChars="100" w:firstLine="180"/>
        <w:rPr>
          <w:lang w:eastAsia="zh-TW"/>
        </w:rPr>
      </w:pPr>
      <w:r>
        <w:rPr>
          <w:lang w:eastAsia="zh-TW"/>
        </w:rPr>
        <w:t>}</w:t>
      </w:r>
    </w:p>
    <w:sectPr w:rsidR="009615C3" w:rsidRPr="00885DD4">
      <w:headerReference w:type="even" r:id="rId35"/>
      <w:headerReference w:type="default" r:id="rId36"/>
      <w:footerReference w:type="even" r:id="rId37"/>
      <w:footerReference w:type="default" r:id="rId38"/>
      <w:headerReference w:type="first" r:id="rId39"/>
      <w:footerReference w:type="first" r:id="rId40"/>
      <w:pgSz w:w="12240" w:h="15840"/>
      <w:pgMar w:top="1440" w:right="1440" w:bottom="1440" w:left="1440" w:header="835" w:footer="1238"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01262E" w14:textId="77777777" w:rsidR="00CC5984" w:rsidRDefault="00CC5984">
      <w:pPr>
        <w:spacing w:before="0"/>
      </w:pPr>
      <w:r>
        <w:separator/>
      </w:r>
    </w:p>
  </w:endnote>
  <w:endnote w:type="continuationSeparator" w:id="0">
    <w:p w14:paraId="78F64E43" w14:textId="77777777" w:rsidR="00CC5984" w:rsidRDefault="00CC5984">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Liberation Sans">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3A97A" w14:textId="77777777" w:rsidR="007369CC" w:rsidRDefault="007369CC">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682FC" w14:textId="77777777" w:rsidR="00DA21EA" w:rsidRDefault="00640936" w:rsidP="00640936">
    <w:pPr>
      <w:pStyle w:val="ac"/>
      <w:tabs>
        <w:tab w:val="clear" w:pos="7920"/>
        <w:tab w:val="right" w:pos="1701"/>
      </w:tabs>
      <w:jc w:val="right"/>
    </w:pPr>
    <w:r w:rsidRPr="00640936">
      <w:rPr>
        <w:b/>
        <w:color w:val="0070C0"/>
      </w:rPr>
      <w:t>Company</w:t>
    </w:r>
    <w:r w:rsidRPr="00640936">
      <w:rPr>
        <w:b/>
      </w:rPr>
      <w:t xml:space="preserve"> Confidential</w:t>
    </w:r>
    <w:r>
      <w:tab/>
    </w:r>
    <w:r>
      <w:tab/>
    </w:r>
    <w:r>
      <w:tab/>
    </w:r>
    <w:r>
      <w:tab/>
    </w:r>
    <w:r>
      <w:tab/>
    </w:r>
    <w:r>
      <w:tab/>
    </w:r>
    <w:r>
      <w:tab/>
    </w:r>
    <w:r>
      <w:tab/>
    </w:r>
    <w:r>
      <w:tab/>
    </w:r>
    <w:r>
      <w:tab/>
    </w:r>
    <w:r>
      <w:tab/>
    </w:r>
    <w:r>
      <w:fldChar w:fldCharType="begin"/>
    </w:r>
    <w:r>
      <w:instrText xml:space="preserve"> PAGE   \* MERGEFORMAT </w:instrText>
    </w:r>
    <w:r>
      <w:fldChar w:fldCharType="separate"/>
    </w:r>
    <w:r w:rsidR="00064CA0">
      <w:rPr>
        <w:noProof/>
      </w:rPr>
      <w:t>2</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A0651" w14:textId="77777777" w:rsidR="00E0137A" w:rsidRDefault="00E0137A" w:rsidP="00E0137A">
    <w:pPr>
      <w:pStyle w:val="ac"/>
      <w:jc w:val="right"/>
    </w:pPr>
    <w:r>
      <w:rPr>
        <w:b/>
        <w:color w:val="0070C0"/>
      </w:rPr>
      <w:t xml:space="preserve">                                     </w:t>
    </w:r>
    <w:r w:rsidRPr="00640936">
      <w:rPr>
        <w:b/>
        <w:color w:val="0070C0"/>
      </w:rPr>
      <w:t>Company</w:t>
    </w:r>
    <w:r w:rsidRPr="00640936">
      <w:rPr>
        <w:b/>
      </w:rPr>
      <w:t xml:space="preserve"> Confidential</w:t>
    </w:r>
    <w:r>
      <w:tab/>
    </w:r>
    <w:r>
      <w:fldChar w:fldCharType="begin"/>
    </w:r>
    <w:r>
      <w:instrText>PAGE   \* MERGEFORMAT</w:instrText>
    </w:r>
    <w:r>
      <w:fldChar w:fldCharType="separate"/>
    </w:r>
    <w:r>
      <w:rPr>
        <w:lang w:val="zh-TW" w:eastAsia="zh-TW"/>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1DDDB" w14:textId="77777777" w:rsidR="00DA21EA" w:rsidRDefault="00DA21EA"/>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82B88" w14:textId="77777777" w:rsidR="00640936" w:rsidRDefault="00640936" w:rsidP="00640936">
    <w:pPr>
      <w:pStyle w:val="ac"/>
      <w:tabs>
        <w:tab w:val="clear" w:pos="7920"/>
        <w:tab w:val="right" w:pos="1701"/>
      </w:tabs>
      <w:jc w:val="right"/>
    </w:pPr>
    <w:r w:rsidRPr="00640936">
      <w:rPr>
        <w:b/>
        <w:color w:val="0070C0"/>
      </w:rPr>
      <w:t>Company</w:t>
    </w:r>
    <w:r w:rsidRPr="00640936">
      <w:rPr>
        <w:b/>
      </w:rPr>
      <w:t xml:space="preserve"> Confidential</w:t>
    </w:r>
    <w:r>
      <w:tab/>
    </w:r>
    <w:r>
      <w:tab/>
    </w:r>
    <w:r>
      <w:tab/>
    </w:r>
    <w:r>
      <w:tab/>
    </w:r>
    <w:r>
      <w:tab/>
    </w:r>
    <w:r>
      <w:tab/>
    </w:r>
    <w:r>
      <w:tab/>
    </w:r>
    <w:r>
      <w:tab/>
    </w:r>
    <w:r>
      <w:tab/>
    </w:r>
    <w:r>
      <w:tab/>
    </w:r>
    <w:r>
      <w:tab/>
    </w:r>
    <w:r>
      <w:fldChar w:fldCharType="begin"/>
    </w:r>
    <w:r>
      <w:instrText xml:space="preserve"> PAGE   \* MERGEFORMAT </w:instrText>
    </w:r>
    <w:r>
      <w:fldChar w:fldCharType="separate"/>
    </w:r>
    <w:r w:rsidR="00064CA0">
      <w:rPr>
        <w:noProof/>
      </w:rPr>
      <w:t>11</w:t>
    </w:r>
    <w:r>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93FB2" w14:textId="77777777" w:rsidR="00DA21EA" w:rsidRDefault="00DA21E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99AFAD" w14:textId="77777777" w:rsidR="00CC5984" w:rsidRDefault="00CC5984">
      <w:pPr>
        <w:spacing w:before="0"/>
      </w:pPr>
      <w:r>
        <w:separator/>
      </w:r>
    </w:p>
  </w:footnote>
  <w:footnote w:type="continuationSeparator" w:id="0">
    <w:p w14:paraId="510E4024" w14:textId="77777777" w:rsidR="00CC5984" w:rsidRDefault="00CC5984">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C0ACE" w14:textId="77777777" w:rsidR="007369CC" w:rsidRDefault="007369CC">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D3012" w14:textId="77777777" w:rsidR="00DA21EA" w:rsidRDefault="00064CA0">
    <w:pPr>
      <w:pStyle w:val="af0"/>
      <w:tabs>
        <w:tab w:val="clear" w:pos="4320"/>
        <w:tab w:val="clear" w:pos="8640"/>
        <w:tab w:val="center" w:pos="3290"/>
        <w:tab w:val="right" w:pos="7900"/>
      </w:tabs>
      <w:spacing w:before="40" w:line="160" w:lineRule="atLeast"/>
      <w:ind w:left="-1440" w:right="60"/>
      <w:jc w:val="right"/>
    </w:pPr>
    <w:r>
      <w:rPr>
        <w:i w:val="0"/>
        <w:noProof/>
        <w:lang w:eastAsia="en-US"/>
      </w:rPr>
      <w:drawing>
        <wp:anchor distT="0" distB="0" distL="114935" distR="114935" simplePos="0" relativeHeight="251657216" behindDoc="0" locked="0" layoutInCell="1" allowOverlap="1" wp14:anchorId="13C4F45A" wp14:editId="05DEE183">
          <wp:simplePos x="0" y="0"/>
          <wp:positionH relativeFrom="margin">
            <wp:posOffset>-228600</wp:posOffset>
          </wp:positionH>
          <wp:positionV relativeFrom="paragraph">
            <wp:posOffset>-75565</wp:posOffset>
          </wp:positionV>
          <wp:extent cx="1151255" cy="274955"/>
          <wp:effectExtent l="0" t="0" r="0" b="0"/>
          <wp:wrapNone/>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l="-278" t="-1158" r="-278" b="-1158"/>
                  <a:stretch>
                    <a:fillRect/>
                  </a:stretch>
                </pic:blipFill>
                <pic:spPr bwMode="auto">
                  <a:xfrm>
                    <a:off x="0" y="0"/>
                    <a:ext cx="1151255" cy="274955"/>
                  </a:xfrm>
                  <a:prstGeom prst="rect">
                    <a:avLst/>
                  </a:prstGeom>
                  <a:solidFill>
                    <a:srgbClr val="FFFFFF">
                      <a:alpha val="0"/>
                    </a:srgbClr>
                  </a:solidFill>
                  <a:ln>
                    <a:noFill/>
                  </a:ln>
                </pic:spPr>
              </pic:pic>
            </a:graphicData>
          </a:graphic>
          <wp14:sizeRelH relativeFrom="page">
            <wp14:pctWidth>0</wp14:pctWidth>
          </wp14:sizeRelH>
          <wp14:sizeRelV relativeFrom="page">
            <wp14:pctHeight>0</wp14:pctHeight>
          </wp14:sizeRelV>
        </wp:anchor>
      </w:drawing>
    </w:r>
  </w:p>
  <w:p w14:paraId="1279E30E" w14:textId="77777777" w:rsidR="00DA21EA" w:rsidRDefault="00DA21EA">
    <w:pPr>
      <w:pStyle w:val="af0"/>
      <w:tabs>
        <w:tab w:val="clear" w:pos="4320"/>
        <w:tab w:val="clear" w:pos="8640"/>
        <w:tab w:val="center" w:pos="3290"/>
      </w:tabs>
      <w:spacing w:before="40" w:line="160" w:lineRule="atLeast"/>
      <w:ind w:left="20" w:right="60" w:hanging="1320"/>
      <w:rPr>
        <w:i w:val="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7B1D9" w14:textId="77777777" w:rsidR="007369CC" w:rsidRDefault="007369CC">
    <w:pPr>
      <w:pStyle w:val="af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79D4B" w14:textId="77777777" w:rsidR="00DA21EA" w:rsidRDefault="00DA21EA"/>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79C80" w14:textId="77777777" w:rsidR="00DA21EA" w:rsidRDefault="00064CA0">
    <w:pPr>
      <w:pStyle w:val="af0"/>
      <w:tabs>
        <w:tab w:val="clear" w:pos="4320"/>
        <w:tab w:val="clear" w:pos="8640"/>
        <w:tab w:val="center" w:pos="3290"/>
        <w:tab w:val="right" w:pos="7900"/>
      </w:tabs>
      <w:spacing w:before="40" w:line="160" w:lineRule="atLeast"/>
      <w:ind w:left="-1440" w:right="60"/>
      <w:jc w:val="right"/>
    </w:pPr>
    <w:r>
      <w:rPr>
        <w:i w:val="0"/>
        <w:noProof/>
        <w:lang w:eastAsia="en-US"/>
      </w:rPr>
      <w:drawing>
        <wp:anchor distT="0" distB="0" distL="114935" distR="114935" simplePos="0" relativeHeight="251658240" behindDoc="0" locked="0" layoutInCell="1" allowOverlap="1" wp14:anchorId="527E16A3" wp14:editId="4A373FF5">
          <wp:simplePos x="0" y="0"/>
          <wp:positionH relativeFrom="margin">
            <wp:posOffset>-228600</wp:posOffset>
          </wp:positionH>
          <wp:positionV relativeFrom="paragraph">
            <wp:posOffset>-75565</wp:posOffset>
          </wp:positionV>
          <wp:extent cx="1151255" cy="27495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l="-278" t="-1158" r="-278" b="-1158"/>
                  <a:stretch>
                    <a:fillRect/>
                  </a:stretch>
                </pic:blipFill>
                <pic:spPr bwMode="auto">
                  <a:xfrm>
                    <a:off x="0" y="0"/>
                    <a:ext cx="1151255" cy="274955"/>
                  </a:xfrm>
                  <a:prstGeom prst="rect">
                    <a:avLst/>
                  </a:prstGeom>
                  <a:solidFill>
                    <a:srgbClr val="FFFFFF">
                      <a:alpha val="0"/>
                    </a:srgbClr>
                  </a:solidFill>
                  <a:ln>
                    <a:noFill/>
                  </a:ln>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8AD85" w14:textId="77777777" w:rsidR="00DA21EA" w:rsidRDefault="00DA21E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C0448138"/>
    <w:lvl w:ilvl="0">
      <w:start w:val="1"/>
      <w:numFmt w:val="decimal"/>
      <w:pStyle w:val="1"/>
      <w:lvlText w:val="%1"/>
      <w:lvlJc w:val="left"/>
      <w:pPr>
        <w:tabs>
          <w:tab w:val="num" w:pos="0"/>
        </w:tabs>
        <w:ind w:left="0" w:hanging="1300"/>
      </w:pPr>
    </w:lvl>
    <w:lvl w:ilvl="1">
      <w:start w:val="1"/>
      <w:numFmt w:val="decimal"/>
      <w:pStyle w:val="2"/>
      <w:lvlText w:val="%1.%2"/>
      <w:lvlJc w:val="left"/>
      <w:pPr>
        <w:tabs>
          <w:tab w:val="num" w:pos="2717"/>
        </w:tabs>
        <w:ind w:left="2717" w:hanging="1300"/>
      </w:pPr>
    </w:lvl>
    <w:lvl w:ilvl="2">
      <w:start w:val="1"/>
      <w:numFmt w:val="decimal"/>
      <w:pStyle w:val="3"/>
      <w:lvlText w:val="%1.%2.%3"/>
      <w:lvlJc w:val="left"/>
      <w:pPr>
        <w:tabs>
          <w:tab w:val="num" w:pos="1300"/>
        </w:tabs>
        <w:ind w:left="1300" w:hanging="1300"/>
      </w:pPr>
      <w:rPr>
        <w:lang w:bidi="x-none"/>
      </w:rPr>
    </w:lvl>
    <w:lvl w:ilvl="3">
      <w:start w:val="1"/>
      <w:numFmt w:val="decimal"/>
      <w:pStyle w:val="4"/>
      <w:lvlText w:val="%1.%2.%3.%4"/>
      <w:lvlJc w:val="left"/>
      <w:pPr>
        <w:tabs>
          <w:tab w:val="num" w:pos="500"/>
        </w:tabs>
        <w:ind w:left="0" w:hanging="1300"/>
      </w:pPr>
      <w:rPr>
        <w:rFonts w:hint="default"/>
      </w:rPr>
    </w:lvl>
    <w:lvl w:ilvl="4">
      <w:start w:val="1"/>
      <w:numFmt w:val="decimal"/>
      <w:pStyle w:val="5"/>
      <w:lvlText w:val="%1.%2.%3.%4.%5"/>
      <w:lvlJc w:val="left"/>
      <w:pPr>
        <w:tabs>
          <w:tab w:val="num" w:pos="860"/>
        </w:tabs>
        <w:ind w:left="0" w:hanging="1300"/>
      </w:pPr>
      <w:rPr>
        <w:rFonts w:hint="default"/>
      </w:r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decimal"/>
      <w:pStyle w:val="Heading10"/>
      <w:lvlText w:val="%1"/>
      <w:lvlJc w:val="left"/>
      <w:pPr>
        <w:tabs>
          <w:tab w:val="num" w:pos="0"/>
        </w:tabs>
        <w:ind w:left="0" w:hanging="1300"/>
      </w:pPr>
    </w:lvl>
    <w:lvl w:ilvl="1">
      <w:start w:val="1"/>
      <w:numFmt w:val="decimal"/>
      <w:lvlText w:val="%1.%2"/>
      <w:lvlJc w:val="left"/>
      <w:pPr>
        <w:tabs>
          <w:tab w:val="num" w:pos="1480"/>
        </w:tabs>
        <w:ind w:left="1480" w:hanging="1300"/>
      </w:pPr>
    </w:lvl>
    <w:lvl w:ilvl="2">
      <w:start w:val="1"/>
      <w:numFmt w:val="decimal"/>
      <w:lvlText w:val="%1.%2.%3"/>
      <w:lvlJc w:val="left"/>
      <w:pPr>
        <w:tabs>
          <w:tab w:val="num" w:pos="0"/>
        </w:tabs>
        <w:ind w:left="0" w:hanging="1300"/>
      </w:pPr>
      <w:rPr>
        <w:rFonts w:cs="Times New Roman" w:hint="default"/>
        <w:b/>
        <w:bCs w:val="0"/>
        <w:i w:val="0"/>
        <w:iCs w:val="0"/>
        <w:caps w:val="0"/>
        <w:smallCaps w:val="0"/>
        <w:strike w:val="0"/>
        <w:dstrike w:val="0"/>
        <w:vanish w:val="0"/>
        <w:color w:val="000000"/>
        <w:spacing w:val="0"/>
        <w:kern w:val="0"/>
        <w:position w:val="0"/>
        <w:sz w:val="24"/>
        <w:u w:val="none"/>
        <w:vertAlign w:val="baseline"/>
        <w:em w:val="none"/>
        <w:lang w:val="x-none" w:bidi="x-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500"/>
        </w:tabs>
        <w:ind w:left="0" w:hanging="1300"/>
      </w:pPr>
      <w:rPr>
        <w:rFonts w:hint="default"/>
      </w:rPr>
    </w:lvl>
    <w:lvl w:ilvl="4">
      <w:start w:val="1"/>
      <w:numFmt w:val="decimal"/>
      <w:lvlText w:val="%1.%2.%3.%4.%5"/>
      <w:lvlJc w:val="left"/>
      <w:pPr>
        <w:tabs>
          <w:tab w:val="num" w:pos="860"/>
        </w:tabs>
        <w:ind w:left="0" w:hanging="1300"/>
      </w:pPr>
      <w:rPr>
        <w:rFonts w:hint="default"/>
      </w:r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0000003"/>
    <w:multiLevelType w:val="multilevel"/>
    <w:tmpl w:val="00000003"/>
    <w:name w:val="WW8Num3"/>
    <w:lvl w:ilvl="0">
      <w:start w:val="1"/>
      <w:numFmt w:val="decimal"/>
      <w:lvlText w:val="%1"/>
      <w:lvlJc w:val="left"/>
      <w:pPr>
        <w:tabs>
          <w:tab w:val="num" w:pos="0"/>
        </w:tabs>
        <w:ind w:left="0" w:hanging="1300"/>
      </w:pPr>
      <w:rPr>
        <w:rFonts w:hint="default"/>
      </w:rPr>
    </w:lvl>
    <w:lvl w:ilvl="1">
      <w:start w:val="1"/>
      <w:numFmt w:val="decimal"/>
      <w:lvlText w:val="%1.%2"/>
      <w:lvlJc w:val="left"/>
      <w:pPr>
        <w:tabs>
          <w:tab w:val="num" w:pos="1480"/>
        </w:tabs>
        <w:ind w:left="1480" w:hanging="1300"/>
      </w:pPr>
      <w:rPr>
        <w:rFonts w:cs="Times New Roman" w:hint="default"/>
        <w:b/>
        <w:bCs w:val="0"/>
        <w:i w:val="0"/>
        <w:iCs w:val="0"/>
        <w:caps w:val="0"/>
        <w:smallCaps w:val="0"/>
        <w:strike w:val="0"/>
        <w:dstrike w:val="0"/>
        <w:vanish w:val="0"/>
        <w:color w:val="000000"/>
        <w:spacing w:val="0"/>
        <w:kern w:val="0"/>
        <w:position w:val="0"/>
        <w:sz w:val="28"/>
        <w:u w:val="none"/>
        <w:vertAlign w:val="baseline"/>
        <w:em w:val="none"/>
        <w:lang w:val="x-none" w:bidi="x-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0"/>
        </w:tabs>
        <w:ind w:left="0" w:hanging="1300"/>
      </w:pPr>
      <w:rPr>
        <w:rFonts w:cs="Times New Roman" w:hint="default"/>
        <w:b/>
        <w:bCs w:val="0"/>
        <w:i w:val="0"/>
        <w:iCs w:val="0"/>
        <w:caps w:val="0"/>
        <w:smallCaps w:val="0"/>
        <w:strike w:val="0"/>
        <w:dstrike w:val="0"/>
        <w:vanish w:val="0"/>
        <w:color w:val="000000"/>
        <w:spacing w:val="0"/>
        <w:kern w:val="0"/>
        <w:position w:val="0"/>
        <w:sz w:val="24"/>
        <w:u w:val="none"/>
        <w:vertAlign w:val="baseline"/>
        <w:em w:val="none"/>
        <w:lang w:val="x-none" w:bidi="x-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500"/>
        </w:tabs>
        <w:ind w:left="0" w:hanging="1300"/>
      </w:pPr>
      <w:rPr>
        <w:rFonts w:hint="default"/>
      </w:rPr>
    </w:lvl>
    <w:lvl w:ilvl="4">
      <w:start w:val="1"/>
      <w:numFmt w:val="decimal"/>
      <w:lvlText w:val="%1.%2.%3.%4.%5"/>
      <w:lvlJc w:val="left"/>
      <w:pPr>
        <w:tabs>
          <w:tab w:val="num" w:pos="860"/>
        </w:tabs>
        <w:ind w:left="0" w:hanging="1300"/>
      </w:pPr>
      <w:rPr>
        <w:rFonts w:hint="default"/>
      </w:rPr>
    </w:lvl>
    <w:lvl w:ilvl="5">
      <w:start w:val="1"/>
      <w:numFmt w:val="none"/>
      <w:suff w:val="nothing"/>
      <w:lvlText w:val=""/>
      <w:lvlJc w:val="left"/>
      <w:pPr>
        <w:tabs>
          <w:tab w:val="num" w:pos="0"/>
        </w:tabs>
        <w:ind w:left="1436" w:hanging="936"/>
      </w:pPr>
      <w:rPr>
        <w:rFonts w:hint="default"/>
      </w:rPr>
    </w:lvl>
    <w:lvl w:ilvl="6">
      <w:start w:val="1"/>
      <w:numFmt w:val="decimal"/>
      <w:lvlText w:val="%3.%4.%5.%7."/>
      <w:lvlJc w:val="left"/>
      <w:pPr>
        <w:tabs>
          <w:tab w:val="num" w:pos="1940"/>
        </w:tabs>
        <w:ind w:left="1940" w:hanging="1080"/>
      </w:pPr>
      <w:rPr>
        <w:rFonts w:hint="default"/>
      </w:rPr>
    </w:lvl>
    <w:lvl w:ilvl="7">
      <w:start w:val="1"/>
      <w:numFmt w:val="decimal"/>
      <w:lvlText w:val="%3.%4.%5.%7.%8."/>
      <w:lvlJc w:val="left"/>
      <w:pPr>
        <w:tabs>
          <w:tab w:val="num" w:pos="2444"/>
        </w:tabs>
        <w:ind w:left="2444" w:hanging="1224"/>
      </w:pPr>
      <w:rPr>
        <w:rFonts w:hint="default"/>
      </w:rPr>
    </w:lvl>
    <w:lvl w:ilvl="8">
      <w:start w:val="1"/>
      <w:numFmt w:val="decimal"/>
      <w:lvlText w:val="%3.%4.%5.%7.%8.%9."/>
      <w:lvlJc w:val="left"/>
      <w:pPr>
        <w:tabs>
          <w:tab w:val="num" w:pos="3020"/>
        </w:tabs>
        <w:ind w:left="3020" w:hanging="1440"/>
      </w:pPr>
      <w:rPr>
        <w:rFonts w:hint="default"/>
      </w:rPr>
    </w:lvl>
  </w:abstractNum>
  <w:abstractNum w:abstractNumId="3" w15:restartNumberingAfterBreak="0">
    <w:nsid w:val="00000004"/>
    <w:multiLevelType w:val="multilevel"/>
    <w:tmpl w:val="00000004"/>
    <w:name w:val="WW8Num4"/>
    <w:lvl w:ilvl="0">
      <w:numFmt w:val="bullet"/>
      <w:pStyle w:val="1-"/>
      <w:lvlText w:val=""/>
      <w:lvlJc w:val="left"/>
      <w:pPr>
        <w:tabs>
          <w:tab w:val="num" w:pos="0"/>
        </w:tabs>
        <w:ind w:left="360" w:hanging="360"/>
      </w:pPr>
      <w:rPr>
        <w:rFonts w:ascii="Symbol" w:hAnsi="Symbol" w:cs="Symbol"/>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4" w15:restartNumberingAfterBreak="0">
    <w:nsid w:val="00000005"/>
    <w:multiLevelType w:val="singleLevel"/>
    <w:tmpl w:val="00000005"/>
    <w:name w:val="WW8Num5"/>
    <w:lvl w:ilvl="0">
      <w:start w:val="1"/>
      <w:numFmt w:val="bullet"/>
      <w:pStyle w:val="StepSubBullet"/>
      <w:lvlText w:val=""/>
      <w:lvlJc w:val="left"/>
      <w:pPr>
        <w:tabs>
          <w:tab w:val="num" w:pos="907"/>
        </w:tabs>
        <w:ind w:left="907" w:hanging="360"/>
      </w:pPr>
      <w:rPr>
        <w:rFonts w:ascii="Symbol" w:hAnsi="Symbol" w:cs="Symbol" w:hint="default"/>
      </w:rPr>
    </w:lvl>
  </w:abstractNum>
  <w:abstractNum w:abstractNumId="5" w15:restartNumberingAfterBreak="0">
    <w:nsid w:val="00000006"/>
    <w:multiLevelType w:val="singleLevel"/>
    <w:tmpl w:val="00000006"/>
    <w:name w:val="WW8Num6"/>
    <w:lvl w:ilvl="0">
      <w:start w:val="1"/>
      <w:numFmt w:val="bullet"/>
      <w:pStyle w:val="CellBodyBulletSub"/>
      <w:lvlText w:val=""/>
      <w:lvlJc w:val="left"/>
      <w:pPr>
        <w:tabs>
          <w:tab w:val="num" w:pos="936"/>
        </w:tabs>
        <w:ind w:left="0" w:firstLine="216"/>
      </w:pPr>
      <w:rPr>
        <w:rFonts w:ascii="Symbol" w:hAnsi="Symbol" w:cs="Symbol" w:hint="default"/>
      </w:rPr>
    </w:lvl>
  </w:abstractNum>
  <w:abstractNum w:abstractNumId="6" w15:restartNumberingAfterBreak="0">
    <w:nsid w:val="00000007"/>
    <w:multiLevelType w:val="multilevel"/>
    <w:tmpl w:val="00000007"/>
    <w:name w:val="WW8Num7"/>
    <w:lvl w:ilvl="0">
      <w:start w:val="1"/>
      <w:numFmt w:val="none"/>
      <w:pStyle w:val="NoteTable"/>
      <w:suff w:val="nothing"/>
      <w:lvlText w:val="NOTE:"/>
      <w:lvlJc w:val="left"/>
      <w:pPr>
        <w:tabs>
          <w:tab w:val="num" w:pos="0"/>
        </w:tabs>
        <w:ind w:left="360" w:hanging="360"/>
      </w:pPr>
      <w:rPr>
        <w:rFonts w:ascii="Verdana" w:hAnsi="Verdana" w:cs="Verdana" w:hint="default"/>
        <w:b/>
        <w:i w:val="0"/>
        <w:caps/>
        <w:sz w:val="16"/>
      </w:rPr>
    </w:lvl>
    <w:lvl w:ilvl="1">
      <w:start w:val="1"/>
      <w:numFmt w:val="decimal"/>
      <w:lvlText w:val="%2."/>
      <w:lvlJc w:val="left"/>
      <w:pPr>
        <w:tabs>
          <w:tab w:val="num" w:pos="792"/>
        </w:tabs>
        <w:ind w:left="792" w:hanging="432"/>
      </w:pPr>
      <w:rPr>
        <w:rFonts w:ascii="Helvetica" w:hAnsi="Helvetica" w:cs="Helvetica" w:hint="default"/>
        <w:sz w:val="16"/>
      </w:rPr>
    </w:lvl>
    <w:lvl w:ilvl="2">
      <w:start w:val="1"/>
      <w:numFmt w:val="decimal"/>
      <w:lvlText w:val=".%2.%3."/>
      <w:lvlJc w:val="left"/>
      <w:pPr>
        <w:tabs>
          <w:tab w:val="num" w:pos="1224"/>
        </w:tabs>
        <w:ind w:left="1224" w:hanging="504"/>
      </w:pPr>
      <w:rPr>
        <w:rFonts w:hint="default"/>
      </w:rPr>
    </w:lvl>
    <w:lvl w:ilvl="3">
      <w:start w:val="1"/>
      <w:numFmt w:val="decimal"/>
      <w:lvlText w:val=".%2.%3.%4."/>
      <w:lvlJc w:val="left"/>
      <w:pPr>
        <w:tabs>
          <w:tab w:val="num" w:pos="1728"/>
        </w:tabs>
        <w:ind w:left="1728" w:hanging="648"/>
      </w:pPr>
      <w:rPr>
        <w:rFonts w:hint="default"/>
      </w:rPr>
    </w:lvl>
    <w:lvl w:ilvl="4">
      <w:start w:val="1"/>
      <w:numFmt w:val="decimal"/>
      <w:lvlText w:val=".%2.%3.%4.%5."/>
      <w:lvlJc w:val="left"/>
      <w:pPr>
        <w:tabs>
          <w:tab w:val="num" w:pos="2232"/>
        </w:tabs>
        <w:ind w:left="2232" w:hanging="792"/>
      </w:pPr>
      <w:rPr>
        <w:rFonts w:hint="default"/>
      </w:rPr>
    </w:lvl>
    <w:lvl w:ilvl="5">
      <w:start w:val="1"/>
      <w:numFmt w:val="decimal"/>
      <w:lvlText w:val=".%2.%3.%4.%5.%6."/>
      <w:lvlJc w:val="left"/>
      <w:pPr>
        <w:tabs>
          <w:tab w:val="num" w:pos="2736"/>
        </w:tabs>
        <w:ind w:left="2736" w:hanging="936"/>
      </w:pPr>
      <w:rPr>
        <w:rFonts w:hint="default"/>
      </w:rPr>
    </w:lvl>
    <w:lvl w:ilvl="6">
      <w:start w:val="1"/>
      <w:numFmt w:val="decimal"/>
      <w:lvlText w:val=".%2.%3.%4.%5.%6.%7."/>
      <w:lvlJc w:val="left"/>
      <w:pPr>
        <w:tabs>
          <w:tab w:val="num" w:pos="3240"/>
        </w:tabs>
        <w:ind w:left="3240" w:hanging="1080"/>
      </w:pPr>
      <w:rPr>
        <w:rFonts w:hint="default"/>
      </w:rPr>
    </w:lvl>
    <w:lvl w:ilvl="7">
      <w:start w:val="1"/>
      <w:numFmt w:val="decimal"/>
      <w:lvlText w:val=".%2.%3.%4.%5.%6.%7.%8."/>
      <w:lvlJc w:val="left"/>
      <w:pPr>
        <w:tabs>
          <w:tab w:val="num" w:pos="3744"/>
        </w:tabs>
        <w:ind w:left="3744" w:hanging="1224"/>
      </w:pPr>
      <w:rPr>
        <w:rFonts w:hint="default"/>
      </w:rPr>
    </w:lvl>
    <w:lvl w:ilvl="8">
      <w:start w:val="1"/>
      <w:numFmt w:val="decimal"/>
      <w:lvlText w:val=".%2.%3.%4.%5.%6.%7.%8.%9."/>
      <w:lvlJc w:val="left"/>
      <w:pPr>
        <w:tabs>
          <w:tab w:val="num" w:pos="4320"/>
        </w:tabs>
        <w:ind w:left="4320" w:hanging="1440"/>
      </w:pPr>
      <w:rPr>
        <w:rFonts w:hint="default"/>
      </w:rPr>
    </w:lvl>
  </w:abstractNum>
  <w:abstractNum w:abstractNumId="7" w15:restartNumberingAfterBreak="0">
    <w:nsid w:val="00000008"/>
    <w:multiLevelType w:val="singleLevel"/>
    <w:tmpl w:val="00000008"/>
    <w:name w:val="WW8Num8"/>
    <w:lvl w:ilvl="0">
      <w:start w:val="1"/>
      <w:numFmt w:val="decimal"/>
      <w:pStyle w:val="StepNumList"/>
      <w:lvlText w:val="%1."/>
      <w:lvlJc w:val="left"/>
      <w:pPr>
        <w:tabs>
          <w:tab w:val="num" w:pos="720"/>
        </w:tabs>
        <w:ind w:left="720" w:hanging="360"/>
      </w:pPr>
    </w:lvl>
  </w:abstractNum>
  <w:abstractNum w:abstractNumId="8" w15:restartNumberingAfterBreak="0">
    <w:nsid w:val="00000009"/>
    <w:multiLevelType w:val="multilevel"/>
    <w:tmpl w:val="00000009"/>
    <w:name w:val="WW8Num9"/>
    <w:lvl w:ilvl="0">
      <w:start w:val="1"/>
      <w:numFmt w:val="none"/>
      <w:pStyle w:val="Note"/>
      <w:suff w:val="nothing"/>
      <w:lvlText w:val="Note:"/>
      <w:lvlJc w:val="left"/>
      <w:pPr>
        <w:tabs>
          <w:tab w:val="num" w:pos="0"/>
        </w:tabs>
        <w:ind w:left="360" w:hanging="360"/>
      </w:pPr>
      <w:rPr>
        <w:b/>
        <w:i/>
        <w:color w:val="000000"/>
        <w:sz w:val="18"/>
        <w:szCs w:val="18"/>
        <w:lang w:val="x-none" w:bidi="x-none"/>
      </w:rPr>
    </w:lvl>
    <w:lvl w:ilvl="1">
      <w:start w:val="1"/>
      <w:numFmt w:val="decimal"/>
      <w:lvlText w:val="Section .%2"/>
      <w:lvlJc w:val="left"/>
      <w:pPr>
        <w:tabs>
          <w:tab w:val="num" w:pos="108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9" w15:restartNumberingAfterBreak="0">
    <w:nsid w:val="0000000A"/>
    <w:multiLevelType w:val="singleLevel"/>
    <w:tmpl w:val="0000000A"/>
    <w:name w:val="WW8Num10"/>
    <w:lvl w:ilvl="0">
      <w:start w:val="1"/>
      <w:numFmt w:val="bullet"/>
      <w:pStyle w:val="CellBodyBullet"/>
      <w:lvlText w:val=""/>
      <w:lvlJc w:val="left"/>
      <w:pPr>
        <w:tabs>
          <w:tab w:val="num" w:pos="360"/>
        </w:tabs>
        <w:ind w:left="120" w:hanging="120"/>
      </w:pPr>
      <w:rPr>
        <w:rFonts w:ascii="Symbol" w:hAnsi="Symbol" w:cs="Symbol" w:hint="default"/>
      </w:rPr>
    </w:lvl>
  </w:abstractNum>
  <w:abstractNum w:abstractNumId="10" w15:restartNumberingAfterBreak="0">
    <w:nsid w:val="0000000B"/>
    <w:multiLevelType w:val="singleLevel"/>
    <w:tmpl w:val="0000000B"/>
    <w:name w:val="WW8Num11"/>
    <w:lvl w:ilvl="0">
      <w:start w:val="1"/>
      <w:numFmt w:val="bullet"/>
      <w:pStyle w:val="Bullet"/>
      <w:lvlText w:val=""/>
      <w:lvlJc w:val="left"/>
      <w:pPr>
        <w:tabs>
          <w:tab w:val="num" w:pos="360"/>
        </w:tabs>
        <w:ind w:left="216" w:hanging="216"/>
      </w:pPr>
      <w:rPr>
        <w:rFonts w:ascii="Symbol" w:hAnsi="Symbol" w:cs="Symbol" w:hint="default"/>
      </w:rPr>
    </w:lvl>
  </w:abstractNum>
  <w:abstractNum w:abstractNumId="11" w15:restartNumberingAfterBreak="0">
    <w:nsid w:val="0000000C"/>
    <w:multiLevelType w:val="singleLevel"/>
    <w:tmpl w:val="0000000C"/>
    <w:name w:val="WW8Num12"/>
    <w:lvl w:ilvl="0">
      <w:start w:val="1"/>
      <w:numFmt w:val="none"/>
      <w:pStyle w:val="Caution"/>
      <w:suff w:val="nothing"/>
      <w:lvlText w:val="Caution:"/>
      <w:lvlJc w:val="left"/>
      <w:pPr>
        <w:tabs>
          <w:tab w:val="num" w:pos="0"/>
        </w:tabs>
        <w:ind w:left="480" w:hanging="360"/>
      </w:pPr>
      <w:rPr>
        <w:rFonts w:ascii="Verdana" w:hAnsi="Verdana" w:cs="Verdana" w:hint="default"/>
        <w:b/>
        <w:i/>
        <w:caps w:val="0"/>
        <w:smallCaps w:val="0"/>
        <w:strike w:val="0"/>
        <w:dstrike w:val="0"/>
        <w:vanish w:val="0"/>
        <w:position w:val="0"/>
        <w:sz w:val="18"/>
        <w:vertAlign w:val="baseline"/>
      </w:rPr>
    </w:lvl>
  </w:abstractNum>
  <w:abstractNum w:abstractNumId="12" w15:restartNumberingAfterBreak="0">
    <w:nsid w:val="0000000D"/>
    <w:multiLevelType w:val="singleLevel"/>
    <w:tmpl w:val="0000000D"/>
    <w:name w:val="WW8Num13"/>
    <w:lvl w:ilvl="0">
      <w:start w:val="1"/>
      <w:numFmt w:val="bullet"/>
      <w:pStyle w:val="BulletSub"/>
      <w:lvlText w:val=""/>
      <w:lvlJc w:val="left"/>
      <w:pPr>
        <w:tabs>
          <w:tab w:val="num" w:pos="720"/>
        </w:tabs>
        <w:ind w:left="360" w:hanging="360"/>
      </w:pPr>
      <w:rPr>
        <w:rFonts w:ascii="Symbol" w:hAnsi="Symbol" w:cs="Symbol" w:hint="default"/>
      </w:rPr>
    </w:lvl>
  </w:abstractNum>
  <w:abstractNum w:abstractNumId="13" w15:restartNumberingAfterBreak="0">
    <w:nsid w:val="0000000E"/>
    <w:multiLevelType w:val="multilevel"/>
    <w:tmpl w:val="0000000E"/>
    <w:name w:val="WW8Num14"/>
    <w:lvl w:ilvl="0">
      <w:start w:val="1"/>
      <w:numFmt w:val="none"/>
      <w:pStyle w:val="NotesTableNumberedList"/>
      <w:suff w:val="nothing"/>
      <w:lvlText w:val="NOTES:"/>
      <w:lvlJc w:val="left"/>
      <w:pPr>
        <w:tabs>
          <w:tab w:val="num" w:pos="0"/>
        </w:tabs>
        <w:ind w:left="360" w:hanging="360"/>
      </w:pPr>
      <w:rPr>
        <w:rFonts w:ascii="Verdana" w:hAnsi="Verdana" w:cs="Verdana" w:hint="default"/>
        <w:b/>
        <w:i w:val="0"/>
        <w:caps/>
        <w:sz w:val="16"/>
      </w:rPr>
    </w:lvl>
    <w:lvl w:ilvl="1">
      <w:start w:val="1"/>
      <w:numFmt w:val="decimal"/>
      <w:lvlText w:val="%2."/>
      <w:lvlJc w:val="left"/>
      <w:pPr>
        <w:tabs>
          <w:tab w:val="num" w:pos="792"/>
        </w:tabs>
        <w:ind w:left="792" w:hanging="432"/>
      </w:pPr>
      <w:rPr>
        <w:rFonts w:ascii="Verdana" w:hAnsi="Verdana" w:cs="Verdana" w:hint="default"/>
        <w:sz w:val="16"/>
      </w:rPr>
    </w:lvl>
    <w:lvl w:ilvl="2">
      <w:start w:val="1"/>
      <w:numFmt w:val="decimal"/>
      <w:lvlText w:val=".%2.%3."/>
      <w:lvlJc w:val="left"/>
      <w:pPr>
        <w:tabs>
          <w:tab w:val="num" w:pos="1224"/>
        </w:tabs>
        <w:ind w:left="1224" w:hanging="504"/>
      </w:pPr>
      <w:rPr>
        <w:rFonts w:hint="default"/>
      </w:rPr>
    </w:lvl>
    <w:lvl w:ilvl="3">
      <w:start w:val="1"/>
      <w:numFmt w:val="decimal"/>
      <w:lvlText w:val=".%2.%3.%4."/>
      <w:lvlJc w:val="left"/>
      <w:pPr>
        <w:tabs>
          <w:tab w:val="num" w:pos="1728"/>
        </w:tabs>
        <w:ind w:left="1728" w:hanging="648"/>
      </w:pPr>
      <w:rPr>
        <w:rFonts w:hint="default"/>
      </w:rPr>
    </w:lvl>
    <w:lvl w:ilvl="4">
      <w:start w:val="1"/>
      <w:numFmt w:val="decimal"/>
      <w:lvlText w:val=".%2.%3.%4.%5."/>
      <w:lvlJc w:val="left"/>
      <w:pPr>
        <w:tabs>
          <w:tab w:val="num" w:pos="2232"/>
        </w:tabs>
        <w:ind w:left="2232" w:hanging="792"/>
      </w:pPr>
      <w:rPr>
        <w:rFonts w:hint="default"/>
      </w:rPr>
    </w:lvl>
    <w:lvl w:ilvl="5">
      <w:start w:val="1"/>
      <w:numFmt w:val="decimal"/>
      <w:lvlText w:val=".%2.%3.%4.%5.%6."/>
      <w:lvlJc w:val="left"/>
      <w:pPr>
        <w:tabs>
          <w:tab w:val="num" w:pos="2736"/>
        </w:tabs>
        <w:ind w:left="2736" w:hanging="936"/>
      </w:pPr>
      <w:rPr>
        <w:rFonts w:hint="default"/>
      </w:rPr>
    </w:lvl>
    <w:lvl w:ilvl="6">
      <w:start w:val="1"/>
      <w:numFmt w:val="decimal"/>
      <w:lvlText w:val=".%2.%3.%4.%5.%6.%7."/>
      <w:lvlJc w:val="left"/>
      <w:pPr>
        <w:tabs>
          <w:tab w:val="num" w:pos="3240"/>
        </w:tabs>
        <w:ind w:left="3240" w:hanging="1080"/>
      </w:pPr>
      <w:rPr>
        <w:rFonts w:hint="default"/>
      </w:rPr>
    </w:lvl>
    <w:lvl w:ilvl="7">
      <w:start w:val="1"/>
      <w:numFmt w:val="decimal"/>
      <w:lvlText w:val=".%2.%3.%4.%5.%6.%7.%8."/>
      <w:lvlJc w:val="left"/>
      <w:pPr>
        <w:tabs>
          <w:tab w:val="num" w:pos="3744"/>
        </w:tabs>
        <w:ind w:left="3744" w:hanging="1224"/>
      </w:pPr>
      <w:rPr>
        <w:rFonts w:hint="default"/>
      </w:rPr>
    </w:lvl>
    <w:lvl w:ilvl="8">
      <w:start w:val="1"/>
      <w:numFmt w:val="decimal"/>
      <w:lvlText w:val=".%2.%3.%4.%5.%6.%7.%8.%9."/>
      <w:lvlJc w:val="left"/>
      <w:pPr>
        <w:tabs>
          <w:tab w:val="num" w:pos="4320"/>
        </w:tabs>
        <w:ind w:left="4320" w:hanging="1440"/>
      </w:pPr>
      <w:rPr>
        <w:rFonts w:hint="default"/>
      </w:rPr>
    </w:lvl>
  </w:abstractNum>
  <w:abstractNum w:abstractNumId="14" w15:restartNumberingAfterBreak="0">
    <w:nsid w:val="0000000F"/>
    <w:multiLevelType w:val="multilevel"/>
    <w:tmpl w:val="0000000F"/>
    <w:name w:val="WW8Num15"/>
    <w:lvl w:ilvl="0">
      <w:start w:val="1"/>
      <w:numFmt w:val="upperLetter"/>
      <w:pStyle w:val="zHeading1Appendix"/>
      <w:lvlText w:val="Appendix %1"/>
      <w:lvlJc w:val="left"/>
      <w:pPr>
        <w:tabs>
          <w:tab w:val="num" w:pos="1580"/>
        </w:tabs>
        <w:ind w:left="940" w:hanging="360"/>
      </w:pPr>
      <w:rPr>
        <w:b/>
        <w:i/>
        <w:color w:val="006A4B"/>
        <w:sz w:val="44"/>
        <w:lang w:val="x-none" w:bidi="x-none"/>
      </w:rPr>
    </w:lvl>
    <w:lvl w:ilvl="1">
      <w:start w:val="1"/>
      <w:numFmt w:val="decimal"/>
      <w:lvlText w:val="%1.%2"/>
      <w:lvlJc w:val="left"/>
      <w:pPr>
        <w:tabs>
          <w:tab w:val="num" w:pos="0"/>
        </w:tabs>
        <w:ind w:left="0" w:hanging="1300"/>
      </w:pPr>
      <w:rPr>
        <w:rFonts w:hint="default"/>
      </w:rPr>
    </w:lvl>
    <w:lvl w:ilvl="2">
      <w:start w:val="1"/>
      <w:numFmt w:val="decimal"/>
      <w:lvlText w:val="%1.%2.%3"/>
      <w:lvlJc w:val="left"/>
      <w:pPr>
        <w:tabs>
          <w:tab w:val="num" w:pos="0"/>
        </w:tabs>
        <w:ind w:left="0" w:hanging="1300"/>
      </w:pPr>
      <w:rPr>
        <w:rFonts w:hint="default"/>
      </w:rPr>
    </w:lvl>
    <w:lvl w:ilvl="3">
      <w:start w:val="1"/>
      <w:numFmt w:val="decimal"/>
      <w:lvlText w:val="%1.%2.%3.%4"/>
      <w:lvlJc w:val="left"/>
      <w:pPr>
        <w:tabs>
          <w:tab w:val="num" w:pos="500"/>
        </w:tabs>
        <w:ind w:left="0" w:hanging="1300"/>
      </w:pPr>
      <w:rPr>
        <w:rFonts w:hint="default"/>
      </w:rPr>
    </w:lvl>
    <w:lvl w:ilvl="4">
      <w:start w:val="1"/>
      <w:numFmt w:val="decimal"/>
      <w:lvlText w:val="%1.%2.%3.%4.%5"/>
      <w:lvlJc w:val="left"/>
      <w:pPr>
        <w:tabs>
          <w:tab w:val="num" w:pos="860"/>
        </w:tabs>
        <w:ind w:left="0" w:hanging="1300"/>
      </w:pPr>
      <w:rPr>
        <w:rFonts w:hint="default"/>
      </w:rPr>
    </w:lvl>
    <w:lvl w:ilvl="5">
      <w:start w:val="1"/>
      <w:numFmt w:val="none"/>
      <w:suff w:val="nothing"/>
      <w:lvlText w:val=""/>
      <w:lvlJc w:val="left"/>
      <w:pPr>
        <w:tabs>
          <w:tab w:val="num" w:pos="0"/>
        </w:tabs>
        <w:ind w:left="1436" w:hanging="936"/>
      </w:pPr>
      <w:rPr>
        <w:rFonts w:hint="default"/>
      </w:rPr>
    </w:lvl>
    <w:lvl w:ilvl="6">
      <w:start w:val="1"/>
      <w:numFmt w:val="decimal"/>
      <w:lvlText w:val="%3.%4.%5.%7."/>
      <w:lvlJc w:val="left"/>
      <w:pPr>
        <w:tabs>
          <w:tab w:val="num" w:pos="1940"/>
        </w:tabs>
        <w:ind w:left="1940" w:hanging="1080"/>
      </w:pPr>
      <w:rPr>
        <w:rFonts w:hint="default"/>
      </w:rPr>
    </w:lvl>
    <w:lvl w:ilvl="7">
      <w:start w:val="1"/>
      <w:numFmt w:val="decimal"/>
      <w:lvlText w:val="%3.%4.%5.%7.%8."/>
      <w:lvlJc w:val="left"/>
      <w:pPr>
        <w:tabs>
          <w:tab w:val="num" w:pos="2444"/>
        </w:tabs>
        <w:ind w:left="2444" w:hanging="1224"/>
      </w:pPr>
      <w:rPr>
        <w:rFonts w:hint="default"/>
      </w:rPr>
    </w:lvl>
    <w:lvl w:ilvl="8">
      <w:start w:val="1"/>
      <w:numFmt w:val="decimal"/>
      <w:lvlText w:val="%3.%4.%5.%7.%8.%9."/>
      <w:lvlJc w:val="left"/>
      <w:pPr>
        <w:tabs>
          <w:tab w:val="num" w:pos="3020"/>
        </w:tabs>
        <w:ind w:left="3020" w:hanging="1440"/>
      </w:pPr>
      <w:rPr>
        <w:rFonts w:hint="default"/>
      </w:rPr>
    </w:lvl>
  </w:abstractNum>
  <w:abstractNum w:abstractNumId="15" w15:restartNumberingAfterBreak="0">
    <w:nsid w:val="00000010"/>
    <w:multiLevelType w:val="multilevel"/>
    <w:tmpl w:val="00000010"/>
    <w:name w:val="WW8Num16"/>
    <w:lvl w:ilvl="0">
      <w:start w:val="1"/>
      <w:numFmt w:val="none"/>
      <w:pStyle w:val="Spacer"/>
      <w:suff w:val="nothing"/>
      <w:lvlText w:val=""/>
      <w:lvlJc w:val="left"/>
      <w:pPr>
        <w:tabs>
          <w:tab w:val="num" w:pos="0"/>
        </w:tabs>
        <w:ind w:left="360" w:hanging="360"/>
      </w:pPr>
    </w:lvl>
    <w:lvl w:ilvl="1">
      <w:start w:val="1"/>
      <w:numFmt w:val="decimal"/>
      <w:lvlText w:val=".%2."/>
      <w:lvlJc w:val="left"/>
      <w:pPr>
        <w:tabs>
          <w:tab w:val="num" w:pos="1080"/>
        </w:tabs>
        <w:ind w:left="792" w:hanging="432"/>
      </w:pPr>
    </w:lvl>
    <w:lvl w:ilvl="2">
      <w:start w:val="1"/>
      <w:numFmt w:val="decimal"/>
      <w:lvlText w:val=".%2.%3."/>
      <w:lvlJc w:val="left"/>
      <w:pPr>
        <w:tabs>
          <w:tab w:val="num" w:pos="1224"/>
        </w:tabs>
        <w:ind w:left="1224" w:hanging="504"/>
      </w:pPr>
    </w:lvl>
    <w:lvl w:ilvl="3">
      <w:start w:val="1"/>
      <w:numFmt w:val="decimal"/>
      <w:lvlText w:val=".%2.%3.%4."/>
      <w:lvlJc w:val="left"/>
      <w:pPr>
        <w:tabs>
          <w:tab w:val="num" w:pos="1728"/>
        </w:tabs>
        <w:ind w:left="1728" w:hanging="648"/>
      </w:pPr>
    </w:lvl>
    <w:lvl w:ilvl="4">
      <w:start w:val="1"/>
      <w:numFmt w:val="decimal"/>
      <w:lvlText w:val=".%2.%3.%4.%5."/>
      <w:lvlJc w:val="left"/>
      <w:pPr>
        <w:tabs>
          <w:tab w:val="num" w:pos="2232"/>
        </w:tabs>
        <w:ind w:left="2232" w:hanging="792"/>
      </w:pPr>
    </w:lvl>
    <w:lvl w:ilvl="5">
      <w:start w:val="1"/>
      <w:numFmt w:val="none"/>
      <w:suff w:val="nothing"/>
      <w:lvlText w:val=""/>
      <w:lvlJc w:val="left"/>
      <w:pPr>
        <w:tabs>
          <w:tab w:val="num" w:pos="0"/>
        </w:tabs>
        <w:ind w:left="2736" w:hanging="936"/>
      </w:pPr>
    </w:lvl>
    <w:lvl w:ilvl="6">
      <w:start w:val="1"/>
      <w:numFmt w:val="decimal"/>
      <w:lvlText w:val=".%5.%7."/>
      <w:lvlJc w:val="left"/>
      <w:pPr>
        <w:tabs>
          <w:tab w:val="num" w:pos="3240"/>
        </w:tabs>
        <w:ind w:left="3240" w:hanging="1080"/>
      </w:pPr>
    </w:lvl>
    <w:lvl w:ilvl="7">
      <w:start w:val="1"/>
      <w:numFmt w:val="decimal"/>
      <w:lvlText w:val=".%4.%5.%7.%8.."/>
      <w:lvlJc w:val="left"/>
      <w:pPr>
        <w:tabs>
          <w:tab w:val="num" w:pos="3744"/>
        </w:tabs>
        <w:ind w:left="3744" w:hanging="1224"/>
      </w:pPr>
    </w:lvl>
    <w:lvl w:ilvl="8">
      <w:start w:val="1"/>
      <w:numFmt w:val="decimal"/>
      <w:lvlText w:val=".%4.%5.%7.%8.%9.."/>
      <w:lvlJc w:val="left"/>
      <w:pPr>
        <w:tabs>
          <w:tab w:val="num" w:pos="4320"/>
        </w:tabs>
        <w:ind w:left="4320" w:hanging="1440"/>
      </w:pPr>
    </w:lvl>
  </w:abstractNum>
  <w:abstractNum w:abstractNumId="16" w15:restartNumberingAfterBreak="0">
    <w:nsid w:val="00000011"/>
    <w:multiLevelType w:val="singleLevel"/>
    <w:tmpl w:val="00000011"/>
    <w:name w:val="WW8Num17"/>
    <w:lvl w:ilvl="0">
      <w:start w:val="1"/>
      <w:numFmt w:val="none"/>
      <w:pStyle w:val="Warning"/>
      <w:suff w:val="nothing"/>
      <w:lvlText w:val="Warning:"/>
      <w:lvlJc w:val="left"/>
      <w:pPr>
        <w:tabs>
          <w:tab w:val="num" w:pos="0"/>
        </w:tabs>
        <w:ind w:left="360" w:hanging="360"/>
      </w:pPr>
      <w:rPr>
        <w:rFonts w:ascii="Verdana" w:hAnsi="Verdana" w:cs="Verdana" w:hint="default"/>
        <w:b/>
        <w:i/>
        <w:caps w:val="0"/>
        <w:smallCaps w:val="0"/>
        <w:strike w:val="0"/>
        <w:dstrike w:val="0"/>
        <w:vanish w:val="0"/>
        <w:position w:val="0"/>
        <w:sz w:val="18"/>
        <w:vertAlign w:val="baseline"/>
      </w:rPr>
    </w:lvl>
  </w:abstractNum>
  <w:abstractNum w:abstractNumId="17" w15:restartNumberingAfterBreak="0">
    <w:nsid w:val="15BB5FD3"/>
    <w:multiLevelType w:val="hybridMultilevel"/>
    <w:tmpl w:val="D9BA595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D087761"/>
    <w:multiLevelType w:val="hybridMultilevel"/>
    <w:tmpl w:val="0D0281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153643054">
    <w:abstractNumId w:val="0"/>
  </w:num>
  <w:num w:numId="2" w16cid:durableId="2086024039">
    <w:abstractNumId w:val="1"/>
  </w:num>
  <w:num w:numId="3" w16cid:durableId="856428203">
    <w:abstractNumId w:val="2"/>
  </w:num>
  <w:num w:numId="4" w16cid:durableId="1009260518">
    <w:abstractNumId w:val="3"/>
  </w:num>
  <w:num w:numId="5" w16cid:durableId="2097047133">
    <w:abstractNumId w:val="4"/>
  </w:num>
  <w:num w:numId="6" w16cid:durableId="2134595325">
    <w:abstractNumId w:val="5"/>
  </w:num>
  <w:num w:numId="7" w16cid:durableId="648823156">
    <w:abstractNumId w:val="6"/>
  </w:num>
  <w:num w:numId="8" w16cid:durableId="1830054756">
    <w:abstractNumId w:val="7"/>
  </w:num>
  <w:num w:numId="9" w16cid:durableId="562327368">
    <w:abstractNumId w:val="8"/>
  </w:num>
  <w:num w:numId="10" w16cid:durableId="677073830">
    <w:abstractNumId w:val="9"/>
  </w:num>
  <w:num w:numId="11" w16cid:durableId="267082364">
    <w:abstractNumId w:val="10"/>
  </w:num>
  <w:num w:numId="12" w16cid:durableId="801078169">
    <w:abstractNumId w:val="11"/>
  </w:num>
  <w:num w:numId="13" w16cid:durableId="1613199530">
    <w:abstractNumId w:val="12"/>
  </w:num>
  <w:num w:numId="14" w16cid:durableId="529732018">
    <w:abstractNumId w:val="13"/>
  </w:num>
  <w:num w:numId="15" w16cid:durableId="1670986698">
    <w:abstractNumId w:val="14"/>
  </w:num>
  <w:num w:numId="16" w16cid:durableId="203762665">
    <w:abstractNumId w:val="15"/>
  </w:num>
  <w:num w:numId="17" w16cid:durableId="37436094">
    <w:abstractNumId w:val="16"/>
  </w:num>
  <w:num w:numId="18" w16cid:durableId="60253101">
    <w:abstractNumId w:val="0"/>
  </w:num>
  <w:num w:numId="19" w16cid:durableId="965431558">
    <w:abstractNumId w:val="17"/>
  </w:num>
  <w:num w:numId="20" w16cid:durableId="9281972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360"/>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40B"/>
    <w:rsid w:val="00000FD1"/>
    <w:rsid w:val="0001577A"/>
    <w:rsid w:val="00016809"/>
    <w:rsid w:val="00026D77"/>
    <w:rsid w:val="00033547"/>
    <w:rsid w:val="0003505E"/>
    <w:rsid w:val="00050CC3"/>
    <w:rsid w:val="00064CA0"/>
    <w:rsid w:val="00066EE9"/>
    <w:rsid w:val="00081EB2"/>
    <w:rsid w:val="00097AF2"/>
    <w:rsid w:val="000B27DF"/>
    <w:rsid w:val="000B2E5F"/>
    <w:rsid w:val="000B693A"/>
    <w:rsid w:val="000E0643"/>
    <w:rsid w:val="000F66D1"/>
    <w:rsid w:val="001234B4"/>
    <w:rsid w:val="00124088"/>
    <w:rsid w:val="001241A1"/>
    <w:rsid w:val="001260B4"/>
    <w:rsid w:val="001427FB"/>
    <w:rsid w:val="00144C7A"/>
    <w:rsid w:val="00146E3E"/>
    <w:rsid w:val="001610D2"/>
    <w:rsid w:val="00183AF0"/>
    <w:rsid w:val="001914B5"/>
    <w:rsid w:val="001A5462"/>
    <w:rsid w:val="001A5E86"/>
    <w:rsid w:val="001A6606"/>
    <w:rsid w:val="001B0334"/>
    <w:rsid w:val="001C6493"/>
    <w:rsid w:val="001D3D77"/>
    <w:rsid w:val="001D62DB"/>
    <w:rsid w:val="00203478"/>
    <w:rsid w:val="00234A76"/>
    <w:rsid w:val="002353D5"/>
    <w:rsid w:val="0023727E"/>
    <w:rsid w:val="0025740B"/>
    <w:rsid w:val="00262B3B"/>
    <w:rsid w:val="0026510C"/>
    <w:rsid w:val="00274833"/>
    <w:rsid w:val="00274CA1"/>
    <w:rsid w:val="00275AA4"/>
    <w:rsid w:val="002925D6"/>
    <w:rsid w:val="0029434D"/>
    <w:rsid w:val="002A5482"/>
    <w:rsid w:val="002B655F"/>
    <w:rsid w:val="002B663C"/>
    <w:rsid w:val="002C03BD"/>
    <w:rsid w:val="002C1082"/>
    <w:rsid w:val="002C367E"/>
    <w:rsid w:val="002E3596"/>
    <w:rsid w:val="0030074C"/>
    <w:rsid w:val="0030132F"/>
    <w:rsid w:val="00303A04"/>
    <w:rsid w:val="00311DD0"/>
    <w:rsid w:val="003162BE"/>
    <w:rsid w:val="00320A7F"/>
    <w:rsid w:val="0032368C"/>
    <w:rsid w:val="00334A64"/>
    <w:rsid w:val="00376039"/>
    <w:rsid w:val="00386A76"/>
    <w:rsid w:val="00394F5F"/>
    <w:rsid w:val="003A65EF"/>
    <w:rsid w:val="003B545E"/>
    <w:rsid w:val="003D314B"/>
    <w:rsid w:val="00410AF8"/>
    <w:rsid w:val="00424812"/>
    <w:rsid w:val="00455E91"/>
    <w:rsid w:val="004632ED"/>
    <w:rsid w:val="00473DCA"/>
    <w:rsid w:val="004B2EBB"/>
    <w:rsid w:val="004C7F3A"/>
    <w:rsid w:val="004D24D1"/>
    <w:rsid w:val="004F08CB"/>
    <w:rsid w:val="004F2AFF"/>
    <w:rsid w:val="00513415"/>
    <w:rsid w:val="005431AE"/>
    <w:rsid w:val="00544F9E"/>
    <w:rsid w:val="005A0E88"/>
    <w:rsid w:val="005A44F5"/>
    <w:rsid w:val="005A6211"/>
    <w:rsid w:val="005B255F"/>
    <w:rsid w:val="005E4573"/>
    <w:rsid w:val="005F19EE"/>
    <w:rsid w:val="005F3722"/>
    <w:rsid w:val="006106F0"/>
    <w:rsid w:val="00611C16"/>
    <w:rsid w:val="00620E01"/>
    <w:rsid w:val="00632A51"/>
    <w:rsid w:val="00632AAE"/>
    <w:rsid w:val="00640936"/>
    <w:rsid w:val="0065014E"/>
    <w:rsid w:val="006537DD"/>
    <w:rsid w:val="00671BF8"/>
    <w:rsid w:val="00676697"/>
    <w:rsid w:val="0069794B"/>
    <w:rsid w:val="006B0F5D"/>
    <w:rsid w:val="006C5430"/>
    <w:rsid w:val="006D347D"/>
    <w:rsid w:val="00705BFF"/>
    <w:rsid w:val="00710AC8"/>
    <w:rsid w:val="00717974"/>
    <w:rsid w:val="007369CC"/>
    <w:rsid w:val="0075621E"/>
    <w:rsid w:val="0077469E"/>
    <w:rsid w:val="007A23E1"/>
    <w:rsid w:val="007A7722"/>
    <w:rsid w:val="007C15DC"/>
    <w:rsid w:val="007C48C9"/>
    <w:rsid w:val="007F4380"/>
    <w:rsid w:val="007F5A1E"/>
    <w:rsid w:val="00803612"/>
    <w:rsid w:val="00806246"/>
    <w:rsid w:val="00807A8D"/>
    <w:rsid w:val="0081537F"/>
    <w:rsid w:val="00821D5B"/>
    <w:rsid w:val="00843058"/>
    <w:rsid w:val="00845680"/>
    <w:rsid w:val="008820D4"/>
    <w:rsid w:val="00885DD4"/>
    <w:rsid w:val="00896C95"/>
    <w:rsid w:val="008A0BB3"/>
    <w:rsid w:val="008A0CAD"/>
    <w:rsid w:val="008A7D91"/>
    <w:rsid w:val="008C0C4E"/>
    <w:rsid w:val="008C4A66"/>
    <w:rsid w:val="008D51B0"/>
    <w:rsid w:val="008D5531"/>
    <w:rsid w:val="00950FB6"/>
    <w:rsid w:val="00952181"/>
    <w:rsid w:val="00956A32"/>
    <w:rsid w:val="00960A2E"/>
    <w:rsid w:val="009615C3"/>
    <w:rsid w:val="009911BF"/>
    <w:rsid w:val="009920FA"/>
    <w:rsid w:val="00996533"/>
    <w:rsid w:val="009C3C05"/>
    <w:rsid w:val="009F2FEB"/>
    <w:rsid w:val="00A14C06"/>
    <w:rsid w:val="00A27B55"/>
    <w:rsid w:val="00A81FB6"/>
    <w:rsid w:val="00A820C2"/>
    <w:rsid w:val="00A83F21"/>
    <w:rsid w:val="00AA35F7"/>
    <w:rsid w:val="00AA3906"/>
    <w:rsid w:val="00AD0D81"/>
    <w:rsid w:val="00AE3BBF"/>
    <w:rsid w:val="00AE3E4B"/>
    <w:rsid w:val="00AF2669"/>
    <w:rsid w:val="00AF2E10"/>
    <w:rsid w:val="00AF2EF3"/>
    <w:rsid w:val="00B006DC"/>
    <w:rsid w:val="00B126B0"/>
    <w:rsid w:val="00B2405E"/>
    <w:rsid w:val="00B32B8B"/>
    <w:rsid w:val="00B45891"/>
    <w:rsid w:val="00B61C5F"/>
    <w:rsid w:val="00B765A7"/>
    <w:rsid w:val="00B82CE7"/>
    <w:rsid w:val="00B93ED3"/>
    <w:rsid w:val="00BC5F7F"/>
    <w:rsid w:val="00BE4879"/>
    <w:rsid w:val="00C12852"/>
    <w:rsid w:val="00C23F22"/>
    <w:rsid w:val="00C33416"/>
    <w:rsid w:val="00C34BFC"/>
    <w:rsid w:val="00C50537"/>
    <w:rsid w:val="00C50B64"/>
    <w:rsid w:val="00C53491"/>
    <w:rsid w:val="00C91BE6"/>
    <w:rsid w:val="00C93A8C"/>
    <w:rsid w:val="00CB1A27"/>
    <w:rsid w:val="00CC3C28"/>
    <w:rsid w:val="00CC5984"/>
    <w:rsid w:val="00CD36A2"/>
    <w:rsid w:val="00CE1426"/>
    <w:rsid w:val="00CE7D01"/>
    <w:rsid w:val="00D01A1D"/>
    <w:rsid w:val="00D16C2F"/>
    <w:rsid w:val="00D22146"/>
    <w:rsid w:val="00D378D6"/>
    <w:rsid w:val="00D51425"/>
    <w:rsid w:val="00D53BB9"/>
    <w:rsid w:val="00D619D9"/>
    <w:rsid w:val="00D656E2"/>
    <w:rsid w:val="00D77D6A"/>
    <w:rsid w:val="00D8575C"/>
    <w:rsid w:val="00D9160D"/>
    <w:rsid w:val="00DA1E5B"/>
    <w:rsid w:val="00DA21EA"/>
    <w:rsid w:val="00DA6C3D"/>
    <w:rsid w:val="00DB30C9"/>
    <w:rsid w:val="00DE1942"/>
    <w:rsid w:val="00DF7206"/>
    <w:rsid w:val="00E0137A"/>
    <w:rsid w:val="00E1421B"/>
    <w:rsid w:val="00E14DF2"/>
    <w:rsid w:val="00E249F8"/>
    <w:rsid w:val="00E25BA7"/>
    <w:rsid w:val="00E31F2B"/>
    <w:rsid w:val="00E40AF0"/>
    <w:rsid w:val="00E41BF6"/>
    <w:rsid w:val="00E46AA7"/>
    <w:rsid w:val="00E65BC0"/>
    <w:rsid w:val="00E704A9"/>
    <w:rsid w:val="00E713AF"/>
    <w:rsid w:val="00E75609"/>
    <w:rsid w:val="00E82DEB"/>
    <w:rsid w:val="00EA646D"/>
    <w:rsid w:val="00ED3F9B"/>
    <w:rsid w:val="00F13C4D"/>
    <w:rsid w:val="00F16D3E"/>
    <w:rsid w:val="00F33740"/>
    <w:rsid w:val="00F4268C"/>
    <w:rsid w:val="00F4432A"/>
    <w:rsid w:val="00F744E6"/>
    <w:rsid w:val="00FA2E09"/>
    <w:rsid w:val="00FB0754"/>
    <w:rsid w:val="00FB3690"/>
    <w:rsid w:val="00FF004E"/>
    <w:rsid w:val="00FF3F55"/>
    <w:rsid w:val="00FF4E0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9F2FA4C"/>
  <w15:chartTrackingRefBased/>
  <w15:docId w15:val="{79080C62-510D-41E0-BBFD-64750CD1D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Body"/>
    <w:qFormat/>
    <w:pPr>
      <w:suppressAutoHyphens/>
      <w:spacing w:before="200"/>
    </w:pPr>
    <w:rPr>
      <w:rFonts w:ascii="Verdana" w:hAnsi="Verdana" w:cs="Verdana"/>
      <w:sz w:val="18"/>
      <w:lang w:eastAsia="zh-CN"/>
    </w:rPr>
  </w:style>
  <w:style w:type="paragraph" w:styleId="1">
    <w:name w:val="heading 1"/>
    <w:basedOn w:val="Body"/>
    <w:next w:val="Body"/>
    <w:qFormat/>
    <w:pPr>
      <w:keepNext/>
      <w:keepLines/>
      <w:pageBreakBefore/>
      <w:numPr>
        <w:numId w:val="1"/>
      </w:numPr>
      <w:pBdr>
        <w:top w:val="none" w:sz="0" w:space="0" w:color="000000"/>
        <w:left w:val="none" w:sz="0" w:space="0" w:color="000000"/>
        <w:bottom w:val="single" w:sz="8" w:space="6" w:color="000000"/>
        <w:right w:val="none" w:sz="0" w:space="0" w:color="000000"/>
      </w:pBdr>
      <w:tabs>
        <w:tab w:val="left" w:pos="720"/>
      </w:tabs>
      <w:spacing w:before="480" w:after="60" w:line="580" w:lineRule="exact"/>
      <w:ind w:firstLine="0"/>
      <w:outlineLvl w:val="0"/>
    </w:pPr>
    <w:rPr>
      <w:b/>
      <w:color w:val="538135"/>
      <w:sz w:val="44"/>
    </w:rPr>
  </w:style>
  <w:style w:type="paragraph" w:styleId="2">
    <w:name w:val="heading 2"/>
    <w:basedOn w:val="Body"/>
    <w:next w:val="Body"/>
    <w:qFormat/>
    <w:pPr>
      <w:keepNext/>
      <w:keepLines/>
      <w:numPr>
        <w:ilvl w:val="1"/>
        <w:numId w:val="1"/>
      </w:numPr>
      <w:tabs>
        <w:tab w:val="clear" w:pos="2717"/>
        <w:tab w:val="left" w:pos="540"/>
        <w:tab w:val="num" w:pos="1480"/>
      </w:tabs>
      <w:spacing w:before="400" w:after="60" w:line="340" w:lineRule="exact"/>
      <w:ind w:left="1480"/>
      <w:outlineLvl w:val="1"/>
    </w:pPr>
    <w:rPr>
      <w:b/>
      <w:color w:val="538135"/>
      <w:sz w:val="28"/>
    </w:rPr>
  </w:style>
  <w:style w:type="paragraph" w:styleId="3">
    <w:name w:val="heading 3"/>
    <w:basedOn w:val="Body"/>
    <w:next w:val="Body"/>
    <w:qFormat/>
    <w:pPr>
      <w:keepNext/>
      <w:keepLines/>
      <w:numPr>
        <w:ilvl w:val="2"/>
        <w:numId w:val="1"/>
      </w:numPr>
      <w:tabs>
        <w:tab w:val="clear" w:pos="1300"/>
        <w:tab w:val="num" w:pos="0"/>
      </w:tabs>
      <w:spacing w:before="360" w:after="60" w:line="300" w:lineRule="exact"/>
      <w:ind w:left="0" w:firstLine="0"/>
      <w:outlineLvl w:val="2"/>
    </w:pPr>
    <w:rPr>
      <w:b/>
      <w:color w:val="538135"/>
      <w:sz w:val="24"/>
    </w:rPr>
  </w:style>
  <w:style w:type="paragraph" w:styleId="4">
    <w:name w:val="heading 4"/>
    <w:basedOn w:val="Body"/>
    <w:next w:val="Body"/>
    <w:qFormat/>
    <w:pPr>
      <w:keepNext/>
      <w:keepLines/>
      <w:numPr>
        <w:ilvl w:val="3"/>
        <w:numId w:val="1"/>
      </w:numPr>
      <w:spacing w:before="300" w:line="260" w:lineRule="exact"/>
      <w:ind w:firstLine="0"/>
      <w:outlineLvl w:val="3"/>
    </w:pPr>
    <w:rPr>
      <w:b/>
      <w:color w:val="538135"/>
      <w:sz w:val="22"/>
    </w:rPr>
  </w:style>
  <w:style w:type="paragraph" w:styleId="5">
    <w:name w:val="heading 5"/>
    <w:basedOn w:val="Body"/>
    <w:next w:val="Body"/>
    <w:qFormat/>
    <w:pPr>
      <w:keepNext/>
      <w:keepLines/>
      <w:numPr>
        <w:ilvl w:val="4"/>
        <w:numId w:val="1"/>
      </w:numPr>
      <w:spacing w:before="300" w:after="100" w:line="240" w:lineRule="exact"/>
      <w:outlineLvl w:val="4"/>
    </w:pPr>
    <w:rPr>
      <w:b/>
      <w:color w:val="538135"/>
      <w:sz w:val="20"/>
    </w:rPr>
  </w:style>
  <w:style w:type="paragraph" w:styleId="6">
    <w:name w:val="heading 6"/>
    <w:basedOn w:val="Body"/>
    <w:next w:val="Body"/>
    <w:qFormat/>
    <w:pPr>
      <w:keepNext/>
      <w:keepLines/>
      <w:tabs>
        <w:tab w:val="left" w:pos="0"/>
      </w:tabs>
      <w:spacing w:before="300"/>
      <w:outlineLvl w:val="5"/>
    </w:pPr>
    <w:rPr>
      <w:b/>
    </w:rPr>
  </w:style>
  <w:style w:type="paragraph" w:styleId="7">
    <w:name w:val="heading 7"/>
    <w:basedOn w:val="Body"/>
    <w:next w:val="a"/>
    <w:qFormat/>
    <w:pPr>
      <w:keepNext/>
      <w:keepLines/>
      <w:tabs>
        <w:tab w:val="left" w:pos="0"/>
      </w:tabs>
      <w:spacing w:before="300" w:after="60"/>
      <w:outlineLvl w:val="6"/>
    </w:pPr>
    <w:rPr>
      <w:b/>
    </w:rPr>
  </w:style>
  <w:style w:type="paragraph" w:styleId="8">
    <w:name w:val="heading 8"/>
    <w:basedOn w:val="Body"/>
    <w:next w:val="a"/>
    <w:qFormat/>
    <w:pPr>
      <w:keepNext/>
      <w:keepLines/>
      <w:tabs>
        <w:tab w:val="left" w:pos="0"/>
      </w:tabs>
      <w:spacing w:before="300" w:after="60"/>
      <w:outlineLvl w:val="7"/>
    </w:pPr>
    <w:rPr>
      <w:b/>
    </w:rPr>
  </w:style>
  <w:style w:type="paragraph" w:styleId="9">
    <w:name w:val="heading 9"/>
    <w:basedOn w:val="Body"/>
    <w:next w:val="a"/>
    <w:qFormat/>
    <w:pPr>
      <w:keepNext/>
      <w:keepLines/>
      <w:spacing w:before="300" w:after="60"/>
      <w:outlineLvl w:val="8"/>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rPr>
      <w:rFonts w:cs="Times New Roman" w:hint="default"/>
      <w:b/>
      <w:bCs w:val="0"/>
      <w:i w:val="0"/>
      <w:iCs w:val="0"/>
      <w:caps w:val="0"/>
      <w:smallCaps w:val="0"/>
      <w:strike w:val="0"/>
      <w:dstrike w:val="0"/>
      <w:vanish w:val="0"/>
      <w:color w:val="006A4B"/>
      <w:spacing w:val="0"/>
      <w:kern w:val="0"/>
      <w:position w:val="0"/>
      <w:sz w:val="24"/>
      <w:u w:val="none"/>
      <w:vertAlign w:val="baseline"/>
      <w:em w:val="none"/>
      <w:lang w:val="x-none" w:bidi="x-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z3">
    <w:name w:val="WW8Num1z3"/>
    <w:rPr>
      <w:rFonts w:hint="default"/>
    </w:rPr>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rPr>
      <w:rFonts w:cs="Times New Roman" w:hint="default"/>
      <w:b/>
      <w:bCs w:val="0"/>
      <w:i w:val="0"/>
      <w:iCs w:val="0"/>
      <w:caps w:val="0"/>
      <w:smallCaps w:val="0"/>
      <w:strike w:val="0"/>
      <w:dstrike w:val="0"/>
      <w:vanish w:val="0"/>
      <w:color w:val="006A4B"/>
      <w:spacing w:val="0"/>
      <w:kern w:val="0"/>
      <w:position w:val="0"/>
      <w:sz w:val="24"/>
      <w:u w:val="none"/>
      <w:vertAlign w:val="baseline"/>
      <w:em w:val="none"/>
      <w:lang w:val="x-none" w:bidi="x-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2z3">
    <w:name w:val="WW8Num2z3"/>
    <w:rPr>
      <w:rFonts w:hint="default"/>
    </w:rPr>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hint="default"/>
    </w:rPr>
  </w:style>
  <w:style w:type="character" w:customStyle="1" w:styleId="WW8Num3z1">
    <w:name w:val="WW8Num3z1"/>
    <w:rPr>
      <w:rFonts w:cs="Times New Roman" w:hint="default"/>
      <w:b/>
      <w:bCs w:val="0"/>
      <w:i w:val="0"/>
      <w:iCs w:val="0"/>
      <w:caps w:val="0"/>
      <w:smallCaps w:val="0"/>
      <w:strike w:val="0"/>
      <w:dstrike w:val="0"/>
      <w:vanish w:val="0"/>
      <w:color w:val="006A4B"/>
      <w:spacing w:val="0"/>
      <w:kern w:val="0"/>
      <w:position w:val="0"/>
      <w:sz w:val="28"/>
      <w:u w:val="none"/>
      <w:vertAlign w:val="baseline"/>
      <w:em w:val="none"/>
      <w:lang w:val="x-none" w:bidi="x-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3z2">
    <w:name w:val="WW8Num3z2"/>
    <w:rPr>
      <w:rFonts w:cs="Times New Roman" w:hint="default"/>
      <w:b/>
      <w:bCs w:val="0"/>
      <w:i w:val="0"/>
      <w:iCs w:val="0"/>
      <w:caps w:val="0"/>
      <w:smallCaps w:val="0"/>
      <w:strike w:val="0"/>
      <w:dstrike w:val="0"/>
      <w:vanish w:val="0"/>
      <w:color w:val="006A4B"/>
      <w:spacing w:val="0"/>
      <w:kern w:val="0"/>
      <w:position w:val="0"/>
      <w:sz w:val="24"/>
      <w:u w:val="none"/>
      <w:vertAlign w:val="baseline"/>
      <w:em w:val="none"/>
      <w:lang w:val="x-none" w:bidi="x-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4z0">
    <w:name w:val="WW8Num4z0"/>
    <w:rPr>
      <w:rFonts w:ascii="Symbol" w:hAnsi="Symbol" w:cs="Symbol"/>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ascii="Symbol" w:hAnsi="Symbol" w:cs="Symbol" w:hint="default"/>
    </w:rPr>
  </w:style>
  <w:style w:type="character" w:customStyle="1" w:styleId="WW8Num6z0">
    <w:name w:val="WW8Num6z0"/>
    <w:rPr>
      <w:rFonts w:ascii="Symbol" w:hAnsi="Symbol" w:cs="Symbol" w:hint="default"/>
    </w:rPr>
  </w:style>
  <w:style w:type="character" w:customStyle="1" w:styleId="WW8Num7z0">
    <w:name w:val="WW8Num7z0"/>
    <w:rPr>
      <w:rFonts w:ascii="Verdana" w:hAnsi="Verdana" w:cs="Verdana" w:hint="default"/>
      <w:b/>
      <w:i w:val="0"/>
      <w:caps/>
      <w:sz w:val="16"/>
    </w:rPr>
  </w:style>
  <w:style w:type="character" w:customStyle="1" w:styleId="WW8Num7z1">
    <w:name w:val="WW8Num7z1"/>
    <w:rPr>
      <w:rFonts w:ascii="Helvetica" w:hAnsi="Helvetica" w:cs="Helvetica" w:hint="default"/>
      <w:sz w:val="16"/>
    </w:rPr>
  </w:style>
  <w:style w:type="character" w:customStyle="1" w:styleId="WW8Num7z2">
    <w:name w:val="WW8Num7z2"/>
    <w:rPr>
      <w:rFonts w:hint="default"/>
    </w:rPr>
  </w:style>
  <w:style w:type="character" w:customStyle="1" w:styleId="WW8Num8z0">
    <w:name w:val="WW8Num8z0"/>
  </w:style>
  <w:style w:type="character" w:customStyle="1" w:styleId="WW8Num9z0">
    <w:name w:val="WW8Num9z0"/>
    <w:rPr>
      <w:b/>
      <w:i/>
      <w:color w:val="000000"/>
      <w:sz w:val="18"/>
      <w:szCs w:val="18"/>
      <w:lang w:val="x-none" w:bidi="x-none"/>
    </w:rPr>
  </w:style>
  <w:style w:type="character" w:customStyle="1" w:styleId="WW8Num9z1">
    <w:name w:val="WW8Num9z1"/>
    <w:rPr>
      <w:rFonts w:hint="default"/>
    </w:rPr>
  </w:style>
  <w:style w:type="character" w:customStyle="1" w:styleId="WW8Num10z0">
    <w:name w:val="WW8Num10z0"/>
    <w:rPr>
      <w:rFonts w:ascii="Symbol" w:hAnsi="Symbol" w:cs="Symbol" w:hint="default"/>
      <w:color w:val="auto"/>
    </w:rPr>
  </w:style>
  <w:style w:type="character" w:customStyle="1" w:styleId="WW8Num11z0">
    <w:name w:val="WW8Num11z0"/>
    <w:rPr>
      <w:rFonts w:ascii="Symbol" w:hAnsi="Symbol" w:cs="Symbol" w:hint="default"/>
      <w:color w:val="auto"/>
    </w:rPr>
  </w:style>
  <w:style w:type="character" w:customStyle="1" w:styleId="WW8Num12z0">
    <w:name w:val="WW8Num12z0"/>
    <w:rPr>
      <w:rFonts w:ascii="Verdana" w:hAnsi="Verdana" w:cs="Verdana" w:hint="default"/>
      <w:b/>
      <w:i/>
      <w:caps w:val="0"/>
      <w:smallCaps w:val="0"/>
      <w:strike w:val="0"/>
      <w:dstrike w:val="0"/>
      <w:vanish w:val="0"/>
      <w:position w:val="0"/>
      <w:sz w:val="18"/>
      <w:vertAlign w:val="baseline"/>
    </w:rPr>
  </w:style>
  <w:style w:type="character" w:customStyle="1" w:styleId="WW8Num13z0">
    <w:name w:val="WW8Num13z0"/>
    <w:rPr>
      <w:rFonts w:ascii="Symbol" w:hAnsi="Symbol" w:cs="Symbol" w:hint="default"/>
    </w:rPr>
  </w:style>
  <w:style w:type="character" w:customStyle="1" w:styleId="WW8Num14z0">
    <w:name w:val="WW8Num14z0"/>
    <w:rPr>
      <w:rFonts w:ascii="Verdana" w:hAnsi="Verdana" w:cs="Verdana" w:hint="default"/>
      <w:b/>
      <w:i w:val="0"/>
      <w:caps/>
      <w:sz w:val="16"/>
    </w:rPr>
  </w:style>
  <w:style w:type="character" w:customStyle="1" w:styleId="WW8Num14z1">
    <w:name w:val="WW8Num14z1"/>
    <w:rPr>
      <w:rFonts w:ascii="Verdana" w:hAnsi="Verdana" w:cs="Verdana" w:hint="default"/>
      <w:sz w:val="16"/>
    </w:rPr>
  </w:style>
  <w:style w:type="character" w:customStyle="1" w:styleId="WW8Num14z2">
    <w:name w:val="WW8Num14z2"/>
    <w:rPr>
      <w:rFonts w:hint="default"/>
    </w:rPr>
  </w:style>
  <w:style w:type="character" w:customStyle="1" w:styleId="WW8Num15z0">
    <w:name w:val="WW8Num15z0"/>
    <w:rPr>
      <w:b/>
      <w:i/>
      <w:color w:val="006A4B"/>
      <w:sz w:val="44"/>
      <w:lang w:val="x-none" w:bidi="x-none"/>
    </w:rPr>
  </w:style>
  <w:style w:type="character" w:customStyle="1" w:styleId="WW8Num15z1">
    <w:name w:val="WW8Num15z1"/>
    <w:rPr>
      <w:rFonts w:hint="default"/>
    </w:rPr>
  </w:style>
  <w:style w:type="character" w:customStyle="1" w:styleId="WW8Num16z0">
    <w:name w:val="WW8Num16z0"/>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rPr>
      <w:rFonts w:ascii="Verdana" w:hAnsi="Verdana" w:cs="Verdana" w:hint="default"/>
      <w:b/>
      <w:i/>
      <w:caps w:val="0"/>
      <w:smallCaps w:val="0"/>
      <w:strike w:val="0"/>
      <w:dstrike w:val="0"/>
      <w:vanish w:val="0"/>
      <w:position w:val="0"/>
      <w:sz w:val="18"/>
      <w:vertAlign w:val="baseline"/>
    </w:rPr>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6z1">
    <w:name w:val="WW8Num6z1"/>
    <w:rPr>
      <w:rFonts w:ascii="Helvetica" w:hAnsi="Helvetica" w:cs="Helvetica" w:hint="default"/>
      <w:sz w:val="16"/>
    </w:rPr>
  </w:style>
  <w:style w:type="character" w:customStyle="1" w:styleId="WW8Num6z2">
    <w:name w:val="WW8Num6z2"/>
    <w:rPr>
      <w:rFonts w:hint="default"/>
    </w:rPr>
  </w:style>
  <w:style w:type="character" w:customStyle="1" w:styleId="WW8Num8z1">
    <w:name w:val="WW8Num8z1"/>
    <w:rPr>
      <w:rFonts w:hint="default"/>
    </w:rPr>
  </w:style>
  <w:style w:type="character" w:customStyle="1" w:styleId="WW8Num13z1">
    <w:name w:val="WW8Num13z1"/>
    <w:rPr>
      <w:rFonts w:ascii="Verdana" w:hAnsi="Verdana" w:cs="Verdana" w:hint="default"/>
      <w:sz w:val="16"/>
    </w:rPr>
  </w:style>
  <w:style w:type="character" w:customStyle="1" w:styleId="WW8Num13z2">
    <w:name w:val="WW8Num13z2"/>
    <w:rPr>
      <w:rFonts w:hint="default"/>
    </w:rPr>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2z4">
    <w:name w:val="WW8Num2z4"/>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St17z0">
    <w:name w:val="WW8NumSt17z0"/>
    <w:rPr>
      <w:rFonts w:hint="default"/>
    </w:rPr>
  </w:style>
  <w:style w:type="character" w:customStyle="1" w:styleId="WW8NumSt17z1">
    <w:name w:val="WW8NumSt17z1"/>
    <w:rPr>
      <w:rFonts w:cs="Times New Roman" w:hint="default"/>
      <w:bCs w:val="0"/>
      <w:i w:val="0"/>
      <w:iCs w:val="0"/>
      <w:caps w:val="0"/>
      <w:smallCaps w:val="0"/>
      <w:strike w:val="0"/>
      <w:dstrike w:val="0"/>
      <w:vanish w:val="0"/>
      <w:color w:val="000000"/>
      <w:spacing w:val="0"/>
      <w:kern w:val="0"/>
      <w:position w:val="0"/>
      <w:sz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BodyChar">
    <w:name w:val="Body Char"/>
    <w:rPr>
      <w:rFonts w:ascii="Verdana" w:hAnsi="Verdana" w:cs="Verdana"/>
      <w:color w:val="000000"/>
      <w:sz w:val="18"/>
      <w:lang w:val="en-US" w:bidi="ar-SA"/>
    </w:rPr>
  </w:style>
  <w:style w:type="character" w:customStyle="1" w:styleId="Heading2Char">
    <w:name w:val="Heading 2 Char"/>
    <w:rPr>
      <w:rFonts w:ascii="Verdana" w:hAnsi="Verdana" w:cs="Verdana"/>
      <w:b/>
      <w:color w:val="538135"/>
      <w:sz w:val="28"/>
    </w:rPr>
  </w:style>
  <w:style w:type="character" w:styleId="a3">
    <w:name w:val="line number"/>
    <w:basedOn w:val="a0"/>
  </w:style>
  <w:style w:type="character" w:customStyle="1" w:styleId="ArgDefinitionChar">
    <w:name w:val="ArgDefinition Char"/>
    <w:basedOn w:val="BodyChar"/>
    <w:rPr>
      <w:rFonts w:ascii="Verdana" w:hAnsi="Verdana" w:cs="Verdana"/>
      <w:color w:val="000000"/>
      <w:sz w:val="18"/>
      <w:lang w:val="en-US" w:bidi="ar-SA"/>
    </w:rPr>
  </w:style>
  <w:style w:type="character" w:styleId="a4">
    <w:name w:val="Hyperlink"/>
    <w:uiPriority w:val="99"/>
    <w:rPr>
      <w:color w:val="0860A8"/>
      <w:u w:val="single"/>
    </w:rPr>
  </w:style>
  <w:style w:type="character" w:styleId="a5">
    <w:name w:val="page number"/>
    <w:basedOn w:val="a0"/>
  </w:style>
  <w:style w:type="character" w:customStyle="1" w:styleId="Cross-Reference">
    <w:name w:val="Cross-Reference"/>
    <w:rPr>
      <w:rFonts w:ascii="Verdana" w:hAnsi="Verdana" w:cs="Verdana"/>
      <w:color w:val="0860A8"/>
      <w:sz w:val="18"/>
      <w:u w:val="single"/>
    </w:rPr>
  </w:style>
  <w:style w:type="character" w:styleId="a6">
    <w:name w:val="annotation reference"/>
    <w:rPr>
      <w:sz w:val="16"/>
      <w:szCs w:val="16"/>
    </w:rPr>
  </w:style>
  <w:style w:type="character" w:customStyle="1" w:styleId="ArgCharacter">
    <w:name w:val="ArgCharacter"/>
    <w:rPr>
      <w:rFonts w:ascii="Courier New" w:hAnsi="Courier New" w:cs="Courier New"/>
      <w:i/>
      <w:color w:val="800000"/>
      <w:sz w:val="18"/>
      <w:szCs w:val="18"/>
    </w:rPr>
  </w:style>
  <w:style w:type="character" w:customStyle="1" w:styleId="CodeCharacter">
    <w:name w:val="CodeCharacter"/>
    <w:rPr>
      <w:rFonts w:ascii="Courier New" w:hAnsi="Courier New" w:cs="Courier New"/>
      <w:b/>
      <w:color w:val="800000"/>
      <w:sz w:val="18"/>
      <w:szCs w:val="18"/>
    </w:rPr>
  </w:style>
  <w:style w:type="character" w:styleId="a7">
    <w:name w:val="FollowedHyperlink"/>
    <w:rPr>
      <w:color w:val="800080"/>
      <w:u w:val="single"/>
    </w:rPr>
  </w:style>
  <w:style w:type="character" w:styleId="a8">
    <w:name w:val="Intense Reference"/>
    <w:qFormat/>
    <w:rPr>
      <w:b/>
      <w:bCs/>
      <w:smallCaps/>
      <w:color w:val="70AD47"/>
      <w:spacing w:val="5"/>
    </w:rPr>
  </w:style>
  <w:style w:type="character" w:customStyle="1" w:styleId="IndexLink">
    <w:name w:val="Index Link"/>
  </w:style>
  <w:style w:type="character" w:customStyle="1" w:styleId="NumberingSymbols">
    <w:name w:val="Numbering Symbols"/>
  </w:style>
  <w:style w:type="paragraph" w:customStyle="1" w:styleId="Heading">
    <w:name w:val="Heading"/>
    <w:basedOn w:val="a"/>
    <w:next w:val="a9"/>
    <w:pPr>
      <w:keepNext/>
      <w:spacing w:before="240" w:after="120"/>
    </w:pPr>
    <w:rPr>
      <w:rFonts w:ascii="Liberation Sans" w:eastAsia="Microsoft YaHei" w:hAnsi="Liberation Sans" w:cs="Lucida Sans"/>
      <w:sz w:val="28"/>
      <w:szCs w:val="28"/>
    </w:rPr>
  </w:style>
  <w:style w:type="paragraph" w:styleId="a9">
    <w:name w:val="Body Text"/>
    <w:basedOn w:val="a"/>
    <w:pPr>
      <w:spacing w:before="0" w:after="140" w:line="276" w:lineRule="auto"/>
    </w:pPr>
  </w:style>
  <w:style w:type="paragraph" w:styleId="aa">
    <w:name w:val="List"/>
    <w:basedOn w:val="a9"/>
    <w:rPr>
      <w:rFonts w:cs="Lucida Sans"/>
    </w:rPr>
  </w:style>
  <w:style w:type="paragraph" w:styleId="ab">
    <w:name w:val="caption"/>
    <w:basedOn w:val="a"/>
    <w:qFormat/>
    <w:pPr>
      <w:suppressLineNumbers/>
      <w:spacing w:before="120" w:after="120"/>
    </w:pPr>
    <w:rPr>
      <w:rFonts w:cs="Lucida Sans"/>
      <w:i/>
      <w:iCs/>
      <w:sz w:val="24"/>
      <w:szCs w:val="24"/>
    </w:rPr>
  </w:style>
  <w:style w:type="paragraph" w:customStyle="1" w:styleId="Index">
    <w:name w:val="Index"/>
    <w:basedOn w:val="a"/>
    <w:pPr>
      <w:suppressLineNumbers/>
    </w:pPr>
    <w:rPr>
      <w:rFonts w:cs="Lucida Sans"/>
    </w:rPr>
  </w:style>
  <w:style w:type="paragraph" w:customStyle="1" w:styleId="Body">
    <w:name w:val="Body"/>
    <w:basedOn w:val="a"/>
    <w:rPr>
      <w:color w:val="000000"/>
    </w:rPr>
  </w:style>
  <w:style w:type="paragraph" w:customStyle="1" w:styleId="WW-Caption">
    <w:name w:val="WW-Caption"/>
    <w:basedOn w:val="Body"/>
    <w:next w:val="Body"/>
    <w:pPr>
      <w:keepNext/>
      <w:tabs>
        <w:tab w:val="left" w:pos="0"/>
      </w:tabs>
      <w:spacing w:before="240" w:after="120" w:line="220" w:lineRule="exact"/>
      <w:ind w:hanging="180"/>
    </w:pPr>
    <w:rPr>
      <w:b/>
      <w:color w:val="538135"/>
    </w:rPr>
  </w:style>
  <w:style w:type="paragraph" w:styleId="80">
    <w:name w:val="toc 8"/>
    <w:basedOn w:val="Body"/>
    <w:next w:val="a"/>
    <w:pPr>
      <w:spacing w:before="0"/>
      <w:ind w:left="1200"/>
    </w:pPr>
    <w:rPr>
      <w:rFonts w:ascii="Arial" w:hAnsi="Arial" w:cs="Arial"/>
    </w:rPr>
  </w:style>
  <w:style w:type="paragraph" w:styleId="70">
    <w:name w:val="toc 7"/>
    <w:basedOn w:val="Body"/>
    <w:next w:val="a"/>
    <w:pPr>
      <w:spacing w:before="0"/>
      <w:ind w:left="1000"/>
    </w:pPr>
    <w:rPr>
      <w:rFonts w:ascii="Arial" w:hAnsi="Arial" w:cs="Arial"/>
    </w:rPr>
  </w:style>
  <w:style w:type="paragraph" w:styleId="60">
    <w:name w:val="toc 6"/>
    <w:basedOn w:val="Body"/>
    <w:next w:val="a"/>
    <w:pPr>
      <w:spacing w:before="0"/>
      <w:ind w:left="-500"/>
    </w:pPr>
    <w:rPr>
      <w:rFonts w:ascii="Arial" w:hAnsi="Arial" w:cs="Arial"/>
    </w:rPr>
  </w:style>
  <w:style w:type="paragraph" w:styleId="50">
    <w:name w:val="toc 5"/>
    <w:basedOn w:val="Body"/>
    <w:next w:val="a"/>
    <w:pPr>
      <w:tabs>
        <w:tab w:val="left" w:pos="3400"/>
        <w:tab w:val="right" w:leader="dot" w:pos="7920"/>
      </w:tabs>
      <w:spacing w:before="0"/>
      <w:ind w:left="3400" w:hanging="1200"/>
    </w:pPr>
    <w:rPr>
      <w:rFonts w:ascii="Arial" w:hAnsi="Arial" w:cs="Arial"/>
      <w:lang w:eastAsia="en-US"/>
    </w:rPr>
  </w:style>
  <w:style w:type="paragraph" w:styleId="40">
    <w:name w:val="toc 4"/>
    <w:basedOn w:val="Body"/>
    <w:next w:val="Body"/>
    <w:uiPriority w:val="39"/>
    <w:pPr>
      <w:tabs>
        <w:tab w:val="left" w:pos="2520"/>
        <w:tab w:val="right" w:leader="dot" w:pos="7920"/>
      </w:tabs>
      <w:spacing w:before="0"/>
      <w:ind w:left="2520" w:hanging="960"/>
    </w:pPr>
  </w:style>
  <w:style w:type="paragraph" w:styleId="30">
    <w:name w:val="toc 3"/>
    <w:basedOn w:val="Body"/>
    <w:next w:val="Body"/>
    <w:uiPriority w:val="39"/>
    <w:pPr>
      <w:tabs>
        <w:tab w:val="left" w:pos="1560"/>
        <w:tab w:val="right" w:leader="dot" w:pos="8640"/>
      </w:tabs>
      <w:spacing w:before="0"/>
      <w:ind w:left="1560" w:hanging="840"/>
    </w:pPr>
    <w:rPr>
      <w:rFonts w:cs="Arial"/>
      <w:szCs w:val="28"/>
      <w:lang w:eastAsia="en-US"/>
    </w:rPr>
  </w:style>
  <w:style w:type="paragraph" w:styleId="20">
    <w:name w:val="toc 2"/>
    <w:basedOn w:val="Body"/>
    <w:next w:val="Body"/>
    <w:uiPriority w:val="39"/>
    <w:pPr>
      <w:tabs>
        <w:tab w:val="right" w:leader="dot" w:pos="8640"/>
      </w:tabs>
      <w:spacing w:before="20" w:after="20"/>
      <w:ind w:left="700" w:hanging="430"/>
    </w:pPr>
    <w:rPr>
      <w:lang w:eastAsia="en-US"/>
    </w:rPr>
  </w:style>
  <w:style w:type="paragraph" w:styleId="10">
    <w:name w:val="toc 1"/>
    <w:basedOn w:val="Body"/>
    <w:next w:val="Body"/>
    <w:uiPriority w:val="39"/>
    <w:pPr>
      <w:tabs>
        <w:tab w:val="right" w:leader="dot" w:pos="8640"/>
      </w:tabs>
      <w:spacing w:before="140" w:after="60"/>
      <w:ind w:left="270" w:hanging="450"/>
    </w:pPr>
    <w:rPr>
      <w:lang w:eastAsia="en-US"/>
    </w:rPr>
  </w:style>
  <w:style w:type="paragraph" w:styleId="ac">
    <w:name w:val="footer"/>
    <w:basedOn w:val="Body"/>
    <w:link w:val="ad"/>
    <w:uiPriority w:val="99"/>
    <w:pPr>
      <w:tabs>
        <w:tab w:val="right" w:pos="7920"/>
      </w:tabs>
    </w:pPr>
    <w:rPr>
      <w:sz w:val="16"/>
    </w:rPr>
  </w:style>
  <w:style w:type="paragraph" w:customStyle="1" w:styleId="CellHeadingCenter">
    <w:name w:val="CellHeadingCenter"/>
    <w:basedOn w:val="Body"/>
    <w:pPr>
      <w:keepNext/>
      <w:keepLines/>
      <w:spacing w:before="120" w:after="120" w:line="160" w:lineRule="exact"/>
      <w:ind w:left="40" w:right="40"/>
      <w:jc w:val="center"/>
    </w:pPr>
    <w:rPr>
      <w:b/>
      <w:color w:val="538135"/>
      <w:sz w:val="16"/>
    </w:rPr>
  </w:style>
  <w:style w:type="paragraph" w:customStyle="1" w:styleId="CellHeadingLeft">
    <w:name w:val="CellHeadingLeft"/>
    <w:basedOn w:val="CellHeadingCenter"/>
    <w:pPr>
      <w:jc w:val="left"/>
    </w:pPr>
    <w:rPr>
      <w:b w:val="0"/>
      <w:color w:val="006A4B"/>
    </w:rPr>
  </w:style>
  <w:style w:type="paragraph" w:styleId="90">
    <w:name w:val="toc 9"/>
    <w:basedOn w:val="Body"/>
    <w:next w:val="a"/>
    <w:pPr>
      <w:spacing w:before="0"/>
      <w:ind w:left="1400"/>
    </w:pPr>
    <w:rPr>
      <w:rFonts w:ascii="Arial" w:hAnsi="Arial" w:cs="Arial"/>
    </w:rPr>
  </w:style>
  <w:style w:type="paragraph" w:customStyle="1" w:styleId="DocTitle">
    <w:name w:val="DocTitle"/>
    <w:basedOn w:val="Body"/>
    <w:pPr>
      <w:keepNext/>
      <w:ind w:right="580"/>
    </w:pPr>
    <w:rPr>
      <w:b/>
      <w:color w:val="auto"/>
      <w:sz w:val="48"/>
    </w:rPr>
  </w:style>
  <w:style w:type="paragraph" w:customStyle="1" w:styleId="Bullet">
    <w:name w:val="Bullet"/>
    <w:basedOn w:val="Body"/>
    <w:pPr>
      <w:numPr>
        <w:numId w:val="11"/>
      </w:numPr>
      <w:spacing w:before="120"/>
    </w:pPr>
  </w:style>
  <w:style w:type="paragraph" w:customStyle="1" w:styleId="CellBodyBullet">
    <w:name w:val="CellBodyBullet"/>
    <w:basedOn w:val="Bullet"/>
    <w:pPr>
      <w:numPr>
        <w:numId w:val="10"/>
      </w:numPr>
      <w:tabs>
        <w:tab w:val="left" w:pos="180"/>
        <w:tab w:val="left" w:pos="720"/>
      </w:tabs>
      <w:spacing w:before="60" w:after="60"/>
      <w:ind w:left="0" w:right="20" w:firstLine="0"/>
    </w:pPr>
    <w:rPr>
      <w:color w:val="auto"/>
      <w:sz w:val="16"/>
    </w:rPr>
  </w:style>
  <w:style w:type="paragraph" w:customStyle="1" w:styleId="CellBodyBulletSub">
    <w:name w:val="CellBodyBulletSub"/>
    <w:basedOn w:val="CellBodyBullet"/>
    <w:pPr>
      <w:numPr>
        <w:numId w:val="6"/>
      </w:numPr>
      <w:tabs>
        <w:tab w:val="clear" w:pos="180"/>
        <w:tab w:val="clear" w:pos="720"/>
      </w:tabs>
      <w:spacing w:before="0"/>
      <w:ind w:left="396" w:hanging="216"/>
    </w:pPr>
  </w:style>
  <w:style w:type="paragraph" w:customStyle="1" w:styleId="Classification">
    <w:name w:val="Classification"/>
    <w:pPr>
      <w:suppressAutoHyphens/>
      <w:ind w:left="-1140"/>
    </w:pPr>
    <w:rPr>
      <w:rFonts w:ascii="Verdana" w:hAnsi="Verdana" w:cs="Arial"/>
      <w:b/>
      <w:color w:val="F20017"/>
      <w:sz w:val="24"/>
      <w:szCs w:val="40"/>
      <w:lang w:eastAsia="zh-CN"/>
    </w:rPr>
  </w:style>
  <w:style w:type="paragraph" w:customStyle="1" w:styleId="Spacer">
    <w:name w:val="Spacer"/>
    <w:basedOn w:val="Body"/>
    <w:pPr>
      <w:numPr>
        <w:numId w:val="16"/>
      </w:numPr>
      <w:spacing w:before="0"/>
      <w:ind w:left="0" w:firstLine="0"/>
    </w:pPr>
    <w:rPr>
      <w:sz w:val="12"/>
    </w:rPr>
  </w:style>
  <w:style w:type="paragraph" w:customStyle="1" w:styleId="CellBodyLeft">
    <w:name w:val="CellBodyLeft"/>
    <w:basedOn w:val="Body"/>
    <w:pPr>
      <w:keepLines/>
      <w:tabs>
        <w:tab w:val="left" w:pos="240"/>
        <w:tab w:val="left" w:pos="480"/>
        <w:tab w:val="left" w:pos="720"/>
        <w:tab w:val="left" w:pos="960"/>
        <w:tab w:val="left" w:pos="1200"/>
        <w:tab w:val="left" w:pos="1440"/>
        <w:tab w:val="left" w:pos="1680"/>
        <w:tab w:val="left" w:pos="1920"/>
      </w:tabs>
      <w:spacing w:before="60" w:after="60" w:line="200" w:lineRule="exact"/>
      <w:ind w:left="20" w:right="20"/>
    </w:pPr>
    <w:rPr>
      <w:sz w:val="16"/>
    </w:rPr>
  </w:style>
  <w:style w:type="paragraph" w:styleId="ae">
    <w:name w:val="toa heading"/>
    <w:basedOn w:val="a"/>
    <w:next w:val="a"/>
    <w:pPr>
      <w:spacing w:before="240" w:after="120"/>
    </w:pPr>
    <w:rPr>
      <w:b/>
      <w:caps/>
    </w:rPr>
  </w:style>
  <w:style w:type="paragraph" w:customStyle="1" w:styleId="BulletSub">
    <w:name w:val="BulletSub"/>
    <w:basedOn w:val="Bullet"/>
    <w:pPr>
      <w:numPr>
        <w:numId w:val="13"/>
      </w:numPr>
      <w:ind w:left="720" w:firstLine="0"/>
    </w:pPr>
  </w:style>
  <w:style w:type="paragraph" w:customStyle="1" w:styleId="CodeParagraph">
    <w:name w:val="CodeParagraph"/>
    <w:basedOn w:val="Body"/>
    <w:pPr>
      <w:keepNext/>
      <w:tabs>
        <w:tab w:val="left" w:pos="2160"/>
        <w:tab w:val="left" w:pos="2880"/>
        <w:tab w:val="left" w:pos="3600"/>
        <w:tab w:val="left" w:pos="4320"/>
        <w:tab w:val="left" w:pos="5040"/>
        <w:tab w:val="left" w:pos="5760"/>
        <w:tab w:val="left" w:pos="6480"/>
        <w:tab w:val="left" w:pos="7200"/>
      </w:tabs>
      <w:spacing w:before="0"/>
    </w:pPr>
    <w:rPr>
      <w:rFonts w:ascii="Courier" w:hAnsi="Courier" w:cs="Courier"/>
      <w:b/>
      <w:color w:val="800000"/>
      <w:szCs w:val="18"/>
      <w:lang w:eastAsia="en-US"/>
    </w:rPr>
  </w:style>
  <w:style w:type="paragraph" w:customStyle="1" w:styleId="ArgParagraph">
    <w:name w:val="ArgParagraph"/>
    <w:basedOn w:val="CodeParagraph"/>
    <w:next w:val="ArgDefinition"/>
    <w:pPr>
      <w:spacing w:before="120" w:line="220" w:lineRule="atLeast"/>
    </w:pPr>
    <w:rPr>
      <w:b w:val="0"/>
      <w:i/>
    </w:rPr>
  </w:style>
  <w:style w:type="paragraph" w:styleId="af">
    <w:name w:val="Document Map"/>
    <w:basedOn w:val="Body"/>
    <w:pPr>
      <w:shd w:val="clear" w:color="auto" w:fill="000080"/>
    </w:pPr>
    <w:rPr>
      <w:rFonts w:ascii="Tahoma" w:hAnsi="Tahoma" w:cs="Tahoma"/>
    </w:rPr>
  </w:style>
  <w:style w:type="paragraph" w:styleId="af0">
    <w:name w:val="header"/>
    <w:basedOn w:val="Body"/>
    <w:link w:val="af1"/>
    <w:uiPriority w:val="99"/>
    <w:pPr>
      <w:tabs>
        <w:tab w:val="center" w:pos="4320"/>
        <w:tab w:val="right" w:pos="8640"/>
      </w:tabs>
      <w:spacing w:before="0"/>
    </w:pPr>
    <w:rPr>
      <w:b/>
      <w:i/>
      <w:sz w:val="16"/>
    </w:rPr>
  </w:style>
  <w:style w:type="paragraph" w:customStyle="1" w:styleId="ArgDefinition">
    <w:name w:val="ArgDefinition"/>
    <w:basedOn w:val="Body"/>
    <w:pPr>
      <w:spacing w:before="60" w:line="220" w:lineRule="atLeast"/>
      <w:ind w:left="475"/>
    </w:pPr>
  </w:style>
  <w:style w:type="paragraph" w:customStyle="1" w:styleId="Note">
    <w:name w:val="Note"/>
    <w:basedOn w:val="Body"/>
    <w:next w:val="Body"/>
    <w:pPr>
      <w:numPr>
        <w:numId w:val="9"/>
      </w:numPr>
      <w:tabs>
        <w:tab w:val="left" w:pos="0"/>
      </w:tabs>
      <w:spacing w:before="260" w:line="220" w:lineRule="exact"/>
      <w:ind w:left="0" w:hanging="180"/>
    </w:pPr>
    <w:rPr>
      <w:i/>
      <w:szCs w:val="18"/>
    </w:rPr>
  </w:style>
  <w:style w:type="paragraph" w:customStyle="1" w:styleId="Caution">
    <w:name w:val="Caution"/>
    <w:basedOn w:val="Note"/>
    <w:next w:val="Body"/>
    <w:pPr>
      <w:numPr>
        <w:numId w:val="12"/>
      </w:numPr>
      <w:ind w:left="0" w:hanging="1008"/>
    </w:pPr>
  </w:style>
  <w:style w:type="paragraph" w:customStyle="1" w:styleId="Legal">
    <w:name w:val="Legal"/>
    <w:basedOn w:val="Body"/>
    <w:pPr>
      <w:spacing w:before="0" w:after="80"/>
      <w:ind w:left="-1300"/>
    </w:pPr>
    <w:rPr>
      <w:sz w:val="14"/>
    </w:rPr>
  </w:style>
  <w:style w:type="paragraph" w:customStyle="1" w:styleId="ProtocolTitle">
    <w:name w:val="ProtocolTitle"/>
    <w:basedOn w:val="3"/>
    <w:pPr>
      <w:numPr>
        <w:ilvl w:val="0"/>
        <w:numId w:val="0"/>
      </w:numPr>
      <w:spacing w:before="240"/>
      <w:ind w:left="-360"/>
    </w:pPr>
    <w:rPr>
      <w:szCs w:val="24"/>
    </w:rPr>
  </w:style>
  <w:style w:type="paragraph" w:customStyle="1" w:styleId="FunctionTitle">
    <w:name w:val="FunctionTitle"/>
    <w:basedOn w:val="ProtocolTitle"/>
    <w:pPr>
      <w:pageBreakBefore/>
    </w:pPr>
  </w:style>
  <w:style w:type="paragraph" w:customStyle="1" w:styleId="DateTitlePage">
    <w:name w:val="DateTitlePage"/>
    <w:basedOn w:val="Body"/>
    <w:pPr>
      <w:spacing w:before="0"/>
      <w:ind w:left="-1140" w:right="580"/>
    </w:pPr>
    <w:rPr>
      <w:b/>
      <w:i/>
      <w:color w:val="538135"/>
      <w:sz w:val="24"/>
    </w:rPr>
  </w:style>
  <w:style w:type="paragraph" w:customStyle="1" w:styleId="HeadingTOC">
    <w:name w:val="Heading (TOC"/>
    <w:basedOn w:val="Body"/>
    <w:next w:val="Body"/>
    <w:pPr>
      <w:pageBreakBefore/>
      <w:pBdr>
        <w:top w:val="none" w:sz="0" w:space="0" w:color="000000"/>
        <w:left w:val="none" w:sz="0" w:space="0" w:color="000000"/>
        <w:bottom w:val="single" w:sz="8" w:space="6" w:color="000000"/>
        <w:right w:val="none" w:sz="0" w:space="0" w:color="000000"/>
      </w:pBdr>
      <w:spacing w:before="480" w:after="60" w:line="580" w:lineRule="exact"/>
      <w:ind w:left="-180"/>
    </w:pPr>
    <w:rPr>
      <w:b/>
      <w:i/>
      <w:color w:val="538135"/>
      <w:sz w:val="44"/>
    </w:rPr>
  </w:style>
  <w:style w:type="paragraph" w:customStyle="1" w:styleId="NotesTableNumberedList">
    <w:name w:val="NotesTable (Numbered List)"/>
    <w:basedOn w:val="a"/>
    <w:pPr>
      <w:numPr>
        <w:numId w:val="14"/>
      </w:numPr>
      <w:snapToGrid w:val="0"/>
      <w:spacing w:before="0"/>
    </w:pPr>
    <w:rPr>
      <w:sz w:val="16"/>
    </w:rPr>
  </w:style>
  <w:style w:type="paragraph" w:customStyle="1" w:styleId="FigureSpace">
    <w:name w:val="FigureSpace"/>
    <w:basedOn w:val="Body"/>
    <w:pPr>
      <w:pBdr>
        <w:top w:val="single" w:sz="4" w:space="6" w:color="000000"/>
        <w:left w:val="single" w:sz="4" w:space="0" w:color="000000"/>
        <w:bottom w:val="single" w:sz="4" w:space="6" w:color="000000"/>
        <w:right w:val="single" w:sz="4" w:space="0" w:color="000000"/>
      </w:pBdr>
      <w:spacing w:before="0"/>
      <w:ind w:left="40" w:right="50"/>
      <w:jc w:val="center"/>
    </w:pPr>
  </w:style>
  <w:style w:type="paragraph" w:customStyle="1" w:styleId="Warning">
    <w:name w:val="Warning"/>
    <w:basedOn w:val="Note"/>
    <w:next w:val="Body"/>
    <w:pPr>
      <w:numPr>
        <w:numId w:val="17"/>
      </w:numPr>
      <w:ind w:left="0" w:hanging="1080"/>
    </w:pPr>
  </w:style>
  <w:style w:type="paragraph" w:styleId="af2">
    <w:name w:val="table of figures"/>
    <w:basedOn w:val="Body"/>
    <w:next w:val="a"/>
    <w:uiPriority w:val="99"/>
    <w:pPr>
      <w:tabs>
        <w:tab w:val="left" w:pos="900"/>
        <w:tab w:val="right" w:leader="dot" w:pos="7920"/>
      </w:tabs>
      <w:spacing w:before="0"/>
      <w:ind w:left="400" w:hanging="400"/>
    </w:pPr>
  </w:style>
  <w:style w:type="paragraph" w:customStyle="1" w:styleId="zHeading1Appendix">
    <w:name w:val="zHeading_1_Appendix"/>
    <w:basedOn w:val="1"/>
    <w:next w:val="Body"/>
    <w:pPr>
      <w:numPr>
        <w:numId w:val="15"/>
      </w:numPr>
      <w:tabs>
        <w:tab w:val="clear" w:pos="720"/>
        <w:tab w:val="left" w:pos="0"/>
        <w:tab w:val="left" w:pos="3150"/>
      </w:tabs>
      <w:ind w:left="-180" w:firstLine="0"/>
    </w:pPr>
  </w:style>
  <w:style w:type="paragraph" w:customStyle="1" w:styleId="zHeading2Appendix">
    <w:name w:val="zHeading_2_Appendix"/>
    <w:basedOn w:val="zHeading1Appendix"/>
    <w:next w:val="Body"/>
    <w:pPr>
      <w:pageBreakBefore w:val="0"/>
      <w:pBdr>
        <w:bottom w:val="none" w:sz="0" w:space="0" w:color="000000"/>
      </w:pBdr>
      <w:tabs>
        <w:tab w:val="left" w:pos="840"/>
      </w:tabs>
      <w:spacing w:before="400" w:line="340" w:lineRule="exact"/>
      <w:ind w:left="940" w:hanging="360"/>
    </w:pPr>
    <w:rPr>
      <w:i/>
      <w:iCs/>
      <w:sz w:val="32"/>
    </w:rPr>
  </w:style>
  <w:style w:type="paragraph" w:customStyle="1" w:styleId="zHeading3Appendix">
    <w:name w:val="zHeading_3_Appendix"/>
    <w:basedOn w:val="zHeading1Appendix"/>
    <w:next w:val="Body"/>
    <w:pPr>
      <w:pageBreakBefore w:val="0"/>
      <w:numPr>
        <w:numId w:val="0"/>
      </w:numPr>
      <w:pBdr>
        <w:bottom w:val="none" w:sz="0" w:space="0" w:color="000000"/>
      </w:pBdr>
      <w:spacing w:before="360" w:line="300" w:lineRule="exact"/>
      <w:ind w:hanging="1300"/>
    </w:pPr>
    <w:rPr>
      <w:i/>
      <w:iCs/>
      <w:sz w:val="28"/>
    </w:rPr>
  </w:style>
  <w:style w:type="paragraph" w:customStyle="1" w:styleId="zHeading4Appendix">
    <w:name w:val="zHeading_4_Appendix"/>
    <w:basedOn w:val="zHeading1Appendix"/>
    <w:next w:val="Body"/>
    <w:pPr>
      <w:pageBreakBefore w:val="0"/>
      <w:pBdr>
        <w:bottom w:val="none" w:sz="0" w:space="0" w:color="000000"/>
      </w:pBdr>
      <w:spacing w:before="300" w:after="0" w:line="260" w:lineRule="exact"/>
      <w:ind w:left="940" w:hanging="360"/>
    </w:pPr>
    <w:rPr>
      <w:i/>
      <w:iCs/>
      <w:sz w:val="24"/>
    </w:rPr>
  </w:style>
  <w:style w:type="paragraph" w:customStyle="1" w:styleId="zHeading5Appendix">
    <w:name w:val="zHeading_5_Appendix"/>
    <w:basedOn w:val="zHeading1Appendix"/>
    <w:next w:val="Body"/>
    <w:pPr>
      <w:pageBreakBefore w:val="0"/>
      <w:pBdr>
        <w:bottom w:val="none" w:sz="0" w:space="0" w:color="000000"/>
      </w:pBdr>
      <w:spacing w:before="300" w:after="100" w:line="240" w:lineRule="exact"/>
      <w:ind w:left="940" w:hanging="360"/>
    </w:pPr>
    <w:rPr>
      <w:i/>
      <w:iCs/>
      <w:sz w:val="22"/>
    </w:rPr>
  </w:style>
  <w:style w:type="paragraph" w:customStyle="1" w:styleId="NoteTable">
    <w:name w:val="NoteTable"/>
    <w:basedOn w:val="a"/>
    <w:pPr>
      <w:numPr>
        <w:numId w:val="7"/>
      </w:numPr>
      <w:spacing w:before="120"/>
      <w:ind w:left="700" w:hanging="700"/>
    </w:pPr>
    <w:rPr>
      <w:sz w:val="16"/>
    </w:rPr>
  </w:style>
  <w:style w:type="paragraph" w:customStyle="1" w:styleId="NotesTable">
    <w:name w:val="NotesTable"/>
    <w:basedOn w:val="NoteTable"/>
    <w:pPr>
      <w:ind w:left="360" w:hanging="360"/>
    </w:pPr>
  </w:style>
  <w:style w:type="paragraph" w:customStyle="1" w:styleId="CellBodyCenter">
    <w:name w:val="CellBodyCenter"/>
    <w:basedOn w:val="CellBodyLeft"/>
    <w:pPr>
      <w:tabs>
        <w:tab w:val="left" w:pos="-1360"/>
        <w:tab w:val="left" w:pos="-1120"/>
        <w:tab w:val="left" w:pos="-880"/>
        <w:tab w:val="left" w:pos="-640"/>
        <w:tab w:val="left" w:pos="-400"/>
        <w:tab w:val="left" w:pos="-160"/>
        <w:tab w:val="left" w:pos="80"/>
        <w:tab w:val="left" w:pos="320"/>
      </w:tabs>
      <w:ind w:left="29" w:right="29"/>
      <w:jc w:val="center"/>
    </w:pPr>
    <w:rPr>
      <w:rFonts w:cs="Arial"/>
      <w:lang w:val="en-GB"/>
    </w:rPr>
  </w:style>
  <w:style w:type="paragraph" w:customStyle="1" w:styleId="HeadingLOT">
    <w:name w:val="Heading (LOT"/>
    <w:basedOn w:val="Body"/>
    <w:pPr>
      <w:spacing w:before="240" w:after="240" w:line="340" w:lineRule="exact"/>
      <w:ind w:left="-180"/>
    </w:pPr>
    <w:rPr>
      <w:b/>
      <w:color w:val="538135"/>
      <w:sz w:val="28"/>
      <w:lang w:eastAsia="en-US"/>
    </w:rPr>
  </w:style>
  <w:style w:type="paragraph" w:customStyle="1" w:styleId="BulletSubPara">
    <w:name w:val="BulletSubPara"/>
    <w:basedOn w:val="BulletSub"/>
    <w:pPr>
      <w:numPr>
        <w:numId w:val="0"/>
      </w:numPr>
      <w:ind w:left="720"/>
    </w:pPr>
  </w:style>
  <w:style w:type="paragraph" w:customStyle="1" w:styleId="BulletPara">
    <w:name w:val="BulletPara"/>
    <w:basedOn w:val="Bullet"/>
    <w:pPr>
      <w:numPr>
        <w:numId w:val="0"/>
      </w:numPr>
      <w:ind w:left="360"/>
    </w:pPr>
  </w:style>
  <w:style w:type="paragraph" w:customStyle="1" w:styleId="SubHeading">
    <w:name w:val="SubHeading"/>
    <w:basedOn w:val="4"/>
    <w:pPr>
      <w:numPr>
        <w:ilvl w:val="0"/>
        <w:numId w:val="0"/>
      </w:numPr>
      <w:spacing w:before="200" w:after="60" w:line="260" w:lineRule="atLeast"/>
      <w:ind w:left="-360"/>
    </w:pPr>
  </w:style>
  <w:style w:type="paragraph" w:styleId="af3">
    <w:name w:val="annotation text"/>
    <w:basedOn w:val="a"/>
    <w:rPr>
      <w:sz w:val="20"/>
    </w:rPr>
  </w:style>
  <w:style w:type="paragraph" w:styleId="af4">
    <w:name w:val="annotation subject"/>
    <w:basedOn w:val="af3"/>
    <w:next w:val="af3"/>
    <w:rPr>
      <w:b/>
      <w:bCs/>
    </w:rPr>
  </w:style>
  <w:style w:type="paragraph" w:styleId="af5">
    <w:name w:val="Balloon Text"/>
    <w:basedOn w:val="a"/>
    <w:rPr>
      <w:rFonts w:ascii="Tahoma" w:hAnsi="Tahoma" w:cs="Tahoma"/>
      <w:sz w:val="16"/>
      <w:szCs w:val="16"/>
    </w:rPr>
  </w:style>
  <w:style w:type="paragraph" w:customStyle="1" w:styleId="StepNumList">
    <w:name w:val="StepNumList"/>
    <w:basedOn w:val="Body"/>
    <w:pPr>
      <w:numPr>
        <w:numId w:val="8"/>
      </w:numPr>
      <w:tabs>
        <w:tab w:val="left" w:pos="360"/>
      </w:tabs>
      <w:spacing w:before="120" w:line="260" w:lineRule="atLeast"/>
      <w:ind w:left="360" w:firstLine="0"/>
    </w:pPr>
    <w:rPr>
      <w:szCs w:val="18"/>
    </w:rPr>
  </w:style>
  <w:style w:type="paragraph" w:customStyle="1" w:styleId="StepPara">
    <w:name w:val="StepPara"/>
    <w:basedOn w:val="StepNumList"/>
  </w:style>
  <w:style w:type="paragraph" w:customStyle="1" w:styleId="StepSubAlpha">
    <w:name w:val="StepSubAlpha"/>
    <w:basedOn w:val="StepNumList"/>
    <w:pPr>
      <w:tabs>
        <w:tab w:val="clear" w:pos="360"/>
        <w:tab w:val="left" w:pos="720"/>
      </w:tabs>
      <w:ind w:left="720"/>
    </w:pPr>
  </w:style>
  <w:style w:type="paragraph" w:customStyle="1" w:styleId="StepSubBullet">
    <w:name w:val="StepSubBullet"/>
    <w:basedOn w:val="StepSubAlpha"/>
    <w:pPr>
      <w:numPr>
        <w:numId w:val="5"/>
      </w:numPr>
      <w:tabs>
        <w:tab w:val="left" w:pos="720"/>
      </w:tabs>
      <w:ind w:left="720" w:firstLine="0"/>
    </w:pPr>
  </w:style>
  <w:style w:type="paragraph" w:customStyle="1" w:styleId="DefinitionRH">
    <w:name w:val="DefinitionRH"/>
    <w:basedOn w:val="Body"/>
    <w:pPr>
      <w:keepLines/>
      <w:spacing w:before="60" w:after="40" w:line="260" w:lineRule="atLeast"/>
      <w:ind w:left="1080"/>
    </w:pPr>
    <w:rPr>
      <w:szCs w:val="18"/>
    </w:rPr>
  </w:style>
  <w:style w:type="paragraph" w:customStyle="1" w:styleId="GlossTerm">
    <w:name w:val="GlossTerm"/>
    <w:basedOn w:val="Body"/>
    <w:next w:val="DefinitionRH"/>
    <w:pPr>
      <w:keepNext/>
      <w:spacing w:before="120" w:line="220" w:lineRule="atLeast"/>
    </w:pPr>
    <w:rPr>
      <w:b/>
      <w:szCs w:val="18"/>
    </w:rPr>
  </w:style>
  <w:style w:type="paragraph" w:customStyle="1" w:styleId="StyleSubHeadingLeft-1">
    <w:name w:val="Style SubHeading + Left:  -1&quot;"/>
    <w:basedOn w:val="SubHeading"/>
    <w:rPr>
      <w:bCs/>
    </w:rPr>
  </w:style>
  <w:style w:type="paragraph" w:customStyle="1" w:styleId="StyleSubHeadingAccent6">
    <w:name w:val="Style SubHeading + Accent 6"/>
    <w:basedOn w:val="SubHeading"/>
    <w:rPr>
      <w:bCs/>
    </w:rPr>
  </w:style>
  <w:style w:type="paragraph" w:styleId="af6">
    <w:name w:val="List Paragraph"/>
    <w:basedOn w:val="a"/>
    <w:qFormat/>
    <w:pPr>
      <w:ind w:left="720"/>
      <w:contextualSpacing/>
    </w:pPr>
  </w:style>
  <w:style w:type="paragraph" w:customStyle="1" w:styleId="Standard">
    <w:name w:val="Standard"/>
    <w:pPr>
      <w:widowControl w:val="0"/>
      <w:suppressAutoHyphens/>
      <w:textAlignment w:val="baseline"/>
    </w:pPr>
    <w:rPr>
      <w:rFonts w:ascii="Calibri" w:eastAsia="新細明體" w:hAnsi="Calibri" w:cs="Calibri"/>
      <w:kern w:val="2"/>
      <w:sz w:val="24"/>
      <w:szCs w:val="22"/>
      <w:lang w:eastAsia="zh-TW"/>
    </w:rPr>
  </w:style>
  <w:style w:type="paragraph" w:customStyle="1" w:styleId="11">
    <w:name w:val="項目符號1"/>
    <w:basedOn w:val="Standard"/>
    <w:pPr>
      <w:widowControl/>
      <w:tabs>
        <w:tab w:val="left" w:pos="2160"/>
      </w:tabs>
      <w:snapToGrid w:val="0"/>
      <w:spacing w:before="10" w:after="10"/>
      <w:ind w:left="720"/>
    </w:pPr>
    <w:rPr>
      <w:sz w:val="22"/>
    </w:rPr>
  </w:style>
  <w:style w:type="paragraph" w:customStyle="1" w:styleId="1-">
    <w:name w:val="內容1-條列"/>
    <w:basedOn w:val="Standard"/>
    <w:pPr>
      <w:widowControl/>
      <w:numPr>
        <w:numId w:val="4"/>
      </w:numPr>
      <w:snapToGrid w:val="0"/>
      <w:spacing w:before="400" w:after="240"/>
    </w:pPr>
    <w:rPr>
      <w:rFonts w:ascii="Arial" w:eastAsia="Arial" w:hAnsi="Arial" w:cs="Arial"/>
      <w:color w:val="000000"/>
      <w:sz w:val="20"/>
      <w:szCs w:val="20"/>
    </w:rPr>
  </w:style>
  <w:style w:type="paragraph" w:customStyle="1" w:styleId="Path">
    <w:name w:val="Path"/>
    <w:basedOn w:val="1-"/>
    <w:pPr>
      <w:tabs>
        <w:tab w:val="left" w:pos="2340"/>
      </w:tabs>
      <w:spacing w:before="360" w:after="120"/>
      <w:ind w:left="1170" w:hanging="357"/>
    </w:pPr>
    <w:rPr>
      <w:rFonts w:ascii="Courier New" w:eastAsia="新細明體" w:hAnsi="Courier New" w:cs="Courier New"/>
      <w:b/>
      <w:spacing w:val="-10"/>
      <w:sz w:val="22"/>
      <w:szCs w:val="22"/>
    </w:rPr>
  </w:style>
  <w:style w:type="paragraph" w:customStyle="1" w:styleId="TableContents">
    <w:name w:val="Table Contents"/>
    <w:basedOn w:val="a"/>
    <w:pPr>
      <w:suppressLineNumbers/>
    </w:pPr>
  </w:style>
  <w:style w:type="paragraph" w:customStyle="1" w:styleId="TableHeading">
    <w:name w:val="Table Heading"/>
    <w:basedOn w:val="TableContents"/>
    <w:pPr>
      <w:jc w:val="center"/>
    </w:pPr>
    <w:rPr>
      <w:b/>
      <w:bCs/>
    </w:rPr>
  </w:style>
  <w:style w:type="paragraph" w:customStyle="1" w:styleId="Heading10">
    <w:name w:val="Heading 10"/>
    <w:basedOn w:val="Heading"/>
    <w:next w:val="a9"/>
    <w:pPr>
      <w:numPr>
        <w:numId w:val="2"/>
      </w:numPr>
      <w:spacing w:before="60" w:after="60"/>
    </w:pPr>
    <w:rPr>
      <w:b/>
      <w:bCs/>
      <w:sz w:val="21"/>
      <w:szCs w:val="21"/>
    </w:rPr>
  </w:style>
  <w:style w:type="character" w:customStyle="1" w:styleId="af1">
    <w:name w:val="頁首 字元"/>
    <w:link w:val="af0"/>
    <w:uiPriority w:val="99"/>
    <w:rsid w:val="00640936"/>
    <w:rPr>
      <w:rFonts w:ascii="Verdana" w:hAnsi="Verdana" w:cs="Verdana"/>
      <w:b/>
      <w:i/>
      <w:color w:val="000000"/>
      <w:sz w:val="16"/>
      <w:lang w:eastAsia="zh-CN"/>
    </w:rPr>
  </w:style>
  <w:style w:type="character" w:customStyle="1" w:styleId="ad">
    <w:name w:val="頁尾 字元"/>
    <w:link w:val="ac"/>
    <w:uiPriority w:val="99"/>
    <w:rsid w:val="00640936"/>
    <w:rPr>
      <w:rFonts w:ascii="Verdana" w:hAnsi="Verdana" w:cs="Verdana"/>
      <w:color w:val="000000"/>
      <w:sz w:val="16"/>
      <w:lang w:eastAsia="zh-CN"/>
    </w:rPr>
  </w:style>
  <w:style w:type="paragraph" w:styleId="af7">
    <w:name w:val="TOC Heading"/>
    <w:basedOn w:val="1"/>
    <w:next w:val="a"/>
    <w:uiPriority w:val="39"/>
    <w:unhideWhenUsed/>
    <w:qFormat/>
    <w:rsid w:val="00717974"/>
    <w:pPr>
      <w:pageBreakBefore w:val="0"/>
      <w:numPr>
        <w:numId w:val="0"/>
      </w:numPr>
      <w:pBdr>
        <w:top w:val="none" w:sz="0" w:space="0" w:color="auto"/>
        <w:left w:val="none" w:sz="0" w:space="0" w:color="auto"/>
        <w:bottom w:val="none" w:sz="0" w:space="0" w:color="auto"/>
        <w:right w:val="none" w:sz="0" w:space="0" w:color="auto"/>
      </w:pBdr>
      <w:tabs>
        <w:tab w:val="clear" w:pos="720"/>
      </w:tabs>
      <w:suppressAutoHyphens w:val="0"/>
      <w:spacing w:before="240" w:after="0" w:line="259" w:lineRule="auto"/>
      <w:outlineLvl w:val="9"/>
    </w:pPr>
    <w:rPr>
      <w:rFonts w:asciiTheme="majorHAnsi" w:eastAsiaTheme="majorEastAsia" w:hAnsiTheme="majorHAnsi" w:cstheme="majorBidi"/>
      <w:b w:val="0"/>
      <w:color w:val="2E74B5" w:themeColor="accent1" w:themeShade="BF"/>
      <w:sz w:val="32"/>
      <w:szCs w:val="32"/>
      <w:lang w:eastAsia="zh-TW"/>
    </w:rPr>
  </w:style>
  <w:style w:type="table" w:styleId="af8">
    <w:name w:val="Table Grid"/>
    <w:basedOn w:val="a1"/>
    <w:uiPriority w:val="39"/>
    <w:rsid w:val="00F443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eader" Target="header6.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oter" Target="footer4.xml"/><Relationship Id="rId40"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5.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5.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CECFF-C207-4D19-B77B-880C01220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1790</TotalTime>
  <Pages>44</Pages>
  <Words>5392</Words>
  <Characters>30740</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Technical Template</vt:lpstr>
    </vt:vector>
  </TitlesOfParts>
  <Company>Insyde Software</Company>
  <LinksUpToDate>false</LinksUpToDate>
  <CharactersWithSpaces>36060</CharactersWithSpaces>
  <SharedDoc>false</SharedDoc>
  <HLinks>
    <vt:vector size="90" baseType="variant">
      <vt:variant>
        <vt:i4>3932199</vt:i4>
      </vt:variant>
      <vt:variant>
        <vt:i4>51</vt:i4>
      </vt:variant>
      <vt:variant>
        <vt:i4>0</vt:i4>
      </vt:variant>
      <vt:variant>
        <vt:i4>5</vt:i4>
      </vt:variant>
      <vt:variant>
        <vt:lpwstr>http://www.intel.com/technology/framework/</vt:lpwstr>
      </vt:variant>
      <vt:variant>
        <vt:lpwstr/>
      </vt:variant>
      <vt:variant>
        <vt:i4>7536705</vt:i4>
      </vt:variant>
      <vt:variant>
        <vt:i4>41</vt:i4>
      </vt:variant>
      <vt:variant>
        <vt:i4>0</vt:i4>
      </vt:variant>
      <vt:variant>
        <vt:i4>5</vt:i4>
      </vt:variant>
      <vt:variant>
        <vt:lpwstr/>
      </vt:variant>
      <vt:variant>
        <vt:lpwstr>__RefHeading___Toc521588696</vt:lpwstr>
      </vt:variant>
      <vt:variant>
        <vt:i4>7536705</vt:i4>
      </vt:variant>
      <vt:variant>
        <vt:i4>38</vt:i4>
      </vt:variant>
      <vt:variant>
        <vt:i4>0</vt:i4>
      </vt:variant>
      <vt:variant>
        <vt:i4>5</vt:i4>
      </vt:variant>
      <vt:variant>
        <vt:lpwstr/>
      </vt:variant>
      <vt:variant>
        <vt:lpwstr>__RefHeading___Toc521588695</vt:lpwstr>
      </vt:variant>
      <vt:variant>
        <vt:i4>7536705</vt:i4>
      </vt:variant>
      <vt:variant>
        <vt:i4>35</vt:i4>
      </vt:variant>
      <vt:variant>
        <vt:i4>0</vt:i4>
      </vt:variant>
      <vt:variant>
        <vt:i4>5</vt:i4>
      </vt:variant>
      <vt:variant>
        <vt:lpwstr/>
      </vt:variant>
      <vt:variant>
        <vt:lpwstr>__RefHeading___Toc521588694</vt:lpwstr>
      </vt:variant>
      <vt:variant>
        <vt:i4>7536705</vt:i4>
      </vt:variant>
      <vt:variant>
        <vt:i4>32</vt:i4>
      </vt:variant>
      <vt:variant>
        <vt:i4>0</vt:i4>
      </vt:variant>
      <vt:variant>
        <vt:i4>5</vt:i4>
      </vt:variant>
      <vt:variant>
        <vt:lpwstr/>
      </vt:variant>
      <vt:variant>
        <vt:lpwstr>__RefHeading___Toc521588693</vt:lpwstr>
      </vt:variant>
      <vt:variant>
        <vt:i4>7536705</vt:i4>
      </vt:variant>
      <vt:variant>
        <vt:i4>29</vt:i4>
      </vt:variant>
      <vt:variant>
        <vt:i4>0</vt:i4>
      </vt:variant>
      <vt:variant>
        <vt:i4>5</vt:i4>
      </vt:variant>
      <vt:variant>
        <vt:lpwstr/>
      </vt:variant>
      <vt:variant>
        <vt:lpwstr>__RefHeading___Toc521588692</vt:lpwstr>
      </vt:variant>
      <vt:variant>
        <vt:i4>7536705</vt:i4>
      </vt:variant>
      <vt:variant>
        <vt:i4>26</vt:i4>
      </vt:variant>
      <vt:variant>
        <vt:i4>0</vt:i4>
      </vt:variant>
      <vt:variant>
        <vt:i4>5</vt:i4>
      </vt:variant>
      <vt:variant>
        <vt:lpwstr/>
      </vt:variant>
      <vt:variant>
        <vt:lpwstr>__RefHeading___Toc521588691</vt:lpwstr>
      </vt:variant>
      <vt:variant>
        <vt:i4>7536705</vt:i4>
      </vt:variant>
      <vt:variant>
        <vt:i4>23</vt:i4>
      </vt:variant>
      <vt:variant>
        <vt:i4>0</vt:i4>
      </vt:variant>
      <vt:variant>
        <vt:i4>5</vt:i4>
      </vt:variant>
      <vt:variant>
        <vt:lpwstr/>
      </vt:variant>
      <vt:variant>
        <vt:lpwstr>__RefHeading___Toc521588690</vt:lpwstr>
      </vt:variant>
      <vt:variant>
        <vt:i4>7471169</vt:i4>
      </vt:variant>
      <vt:variant>
        <vt:i4>20</vt:i4>
      </vt:variant>
      <vt:variant>
        <vt:i4>0</vt:i4>
      </vt:variant>
      <vt:variant>
        <vt:i4>5</vt:i4>
      </vt:variant>
      <vt:variant>
        <vt:lpwstr/>
      </vt:variant>
      <vt:variant>
        <vt:lpwstr>__RefHeading___Toc521588689</vt:lpwstr>
      </vt:variant>
      <vt:variant>
        <vt:i4>7471169</vt:i4>
      </vt:variant>
      <vt:variant>
        <vt:i4>17</vt:i4>
      </vt:variant>
      <vt:variant>
        <vt:i4>0</vt:i4>
      </vt:variant>
      <vt:variant>
        <vt:i4>5</vt:i4>
      </vt:variant>
      <vt:variant>
        <vt:lpwstr/>
      </vt:variant>
      <vt:variant>
        <vt:lpwstr>__RefHeading___Toc521588688</vt:lpwstr>
      </vt:variant>
      <vt:variant>
        <vt:i4>7471169</vt:i4>
      </vt:variant>
      <vt:variant>
        <vt:i4>14</vt:i4>
      </vt:variant>
      <vt:variant>
        <vt:i4>0</vt:i4>
      </vt:variant>
      <vt:variant>
        <vt:i4>5</vt:i4>
      </vt:variant>
      <vt:variant>
        <vt:lpwstr/>
      </vt:variant>
      <vt:variant>
        <vt:lpwstr>__RefHeading___Toc521588687</vt:lpwstr>
      </vt:variant>
      <vt:variant>
        <vt:i4>7471169</vt:i4>
      </vt:variant>
      <vt:variant>
        <vt:i4>11</vt:i4>
      </vt:variant>
      <vt:variant>
        <vt:i4>0</vt:i4>
      </vt:variant>
      <vt:variant>
        <vt:i4>5</vt:i4>
      </vt:variant>
      <vt:variant>
        <vt:lpwstr/>
      </vt:variant>
      <vt:variant>
        <vt:lpwstr>__RefHeading___Toc521588686</vt:lpwstr>
      </vt:variant>
      <vt:variant>
        <vt:i4>7471169</vt:i4>
      </vt:variant>
      <vt:variant>
        <vt:i4>8</vt:i4>
      </vt:variant>
      <vt:variant>
        <vt:i4>0</vt:i4>
      </vt:variant>
      <vt:variant>
        <vt:i4>5</vt:i4>
      </vt:variant>
      <vt:variant>
        <vt:lpwstr/>
      </vt:variant>
      <vt:variant>
        <vt:lpwstr>__RefHeading___Toc521588685</vt:lpwstr>
      </vt:variant>
      <vt:variant>
        <vt:i4>7471169</vt:i4>
      </vt:variant>
      <vt:variant>
        <vt:i4>5</vt:i4>
      </vt:variant>
      <vt:variant>
        <vt:i4>0</vt:i4>
      </vt:variant>
      <vt:variant>
        <vt:i4>5</vt:i4>
      </vt:variant>
      <vt:variant>
        <vt:lpwstr/>
      </vt:variant>
      <vt:variant>
        <vt:lpwstr>__RefHeading___Toc521588684</vt:lpwstr>
      </vt:variant>
      <vt:variant>
        <vt:i4>7471169</vt:i4>
      </vt:variant>
      <vt:variant>
        <vt:i4>2</vt:i4>
      </vt:variant>
      <vt:variant>
        <vt:i4>0</vt:i4>
      </vt:variant>
      <vt:variant>
        <vt:i4>5</vt:i4>
      </vt:variant>
      <vt:variant>
        <vt:lpwstr/>
      </vt:variant>
      <vt:variant>
        <vt:lpwstr>__RefHeading___Toc521588683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Template</dc:title>
  <dc:subject/>
  <dc:creator>Alastair Jones</dc:creator>
  <cp:keywords>Company Confidential</cp:keywords>
  <cp:lastModifiedBy>Ryan Chang</cp:lastModifiedBy>
  <cp:revision>78</cp:revision>
  <cp:lastPrinted>2006-03-09T23:28:00Z</cp:lastPrinted>
  <dcterms:created xsi:type="dcterms:W3CDTF">2021-11-24T03:31:00Z</dcterms:created>
  <dcterms:modified xsi:type="dcterms:W3CDTF">2023-11-17T05:09:00Z</dcterms:modified>
</cp:coreProperties>
</file>